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03D" w:rsidRDefault="0009603D" w:rsidP="0009603D">
      <w:pPr>
        <w:widowControl w:val="0"/>
        <w:spacing w:before="6"/>
        <w:rPr>
          <w:sz w:val="14"/>
          <w:szCs w:val="14"/>
        </w:rPr>
      </w:pPr>
    </w:p>
    <w:p w:rsidR="0009603D" w:rsidRDefault="0009603D" w:rsidP="008C5B9D">
      <w:pPr>
        <w:widowControl w:val="0"/>
        <w:numPr>
          <w:ilvl w:val="0"/>
          <w:numId w:val="62"/>
        </w:numPr>
        <w:tabs>
          <w:tab w:val="left" w:pos="1130"/>
        </w:tabs>
        <w:spacing w:before="102" w:line="456" w:lineRule="exact"/>
        <w:ind w:left="1129" w:hanging="697"/>
        <w:rPr>
          <w:rFonts w:ascii="LM Roman 12" w:hAnsi="LM Roman 12" w:cs="LM Roman 12"/>
        </w:rPr>
      </w:pPr>
      <w:r>
        <w:rPr>
          <w:rFonts w:ascii="LM Roman 12" w:hAnsi="LM Roman 12" w:cs="LM Roman 12"/>
          <w:b/>
          <w:bCs/>
          <w:sz w:val="32"/>
          <w:szCs w:val="32"/>
        </w:rPr>
        <w:t xml:space="preserve">cal </w:t>
      </w:r>
      <w:r>
        <w:rPr>
          <w:rFonts w:ascii="LM Roman 12" w:hAnsi="LM Roman 12" w:cs="LM Roman 12"/>
        </w:rPr>
        <w:t>:- Displays a</w:t>
      </w:r>
      <w:r>
        <w:rPr>
          <w:rFonts w:ascii="LM Roman 12" w:hAnsi="LM Roman 12" w:cs="LM Roman 12"/>
          <w:spacing w:val="-40"/>
        </w:rPr>
        <w:t xml:space="preserve"> </w:t>
      </w:r>
      <w:r>
        <w:rPr>
          <w:rFonts w:ascii="LM Roman 12" w:hAnsi="LM Roman 12" w:cs="LM Roman 12"/>
        </w:rPr>
        <w:t>calendar</w:t>
      </w:r>
    </w:p>
    <w:p w:rsidR="0009603D" w:rsidRDefault="0009603D" w:rsidP="0009603D">
      <w:pPr>
        <w:widowControl w:val="0"/>
        <w:spacing w:line="342" w:lineRule="exact"/>
        <w:ind w:left="1129"/>
        <w:jc w:val="both"/>
        <w:rPr>
          <w:rFonts w:ascii="LM Roman 12" w:hAnsi="LM Roman 12" w:cs="LM Roman 12"/>
        </w:rPr>
      </w:pPr>
      <w:r>
        <w:rPr>
          <w:rFonts w:ascii="LM Roman 12" w:hAnsi="LM Roman 12" w:cs="LM Roman 12"/>
          <w:b/>
          <w:bCs/>
        </w:rPr>
        <w:t xml:space="preserve">Syntax: - </w:t>
      </w:r>
      <w:r>
        <w:rPr>
          <w:rFonts w:ascii="LM Roman 12" w:hAnsi="LM Roman 12" w:cs="LM Roman 12"/>
        </w:rPr>
        <w:t>cal [options] [ month ] [year]</w:t>
      </w:r>
    </w:p>
    <w:p w:rsidR="0009603D" w:rsidRDefault="0009603D" w:rsidP="008C5B9D">
      <w:pPr>
        <w:pStyle w:val="Heading1"/>
        <w:widowControl w:val="0"/>
        <w:numPr>
          <w:ilvl w:val="0"/>
          <w:numId w:val="2"/>
        </w:numPr>
        <w:spacing w:before="114"/>
        <w:jc w:val="both"/>
        <w:rPr>
          <w:rFonts w:ascii="LM Roman 12" w:hAnsi="LM Roman 12" w:cs="LM Roman 12"/>
          <w:smallCaps w:val="0"/>
          <w:sz w:val="22"/>
          <w:szCs w:val="22"/>
        </w:rPr>
      </w:pPr>
      <w:r>
        <w:rPr>
          <w:rFonts w:ascii="LM Roman 12" w:hAnsi="LM Roman 12" w:cs="LM Roman 12"/>
          <w:smallCaps w:val="0"/>
          <w:sz w:val="22"/>
          <w:szCs w:val="22"/>
        </w:rPr>
        <w:t>Description: -</w:t>
      </w:r>
    </w:p>
    <w:p w:rsidR="0009603D" w:rsidRDefault="0009603D" w:rsidP="008C5B9D">
      <w:pPr>
        <w:widowControl w:val="0"/>
        <w:numPr>
          <w:ilvl w:val="1"/>
          <w:numId w:val="2"/>
        </w:numPr>
        <w:tabs>
          <w:tab w:val="clear" w:pos="0"/>
          <w:tab w:val="left" w:pos="1850"/>
        </w:tabs>
        <w:spacing w:before="1"/>
        <w:ind w:left="288" w:right="642" w:hanging="288"/>
        <w:jc w:val="both"/>
        <w:rPr>
          <w:rFonts w:ascii="Wingdings" w:hAnsi="Wingdings" w:cs="Wingdings"/>
        </w:rPr>
      </w:pPr>
      <w:r>
        <w:rPr>
          <w:rFonts w:ascii="LM Roman 12" w:hAnsi="LM Roman 12" w:cs="LM Roman 12"/>
        </w:rPr>
        <w:t>cal displays a simple calendar. If arguments are not specified, the current month is</w:t>
      </w:r>
      <w:r>
        <w:rPr>
          <w:rFonts w:ascii="LM Roman 12" w:hAnsi="LM Roman 12" w:cs="LM Roman 12"/>
          <w:spacing w:val="-6"/>
        </w:rPr>
        <w:t xml:space="preserve"> </w:t>
      </w:r>
      <w:r>
        <w:rPr>
          <w:rFonts w:ascii="LM Roman 12" w:hAnsi="LM Roman 12" w:cs="LM Roman 12"/>
        </w:rPr>
        <w:t>displayed.</w:t>
      </w:r>
    </w:p>
    <w:p w:rsidR="0009603D" w:rsidRDefault="0009603D" w:rsidP="008C5B9D">
      <w:pPr>
        <w:widowControl w:val="0"/>
        <w:numPr>
          <w:ilvl w:val="1"/>
          <w:numId w:val="2"/>
        </w:numPr>
        <w:tabs>
          <w:tab w:val="clear" w:pos="0"/>
          <w:tab w:val="left" w:pos="1850"/>
        </w:tabs>
        <w:ind w:left="288" w:right="632" w:hanging="288"/>
        <w:jc w:val="both"/>
        <w:rPr>
          <w:rFonts w:ascii="Wingdings" w:hAnsi="Wingdings" w:cs="Wingdings"/>
        </w:rPr>
      </w:pPr>
      <w:r>
        <w:rPr>
          <w:rFonts w:ascii="LM Roman 12" w:hAnsi="LM Roman 12" w:cs="LM Roman 12"/>
        </w:rPr>
        <w:t xml:space="preserve">In addition </w:t>
      </w:r>
      <w:r>
        <w:rPr>
          <w:rFonts w:ascii="LM Roman 12" w:hAnsi="LM Roman 12" w:cs="LM Roman 12"/>
          <w:spacing w:val="-3"/>
        </w:rPr>
        <w:t xml:space="preserve">to </w:t>
      </w:r>
      <w:r>
        <w:rPr>
          <w:rFonts w:ascii="LM Roman 12" w:hAnsi="LM Roman 12" w:cs="LM Roman 12"/>
        </w:rPr>
        <w:t>cal, the ncal command ("new cal") is installed on some Linux systems.</w:t>
      </w:r>
      <w:r>
        <w:rPr>
          <w:rFonts w:ascii="LM Roman 12" w:hAnsi="LM Roman 12" w:cs="LM Roman 12"/>
          <w:spacing w:val="-16"/>
        </w:rPr>
        <w:t xml:space="preserve"> </w:t>
      </w:r>
      <w:r>
        <w:rPr>
          <w:rFonts w:ascii="LM Roman 12" w:hAnsi="LM Roman 12" w:cs="LM Roman 12"/>
        </w:rPr>
        <w:t>It</w:t>
      </w:r>
      <w:r>
        <w:rPr>
          <w:rFonts w:ascii="LM Roman 12" w:hAnsi="LM Roman 12" w:cs="LM Roman 12"/>
          <w:spacing w:val="-18"/>
        </w:rPr>
        <w:t xml:space="preserve"> </w:t>
      </w:r>
      <w:r>
        <w:rPr>
          <w:rFonts w:ascii="LM Roman 12" w:hAnsi="LM Roman 12" w:cs="LM Roman 12"/>
        </w:rPr>
        <w:t>provides</w:t>
      </w:r>
      <w:r>
        <w:rPr>
          <w:rFonts w:ascii="LM Roman 12" w:hAnsi="LM Roman 12" w:cs="LM Roman 12"/>
          <w:spacing w:val="-20"/>
        </w:rPr>
        <w:t xml:space="preserve"> </w:t>
      </w:r>
      <w:r>
        <w:rPr>
          <w:rFonts w:ascii="LM Roman 12" w:hAnsi="LM Roman 12" w:cs="LM Roman 12"/>
        </w:rPr>
        <w:t>the</w:t>
      </w:r>
      <w:r>
        <w:rPr>
          <w:rFonts w:ascii="LM Roman 12" w:hAnsi="LM Roman 12" w:cs="LM Roman 12"/>
          <w:spacing w:val="-16"/>
        </w:rPr>
        <w:t xml:space="preserve"> </w:t>
      </w:r>
      <w:r>
        <w:rPr>
          <w:rFonts w:ascii="LM Roman 12" w:hAnsi="LM Roman 12" w:cs="LM Roman 12"/>
        </w:rPr>
        <w:t>same</w:t>
      </w:r>
      <w:r>
        <w:rPr>
          <w:rFonts w:ascii="LM Roman 12" w:hAnsi="LM Roman 12" w:cs="LM Roman 12"/>
          <w:spacing w:val="-17"/>
        </w:rPr>
        <w:t xml:space="preserve"> </w:t>
      </w:r>
      <w:r>
        <w:rPr>
          <w:rFonts w:ascii="LM Roman 12" w:hAnsi="LM Roman 12" w:cs="LM Roman 12"/>
        </w:rPr>
        <w:t>functions</w:t>
      </w:r>
      <w:r>
        <w:rPr>
          <w:rFonts w:ascii="LM Roman 12" w:hAnsi="LM Roman 12" w:cs="LM Roman 12"/>
          <w:spacing w:val="-19"/>
        </w:rPr>
        <w:t xml:space="preserve"> </w:t>
      </w:r>
      <w:r>
        <w:rPr>
          <w:rFonts w:ascii="LM Roman 12" w:hAnsi="LM Roman 12" w:cs="LM Roman 12"/>
        </w:rPr>
        <w:t>of</w:t>
      </w:r>
      <w:r>
        <w:rPr>
          <w:rFonts w:ascii="LM Roman 12" w:hAnsi="LM Roman 12" w:cs="LM Roman 12"/>
          <w:spacing w:val="-17"/>
        </w:rPr>
        <w:t xml:space="preserve"> </w:t>
      </w:r>
      <w:r>
        <w:rPr>
          <w:rFonts w:ascii="LM Roman 12" w:hAnsi="LM Roman 12" w:cs="LM Roman 12"/>
        </w:rPr>
        <w:t>cal,</w:t>
      </w:r>
      <w:r>
        <w:rPr>
          <w:rFonts w:ascii="LM Roman 12" w:hAnsi="LM Roman 12" w:cs="LM Roman 12"/>
          <w:spacing w:val="-21"/>
        </w:rPr>
        <w:t xml:space="preserve"> </w:t>
      </w:r>
      <w:r>
        <w:rPr>
          <w:rFonts w:ascii="LM Roman 12" w:hAnsi="LM Roman 12" w:cs="LM Roman 12"/>
        </w:rPr>
        <w:t>but</w:t>
      </w:r>
      <w:r>
        <w:rPr>
          <w:rFonts w:ascii="LM Roman 12" w:hAnsi="LM Roman 12" w:cs="LM Roman 12"/>
          <w:spacing w:val="-18"/>
        </w:rPr>
        <w:t xml:space="preserve"> </w:t>
      </w:r>
      <w:r>
        <w:rPr>
          <w:rFonts w:ascii="LM Roman 12" w:hAnsi="LM Roman 12" w:cs="LM Roman 12"/>
        </w:rPr>
        <w:t>it</w:t>
      </w:r>
      <w:r>
        <w:rPr>
          <w:rFonts w:ascii="LM Roman 12" w:hAnsi="LM Roman 12" w:cs="LM Roman 12"/>
          <w:spacing w:val="-18"/>
        </w:rPr>
        <w:t xml:space="preserve"> </w:t>
      </w:r>
      <w:r>
        <w:rPr>
          <w:rFonts w:ascii="LM Roman 12" w:hAnsi="LM Roman 12" w:cs="LM Roman 12"/>
        </w:rPr>
        <w:t>can</w:t>
      </w:r>
      <w:r>
        <w:rPr>
          <w:rFonts w:ascii="LM Roman 12" w:hAnsi="LM Roman 12" w:cs="LM Roman 12"/>
          <w:spacing w:val="-19"/>
        </w:rPr>
        <w:t xml:space="preserve"> </w:t>
      </w:r>
      <w:r>
        <w:rPr>
          <w:rFonts w:ascii="LM Roman 12" w:hAnsi="LM Roman 12" w:cs="LM Roman 12"/>
        </w:rPr>
        <w:t>display</w:t>
      </w:r>
      <w:r>
        <w:rPr>
          <w:rFonts w:ascii="LM Roman 12" w:hAnsi="LM Roman 12" w:cs="LM Roman 12"/>
          <w:spacing w:val="-17"/>
        </w:rPr>
        <w:t xml:space="preserve"> </w:t>
      </w:r>
      <w:r>
        <w:rPr>
          <w:rFonts w:ascii="LM Roman 12" w:hAnsi="LM Roman 12" w:cs="LM Roman 12"/>
        </w:rPr>
        <w:t>the</w:t>
      </w:r>
      <w:r>
        <w:rPr>
          <w:rFonts w:ascii="LM Roman 12" w:hAnsi="LM Roman 12" w:cs="LM Roman 12"/>
          <w:spacing w:val="-17"/>
        </w:rPr>
        <w:t xml:space="preserve"> </w:t>
      </w:r>
      <w:r>
        <w:rPr>
          <w:rFonts w:ascii="LM Roman 12" w:hAnsi="LM Roman 12" w:cs="LM Roman 12"/>
        </w:rPr>
        <w:t>calendar vertically (with weeks in columns), and offers some additional</w:t>
      </w:r>
      <w:r>
        <w:rPr>
          <w:rFonts w:ascii="LM Roman 12" w:hAnsi="LM Roman 12" w:cs="LM Roman 12"/>
          <w:spacing w:val="-26"/>
        </w:rPr>
        <w:t xml:space="preserve"> </w:t>
      </w:r>
      <w:r>
        <w:rPr>
          <w:rFonts w:ascii="LM Roman 12" w:hAnsi="LM Roman 12" w:cs="LM Roman 12"/>
        </w:rPr>
        <w:t>options.</w:t>
      </w:r>
    </w:p>
    <w:tbl>
      <w:tblPr>
        <w:tblW w:w="0" w:type="auto"/>
        <w:tblInd w:w="1653"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152"/>
        <w:gridCol w:w="6336"/>
      </w:tblGrid>
      <w:tr w:rsidR="0009603D">
        <w:tblPrEx>
          <w:tblCellMar>
            <w:top w:w="0" w:type="dxa"/>
            <w:bottom w:w="0" w:type="dxa"/>
          </w:tblCellMar>
        </w:tblPrEx>
        <w:trPr>
          <w:trHeight w:val="345"/>
        </w:trPr>
        <w:tc>
          <w:tcPr>
            <w:tcW w:w="1152" w:type="dxa"/>
            <w:tcBorders>
              <w:top w:val="single" w:sz="4" w:space="0" w:color="000000"/>
              <w:bottom w:val="single" w:sz="4" w:space="0" w:color="000000"/>
              <w:right w:val="single" w:sz="4" w:space="0" w:color="000000"/>
            </w:tcBorders>
          </w:tcPr>
          <w:p w:rsidR="0009603D" w:rsidRDefault="0009603D">
            <w:pPr>
              <w:widowControl w:val="0"/>
              <w:spacing w:line="325" w:lineRule="exact"/>
              <w:ind w:left="137" w:right="136"/>
              <w:jc w:val="center"/>
              <w:rPr>
                <w:rFonts w:ascii="LM Roman 12" w:hAnsi="LM Roman 12" w:cs="LM Roman 12"/>
                <w:b/>
                <w:bCs/>
              </w:rPr>
            </w:pPr>
            <w:r>
              <w:rPr>
                <w:rFonts w:ascii="LM Roman 12" w:hAnsi="LM Roman 12" w:cs="LM Roman 12"/>
                <w:b/>
                <w:bCs/>
              </w:rPr>
              <w:t>Option</w:t>
            </w:r>
          </w:p>
        </w:tc>
        <w:tc>
          <w:tcPr>
            <w:tcW w:w="6336" w:type="dxa"/>
            <w:tcBorders>
              <w:top w:val="single" w:sz="4" w:space="0" w:color="000000"/>
              <w:left w:val="single" w:sz="4" w:space="0" w:color="000000"/>
              <w:bottom w:val="single" w:sz="4" w:space="0" w:color="000000"/>
            </w:tcBorders>
          </w:tcPr>
          <w:p w:rsidR="0009603D" w:rsidRDefault="0009603D">
            <w:pPr>
              <w:widowControl w:val="0"/>
              <w:spacing w:line="325"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152" w:type="dxa"/>
            <w:tcBorders>
              <w:top w:val="single" w:sz="4" w:space="0" w:color="000000"/>
              <w:bottom w:val="single" w:sz="4" w:space="0" w:color="000000"/>
              <w:right w:val="single" w:sz="4" w:space="0" w:color="000000"/>
            </w:tcBorders>
          </w:tcPr>
          <w:p w:rsidR="0009603D" w:rsidRDefault="0009603D">
            <w:pPr>
              <w:widowControl w:val="0"/>
              <w:spacing w:line="316" w:lineRule="exact"/>
              <w:ind w:left="138" w:right="136"/>
              <w:jc w:val="center"/>
              <w:rPr>
                <w:rFonts w:ascii="LM Roman 12" w:hAnsi="LM Roman 12" w:cs="LM Roman 12"/>
              </w:rPr>
            </w:pPr>
            <w:r>
              <w:rPr>
                <w:rFonts w:ascii="LM Roman 12" w:hAnsi="LM Roman 12" w:cs="LM Roman 12"/>
              </w:rPr>
              <w:t>-1</w:t>
            </w:r>
          </w:p>
        </w:tc>
        <w:tc>
          <w:tcPr>
            <w:tcW w:w="6336"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Display</w:t>
            </w:r>
            <w:r>
              <w:rPr>
                <w:rFonts w:ascii="LM Roman 12" w:hAnsi="LM Roman 12" w:cs="LM Roman 12"/>
                <w:spacing w:val="-17"/>
              </w:rPr>
              <w:t xml:space="preserve"> </w:t>
            </w:r>
            <w:r>
              <w:rPr>
                <w:rFonts w:ascii="LM Roman 12" w:hAnsi="LM Roman 12" w:cs="LM Roman 12"/>
              </w:rPr>
              <w:t>single</w:t>
            </w:r>
            <w:r>
              <w:rPr>
                <w:rFonts w:ascii="LM Roman 12" w:hAnsi="LM Roman 12" w:cs="LM Roman 12"/>
                <w:spacing w:val="-16"/>
              </w:rPr>
              <w:t xml:space="preserve"> </w:t>
            </w:r>
            <w:r>
              <w:rPr>
                <w:rFonts w:ascii="LM Roman 12" w:hAnsi="LM Roman 12" w:cs="LM Roman 12"/>
              </w:rPr>
              <w:t>(current)</w:t>
            </w:r>
            <w:r>
              <w:rPr>
                <w:rFonts w:ascii="LM Roman 12" w:hAnsi="LM Roman 12" w:cs="LM Roman 12"/>
                <w:spacing w:val="-18"/>
              </w:rPr>
              <w:t xml:space="preserve"> </w:t>
            </w:r>
            <w:r>
              <w:rPr>
                <w:rFonts w:ascii="LM Roman 12" w:hAnsi="LM Roman 12" w:cs="LM Roman 12"/>
              </w:rPr>
              <w:t>month</w:t>
            </w:r>
            <w:r>
              <w:rPr>
                <w:rFonts w:ascii="LM Roman 12" w:hAnsi="LM Roman 12" w:cs="LM Roman 12"/>
                <w:spacing w:val="-18"/>
              </w:rPr>
              <w:t xml:space="preserve"> </w:t>
            </w:r>
            <w:r>
              <w:rPr>
                <w:rFonts w:ascii="LM Roman 12" w:hAnsi="LM Roman 12" w:cs="LM Roman 12"/>
              </w:rPr>
              <w:t>output.</w:t>
            </w:r>
            <w:r>
              <w:rPr>
                <w:rFonts w:ascii="LM Roman 12" w:hAnsi="LM Roman 12" w:cs="LM Roman 12"/>
                <w:spacing w:val="-15"/>
              </w:rPr>
              <w:t xml:space="preserve"> </w:t>
            </w:r>
            <w:r>
              <w:rPr>
                <w:rFonts w:ascii="LM Roman 12" w:hAnsi="LM Roman 12" w:cs="LM Roman 12"/>
              </w:rPr>
              <w:t>(This</w:t>
            </w:r>
            <w:r>
              <w:rPr>
                <w:rFonts w:ascii="LM Roman 12" w:hAnsi="LM Roman 12" w:cs="LM Roman 12"/>
                <w:spacing w:val="-19"/>
              </w:rPr>
              <w:t xml:space="preserve"> </w:t>
            </w:r>
            <w:r>
              <w:rPr>
                <w:rFonts w:ascii="LM Roman 12" w:hAnsi="LM Roman 12" w:cs="LM Roman 12"/>
              </w:rPr>
              <w:t>is</w:t>
            </w:r>
            <w:r>
              <w:rPr>
                <w:rFonts w:ascii="LM Roman 12" w:hAnsi="LM Roman 12" w:cs="LM Roman 12"/>
                <w:spacing w:val="-14"/>
              </w:rPr>
              <w:t xml:space="preserve"> </w:t>
            </w:r>
            <w:r>
              <w:rPr>
                <w:rFonts w:ascii="LM Roman 12" w:hAnsi="LM Roman 12" w:cs="LM Roman 12"/>
              </w:rPr>
              <w:t>the</w:t>
            </w:r>
            <w:r>
              <w:rPr>
                <w:rFonts w:ascii="LM Roman 12" w:hAnsi="LM Roman 12" w:cs="LM Roman 12"/>
                <w:spacing w:val="-16"/>
              </w:rPr>
              <w:t xml:space="preserve"> </w:t>
            </w:r>
            <w:r>
              <w:rPr>
                <w:rFonts w:ascii="LM Roman 12" w:hAnsi="LM Roman 12" w:cs="LM Roman 12"/>
              </w:rPr>
              <w:t>default.)</w:t>
            </w:r>
          </w:p>
        </w:tc>
      </w:tr>
      <w:tr w:rsidR="0009603D">
        <w:tblPrEx>
          <w:tblCellMar>
            <w:top w:w="0" w:type="dxa"/>
            <w:bottom w:w="0" w:type="dxa"/>
          </w:tblCellMar>
        </w:tblPrEx>
        <w:trPr>
          <w:trHeight w:val="340"/>
        </w:trPr>
        <w:tc>
          <w:tcPr>
            <w:tcW w:w="1152" w:type="dxa"/>
            <w:tcBorders>
              <w:top w:val="single" w:sz="4" w:space="0" w:color="000000"/>
              <w:bottom w:val="single" w:sz="4" w:space="0" w:color="000000"/>
              <w:right w:val="single" w:sz="4" w:space="0" w:color="000000"/>
            </w:tcBorders>
          </w:tcPr>
          <w:p w:rsidR="0009603D" w:rsidRDefault="0009603D">
            <w:pPr>
              <w:widowControl w:val="0"/>
              <w:spacing w:line="320" w:lineRule="exact"/>
              <w:ind w:left="138" w:right="136"/>
              <w:jc w:val="center"/>
              <w:rPr>
                <w:rFonts w:ascii="LM Roman 12" w:hAnsi="LM Roman 12" w:cs="LM Roman 12"/>
              </w:rPr>
            </w:pPr>
            <w:r>
              <w:rPr>
                <w:rFonts w:ascii="LM Roman 12" w:hAnsi="LM Roman 12" w:cs="LM Roman 12"/>
              </w:rPr>
              <w:t>-3</w:t>
            </w:r>
          </w:p>
        </w:tc>
        <w:tc>
          <w:tcPr>
            <w:tcW w:w="633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Display prev/current/next month output</w:t>
            </w:r>
          </w:p>
        </w:tc>
      </w:tr>
      <w:tr w:rsidR="0009603D">
        <w:tblPrEx>
          <w:tblCellMar>
            <w:top w:w="0" w:type="dxa"/>
            <w:bottom w:w="0" w:type="dxa"/>
          </w:tblCellMar>
        </w:tblPrEx>
        <w:trPr>
          <w:trHeight w:val="671"/>
        </w:trPr>
        <w:tc>
          <w:tcPr>
            <w:tcW w:w="1152" w:type="dxa"/>
            <w:tcBorders>
              <w:top w:val="single" w:sz="4" w:space="0" w:color="000000"/>
              <w:bottom w:val="single" w:sz="4" w:space="0" w:color="000000"/>
              <w:right w:val="single" w:sz="4" w:space="0" w:color="000000"/>
            </w:tcBorders>
          </w:tcPr>
          <w:p w:rsidR="0009603D" w:rsidRDefault="0009603D">
            <w:pPr>
              <w:widowControl w:val="0"/>
              <w:spacing w:line="336" w:lineRule="exact"/>
              <w:ind w:left="135" w:right="136"/>
              <w:jc w:val="center"/>
              <w:rPr>
                <w:rFonts w:ascii="LM Roman 12" w:hAnsi="LM Roman 12" w:cs="LM Roman 12"/>
              </w:rPr>
            </w:pPr>
            <w:r>
              <w:rPr>
                <w:rFonts w:ascii="LM Roman 12" w:hAnsi="LM Roman 12" w:cs="LM Roman 12"/>
              </w:rPr>
              <w:t>-s</w:t>
            </w:r>
          </w:p>
        </w:tc>
        <w:tc>
          <w:tcPr>
            <w:tcW w:w="6336" w:type="dxa"/>
            <w:tcBorders>
              <w:top w:val="single" w:sz="4" w:space="0" w:color="000000"/>
              <w:left w:val="single" w:sz="4" w:space="0" w:color="000000"/>
              <w:bottom w:val="single" w:sz="4" w:space="0" w:color="000000"/>
            </w:tcBorders>
          </w:tcPr>
          <w:p w:rsidR="0009603D" w:rsidRDefault="0009603D">
            <w:pPr>
              <w:widowControl w:val="0"/>
              <w:spacing w:line="335" w:lineRule="exact"/>
              <w:ind w:left="105"/>
              <w:rPr>
                <w:rFonts w:ascii="LM Roman 12" w:hAnsi="LM Roman 12" w:cs="LM Roman 12"/>
              </w:rPr>
            </w:pPr>
            <w:r>
              <w:rPr>
                <w:rFonts w:ascii="LM Roman 12" w:hAnsi="LM Roman 12" w:cs="LM Roman 12"/>
              </w:rPr>
              <w:t>Display Sunday as the first day of the week (This is the</w:t>
            </w:r>
          </w:p>
          <w:p w:rsidR="0009603D" w:rsidRDefault="0009603D">
            <w:pPr>
              <w:widowControl w:val="0"/>
              <w:spacing w:line="317" w:lineRule="exact"/>
              <w:ind w:left="105"/>
              <w:rPr>
                <w:rFonts w:ascii="LM Roman 12" w:hAnsi="LM Roman 12" w:cs="LM Roman 12"/>
              </w:rPr>
            </w:pPr>
            <w:r>
              <w:rPr>
                <w:rFonts w:ascii="LM Roman 12" w:hAnsi="LM Roman 12" w:cs="LM Roman 12"/>
              </w:rPr>
              <w:t>default.)</w:t>
            </w:r>
          </w:p>
        </w:tc>
      </w:tr>
      <w:tr w:rsidR="0009603D">
        <w:tblPrEx>
          <w:tblCellMar>
            <w:top w:w="0" w:type="dxa"/>
            <w:bottom w:w="0" w:type="dxa"/>
          </w:tblCellMar>
        </w:tblPrEx>
        <w:trPr>
          <w:trHeight w:val="340"/>
        </w:trPr>
        <w:tc>
          <w:tcPr>
            <w:tcW w:w="1152" w:type="dxa"/>
            <w:tcBorders>
              <w:top w:val="single" w:sz="4" w:space="0" w:color="000000"/>
              <w:bottom w:val="single" w:sz="4" w:space="0" w:color="000000"/>
              <w:right w:val="single" w:sz="4" w:space="0" w:color="000000"/>
            </w:tcBorders>
          </w:tcPr>
          <w:p w:rsidR="0009603D" w:rsidRDefault="0009603D">
            <w:pPr>
              <w:widowControl w:val="0"/>
              <w:spacing w:line="320" w:lineRule="exact"/>
              <w:ind w:left="139" w:right="136"/>
              <w:jc w:val="center"/>
              <w:rPr>
                <w:rFonts w:ascii="LM Roman 12" w:hAnsi="LM Roman 12" w:cs="LM Roman 12"/>
              </w:rPr>
            </w:pPr>
            <w:r>
              <w:rPr>
                <w:rFonts w:ascii="LM Roman 12" w:hAnsi="LM Roman 12" w:cs="LM Roman 12"/>
              </w:rPr>
              <w:t>-m</w:t>
            </w:r>
          </w:p>
        </w:tc>
        <w:tc>
          <w:tcPr>
            <w:tcW w:w="633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Display Monday as the first day of the week</w:t>
            </w:r>
          </w:p>
        </w:tc>
      </w:tr>
      <w:tr w:rsidR="0009603D">
        <w:tblPrEx>
          <w:tblCellMar>
            <w:top w:w="0" w:type="dxa"/>
            <w:bottom w:w="0" w:type="dxa"/>
          </w:tblCellMar>
        </w:tblPrEx>
        <w:trPr>
          <w:trHeight w:val="676"/>
        </w:trPr>
        <w:tc>
          <w:tcPr>
            <w:tcW w:w="1152" w:type="dxa"/>
            <w:tcBorders>
              <w:top w:val="single" w:sz="4" w:space="0" w:color="000000"/>
              <w:bottom w:val="single" w:sz="4" w:space="0" w:color="000000"/>
              <w:right w:val="single" w:sz="4" w:space="0" w:color="000000"/>
            </w:tcBorders>
          </w:tcPr>
          <w:p w:rsidR="0009603D" w:rsidRDefault="0009603D">
            <w:pPr>
              <w:widowControl w:val="0"/>
              <w:spacing w:line="336" w:lineRule="exact"/>
              <w:ind w:left="140" w:right="136"/>
              <w:jc w:val="center"/>
              <w:rPr>
                <w:rFonts w:ascii="LM Roman 12" w:hAnsi="LM Roman 12" w:cs="LM Roman 12"/>
              </w:rPr>
            </w:pPr>
            <w:r>
              <w:rPr>
                <w:rFonts w:ascii="LM Roman 12" w:hAnsi="LM Roman 12" w:cs="LM Roman 12"/>
              </w:rPr>
              <w:t>-j</w:t>
            </w:r>
          </w:p>
        </w:tc>
        <w:tc>
          <w:tcPr>
            <w:tcW w:w="6336" w:type="dxa"/>
            <w:tcBorders>
              <w:top w:val="single" w:sz="4" w:space="0" w:color="000000"/>
              <w:left w:val="single" w:sz="4" w:space="0" w:color="000000"/>
              <w:bottom w:val="single" w:sz="4" w:space="0" w:color="000000"/>
            </w:tcBorders>
          </w:tcPr>
          <w:p w:rsidR="0009603D" w:rsidRDefault="0009603D">
            <w:pPr>
              <w:widowControl w:val="0"/>
              <w:spacing w:line="335" w:lineRule="exact"/>
              <w:ind w:left="105"/>
              <w:rPr>
                <w:rFonts w:ascii="LM Roman 12" w:hAnsi="LM Roman 12" w:cs="LM Roman 12"/>
              </w:rPr>
            </w:pPr>
            <w:r>
              <w:rPr>
                <w:rFonts w:ascii="LM Roman 12" w:hAnsi="LM Roman 12" w:cs="LM Roman 12"/>
              </w:rPr>
              <w:t>Display Julian dates (days one-based, numbered from</w:t>
            </w:r>
          </w:p>
          <w:p w:rsidR="0009603D" w:rsidRDefault="0009603D">
            <w:pPr>
              <w:widowControl w:val="0"/>
              <w:spacing w:line="321" w:lineRule="exact"/>
              <w:ind w:left="105"/>
              <w:rPr>
                <w:rFonts w:ascii="LM Roman 12" w:hAnsi="LM Roman 12" w:cs="LM Roman 12"/>
              </w:rPr>
            </w:pPr>
            <w:r>
              <w:rPr>
                <w:rFonts w:ascii="LM Roman 12" w:hAnsi="LM Roman 12" w:cs="LM Roman 12"/>
              </w:rPr>
              <w:t>January 1)</w:t>
            </w:r>
          </w:p>
        </w:tc>
      </w:tr>
      <w:tr w:rsidR="0009603D">
        <w:tblPrEx>
          <w:tblCellMar>
            <w:top w:w="0" w:type="dxa"/>
            <w:bottom w:w="0" w:type="dxa"/>
          </w:tblCellMar>
        </w:tblPrEx>
        <w:trPr>
          <w:trHeight w:val="335"/>
        </w:trPr>
        <w:tc>
          <w:tcPr>
            <w:tcW w:w="1152" w:type="dxa"/>
            <w:tcBorders>
              <w:top w:val="single" w:sz="4" w:space="0" w:color="000000"/>
              <w:bottom w:val="single" w:sz="4" w:space="0" w:color="000000"/>
              <w:right w:val="single" w:sz="4" w:space="0" w:color="000000"/>
            </w:tcBorders>
          </w:tcPr>
          <w:p w:rsidR="0009603D" w:rsidRDefault="0009603D">
            <w:pPr>
              <w:widowControl w:val="0"/>
              <w:spacing w:line="316" w:lineRule="exact"/>
              <w:ind w:left="136" w:right="136"/>
              <w:jc w:val="center"/>
              <w:rPr>
                <w:rFonts w:ascii="LM Roman 12" w:hAnsi="LM Roman 12" w:cs="LM Roman 12"/>
              </w:rPr>
            </w:pPr>
            <w:r>
              <w:rPr>
                <w:rFonts w:ascii="LM Roman 12" w:hAnsi="LM Roman 12" w:cs="LM Roman 12"/>
              </w:rPr>
              <w:t>-y</w:t>
            </w:r>
          </w:p>
        </w:tc>
        <w:tc>
          <w:tcPr>
            <w:tcW w:w="6336"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Display a calendar for the current year</w:t>
            </w:r>
          </w:p>
        </w:tc>
      </w:tr>
      <w:tr w:rsidR="0009603D">
        <w:tblPrEx>
          <w:tblCellMar>
            <w:top w:w="0" w:type="dxa"/>
            <w:bottom w:w="0" w:type="dxa"/>
          </w:tblCellMar>
        </w:tblPrEx>
        <w:trPr>
          <w:trHeight w:val="340"/>
        </w:trPr>
        <w:tc>
          <w:tcPr>
            <w:tcW w:w="1152" w:type="dxa"/>
            <w:tcBorders>
              <w:top w:val="single" w:sz="4" w:space="0" w:color="000000"/>
              <w:bottom w:val="single" w:sz="4" w:space="0" w:color="000000"/>
              <w:right w:val="single" w:sz="4" w:space="0" w:color="000000"/>
            </w:tcBorders>
          </w:tcPr>
          <w:p w:rsidR="0009603D" w:rsidRDefault="0009603D">
            <w:pPr>
              <w:widowControl w:val="0"/>
              <w:spacing w:line="320" w:lineRule="exact"/>
              <w:ind w:left="135" w:right="136"/>
              <w:jc w:val="center"/>
              <w:rPr>
                <w:rFonts w:ascii="LM Roman 12" w:hAnsi="LM Roman 12" w:cs="LM Roman 12"/>
              </w:rPr>
            </w:pPr>
            <w:r>
              <w:rPr>
                <w:rFonts w:ascii="LM Roman 12" w:hAnsi="LM Roman 12" w:cs="LM Roman 12"/>
              </w:rPr>
              <w:t>-w</w:t>
            </w:r>
          </w:p>
        </w:tc>
        <w:tc>
          <w:tcPr>
            <w:tcW w:w="633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Print the number of the week under each week column</w:t>
            </w:r>
          </w:p>
        </w:tc>
      </w:tr>
    </w:tbl>
    <w:p w:rsidR="0009603D" w:rsidRDefault="0009603D" w:rsidP="008C5B9D">
      <w:pPr>
        <w:pStyle w:val="Heading1"/>
        <w:widowControl w:val="0"/>
        <w:numPr>
          <w:ilvl w:val="0"/>
          <w:numId w:val="61"/>
        </w:numPr>
        <w:ind w:left="936" w:hanging="360"/>
        <w:jc w:val="both"/>
        <w:rPr>
          <w:rFonts w:ascii="LM Roman 12" w:hAnsi="LM Roman 12" w:cs="LM Roman 12"/>
          <w:smallCaps w:val="0"/>
          <w:sz w:val="22"/>
          <w:szCs w:val="22"/>
        </w:rPr>
      </w:pPr>
      <w:r>
        <w:rPr>
          <w:smallCaps w:val="0"/>
          <w:sz w:val="20"/>
          <w:szCs w:val="20"/>
        </w:rPr>
        <w:t>II.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461000" cy="1574800"/>
            <wp:effectExtent l="0" t="0" r="6350" b="6350"/>
            <wp:docPr id="510" name="Picture 5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1000" cy="1574800"/>
                    </a:xfrm>
                    <a:prstGeom prst="rect">
                      <a:avLst/>
                    </a:prstGeom>
                    <a:noFill/>
                    <a:ln>
                      <a:noFill/>
                    </a:ln>
                  </pic:spPr>
                </pic:pic>
              </a:graphicData>
            </a:graphic>
          </wp:inline>
        </w:drawing>
      </w:r>
    </w:p>
    <w:p w:rsidR="0009603D" w:rsidRDefault="0009603D" w:rsidP="0009603D">
      <w:pPr>
        <w:widowControl w:val="0"/>
        <w:spacing w:before="12"/>
        <w:rPr>
          <w:rFonts w:ascii="LM Roman 12" w:hAnsi="LM Roman 12" w:cs="LM Roman 12"/>
          <w:b/>
          <w:bCs/>
          <w:sz w:val="31"/>
          <w:szCs w:val="31"/>
        </w:rPr>
      </w:pPr>
    </w:p>
    <w:p w:rsidR="0009603D" w:rsidRDefault="0009603D" w:rsidP="0009603D">
      <w:pPr>
        <w:widowControl w:val="0"/>
        <w:tabs>
          <w:tab w:val="left" w:pos="1130"/>
        </w:tabs>
        <w:spacing w:line="456" w:lineRule="exact"/>
        <w:ind w:left="1129" w:hanging="697"/>
        <w:rPr>
          <w:rFonts w:ascii="LM Roman 12" w:hAnsi="LM Roman 12" w:cs="LM Roman 12"/>
        </w:rPr>
      </w:pPr>
      <w:r>
        <w:rPr>
          <w:rFonts w:ascii="LM Roman 12" w:hAnsi="LM Roman 12" w:cs="LM Roman 12"/>
          <w:b/>
          <w:bCs/>
          <w:sz w:val="32"/>
          <w:szCs w:val="32"/>
        </w:rPr>
        <w:t>2)</w:t>
      </w:r>
      <w:r>
        <w:rPr>
          <w:rFonts w:ascii="LM Roman 12" w:hAnsi="LM Roman 12" w:cs="LM Roman 12"/>
          <w:b/>
          <w:bCs/>
          <w:sz w:val="32"/>
          <w:szCs w:val="32"/>
        </w:rPr>
        <w:tab/>
        <w:t xml:space="preserve">clear </w:t>
      </w:r>
      <w:r>
        <w:rPr>
          <w:rFonts w:ascii="LM Roman 12" w:hAnsi="LM Roman 12" w:cs="LM Roman 12"/>
        </w:rPr>
        <w:t>:- It clears the terminal</w:t>
      </w:r>
      <w:r>
        <w:rPr>
          <w:rFonts w:ascii="LM Roman 12" w:hAnsi="LM Roman 12" w:cs="LM Roman 12"/>
          <w:spacing w:val="-43"/>
        </w:rPr>
        <w:t xml:space="preserve"> </w:t>
      </w:r>
      <w:r>
        <w:rPr>
          <w:rFonts w:ascii="LM Roman 12" w:hAnsi="LM Roman 12" w:cs="LM Roman 12"/>
        </w:rPr>
        <w:t>screen.</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w:t>
      </w:r>
      <w:r>
        <w:rPr>
          <w:rFonts w:ascii="LM Roman 12" w:hAnsi="LM Roman 12" w:cs="LM Roman 12"/>
          <w:spacing w:val="-14"/>
        </w:rPr>
        <w:t xml:space="preserve"> </w:t>
      </w:r>
      <w:r>
        <w:rPr>
          <w:rFonts w:ascii="LM Roman 12" w:hAnsi="LM Roman 12" w:cs="LM Roman 12"/>
        </w:rPr>
        <w:t>clear</w:t>
      </w:r>
    </w:p>
    <w:p w:rsidR="0009603D" w:rsidRDefault="0009603D" w:rsidP="0009603D">
      <w:pPr>
        <w:pStyle w:val="Heading1"/>
        <w:widowControl w:val="0"/>
        <w:spacing w:before="114" w:line="340" w:lineRule="exact"/>
        <w:rPr>
          <w:rFonts w:ascii="LM Roman 12" w:hAnsi="LM Roman 12" w:cs="LM Roman 12"/>
          <w:smallCaps w:val="0"/>
          <w:sz w:val="22"/>
          <w:szCs w:val="22"/>
        </w:rPr>
      </w:pPr>
      <w:r>
        <w:rPr>
          <w:smallCaps w:val="0"/>
          <w:sz w:val="20"/>
          <w:szCs w:val="20"/>
        </w:rPr>
        <w:t>III.</w:t>
      </w:r>
      <w:r>
        <w:rPr>
          <w:smallCaps w:val="0"/>
          <w:sz w:val="20"/>
          <w:szCs w:val="20"/>
        </w:rPr>
        <w:tab/>
      </w:r>
      <w:r>
        <w:rPr>
          <w:rFonts w:ascii="LM Roman 12" w:hAnsi="LM Roman 12" w:cs="LM Roman 12"/>
          <w:smallCaps w:val="0"/>
          <w:sz w:val="22"/>
          <w:szCs w:val="22"/>
        </w:rPr>
        <w:t>Description:</w:t>
      </w:r>
      <w:r>
        <w:rPr>
          <w:rFonts w:ascii="LM Roman 12" w:hAnsi="LM Roman 12" w:cs="LM Roman 12"/>
          <w:smallCaps w:val="0"/>
          <w:spacing w:val="-2"/>
          <w:sz w:val="22"/>
          <w:szCs w:val="22"/>
        </w:rPr>
        <w:t xml:space="preserve"> </w:t>
      </w:r>
      <w:r>
        <w:rPr>
          <w:rFonts w:ascii="LM Roman 12" w:hAnsi="LM Roman 12" w:cs="LM Roman 12"/>
          <w:smallCaps w:val="0"/>
          <w:sz w:val="22"/>
          <w:szCs w:val="22"/>
        </w:rPr>
        <w:t>-</w:t>
      </w:r>
    </w:p>
    <w:p w:rsidR="0009603D" w:rsidRDefault="0009603D" w:rsidP="008C5B9D">
      <w:pPr>
        <w:widowControl w:val="0"/>
        <w:numPr>
          <w:ilvl w:val="1"/>
          <w:numId w:val="3"/>
        </w:numPr>
        <w:tabs>
          <w:tab w:val="clear" w:pos="0"/>
          <w:tab w:val="left" w:pos="1850"/>
        </w:tabs>
        <w:ind w:left="1849" w:right="1158" w:hanging="360"/>
        <w:rPr>
          <w:rFonts w:ascii="Wingdings" w:hAnsi="Wingdings" w:cs="Wingdings"/>
        </w:rPr>
      </w:pPr>
      <w:r>
        <w:rPr>
          <w:rFonts w:ascii="LM Roman 12" w:hAnsi="LM Roman 12" w:cs="LM Roman 12"/>
        </w:rPr>
        <w:t xml:space="preserve">clear command clears your screen if this is possible, including its </w:t>
      </w:r>
      <w:r>
        <w:rPr>
          <w:rFonts w:ascii="LM Roman 12" w:hAnsi="LM Roman 12" w:cs="LM Roman 12"/>
        </w:rPr>
        <w:lastRenderedPageBreak/>
        <w:t>scroll back</w:t>
      </w:r>
      <w:r>
        <w:rPr>
          <w:rFonts w:ascii="LM Roman 12" w:hAnsi="LM Roman 12" w:cs="LM Roman 12"/>
          <w:spacing w:val="-1"/>
        </w:rPr>
        <w:t xml:space="preserve"> </w:t>
      </w:r>
      <w:r>
        <w:rPr>
          <w:rFonts w:ascii="LM Roman 12" w:hAnsi="LM Roman 12" w:cs="LM Roman 12"/>
        </w:rPr>
        <w:t>buffer.</w:t>
      </w:r>
    </w:p>
    <w:p w:rsidR="0009603D" w:rsidRDefault="0009603D" w:rsidP="008C5B9D">
      <w:pPr>
        <w:widowControl w:val="0"/>
        <w:numPr>
          <w:ilvl w:val="1"/>
          <w:numId w:val="3"/>
        </w:numPr>
        <w:tabs>
          <w:tab w:val="clear" w:pos="0"/>
          <w:tab w:val="left" w:pos="1850"/>
        </w:tabs>
        <w:spacing w:line="332" w:lineRule="exact"/>
        <w:ind w:left="1849" w:hanging="361"/>
        <w:rPr>
          <w:rFonts w:ascii="Wingdings" w:hAnsi="Wingdings" w:cs="Wingdings"/>
        </w:rPr>
      </w:pPr>
      <w:r>
        <w:rPr>
          <w:rFonts w:ascii="LM Roman 12" w:hAnsi="LM Roman 12" w:cs="LM Roman 12"/>
        </w:rPr>
        <w:t>It ignores any command-line parameters that may be</w:t>
      </w:r>
      <w:r>
        <w:rPr>
          <w:rFonts w:ascii="LM Roman 12" w:hAnsi="LM Roman 12" w:cs="LM Roman 12"/>
          <w:spacing w:val="-16"/>
        </w:rPr>
        <w:t xml:space="preserve"> </w:t>
      </w:r>
      <w:r>
        <w:rPr>
          <w:rFonts w:ascii="LM Roman 12" w:hAnsi="LM Roman 12" w:cs="LM Roman 12"/>
        </w:rPr>
        <w:t>present.</w:t>
      </w:r>
    </w:p>
    <w:p w:rsidR="0009603D" w:rsidRDefault="0009603D" w:rsidP="0009603D">
      <w:pPr>
        <w:widowControl w:val="0"/>
        <w:spacing w:line="332" w:lineRule="exact"/>
        <w:rPr>
          <w:rFonts w:ascii="Wingdings" w:hAnsi="Wingdings" w:cs="Wingdings"/>
        </w:rPr>
      </w:pPr>
    </w:p>
    <w:p w:rsidR="0009603D" w:rsidRDefault="0009603D" w:rsidP="0009603D">
      <w:pPr>
        <w:widowControl w:val="0"/>
        <w:rPr>
          <w:rFonts w:ascii="LM Roman 12" w:hAnsi="LM Roman 12" w:cs="LM Roman 12"/>
          <w:sz w:val="12"/>
          <w:szCs w:val="12"/>
        </w:rPr>
      </w:pPr>
    </w:p>
    <w:p w:rsidR="0009603D" w:rsidRDefault="0009603D" w:rsidP="0009603D">
      <w:pPr>
        <w:pStyle w:val="Heading1"/>
        <w:widowControl w:val="0"/>
        <w:spacing w:before="100"/>
        <w:rPr>
          <w:rFonts w:ascii="LM Roman 12" w:hAnsi="LM Roman 12" w:cs="LM Roman 12"/>
          <w:smallCaps w:val="0"/>
          <w:sz w:val="22"/>
          <w:szCs w:val="22"/>
        </w:rPr>
      </w:pPr>
      <w:r>
        <w:rPr>
          <w:smallCaps w:val="0"/>
          <w:sz w:val="20"/>
          <w:szCs w:val="20"/>
        </w:rPr>
        <w:t>IV.</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461000" cy="2146300"/>
            <wp:effectExtent l="0" t="0" r="6350" b="6350"/>
            <wp:docPr id="509" name="Picture 5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1000" cy="2146300"/>
                    </a:xfrm>
                    <a:prstGeom prst="rect">
                      <a:avLst/>
                    </a:prstGeom>
                    <a:noFill/>
                    <a:ln>
                      <a:noFill/>
                    </a:ln>
                  </pic:spPr>
                </pic:pic>
              </a:graphicData>
            </a:graphic>
          </wp:inline>
        </w:drawing>
      </w:r>
    </w:p>
    <w:p w:rsidR="0009603D" w:rsidRDefault="0009603D" w:rsidP="0009603D">
      <w:pPr>
        <w:widowControl w:val="0"/>
        <w:tabs>
          <w:tab w:val="left" w:pos="1130"/>
        </w:tabs>
        <w:spacing w:before="3"/>
        <w:ind w:left="1129" w:right="637" w:hanging="696"/>
        <w:jc w:val="both"/>
        <w:rPr>
          <w:rFonts w:ascii="LM Roman 12" w:hAnsi="LM Roman 12" w:cs="LM Roman 12"/>
        </w:rPr>
      </w:pPr>
      <w:r>
        <w:rPr>
          <w:rFonts w:ascii="LM Roman 12" w:hAnsi="LM Roman 12" w:cs="LM Roman 12"/>
          <w:b/>
          <w:bCs/>
          <w:sz w:val="32"/>
          <w:szCs w:val="32"/>
        </w:rPr>
        <w:t>3)</w:t>
      </w:r>
      <w:r>
        <w:rPr>
          <w:rFonts w:ascii="LM Roman 12" w:hAnsi="LM Roman 12" w:cs="LM Roman 12"/>
          <w:b/>
          <w:bCs/>
          <w:sz w:val="32"/>
          <w:szCs w:val="32"/>
        </w:rPr>
        <w:tab/>
        <w:t xml:space="preserve">man </w:t>
      </w:r>
      <w:r>
        <w:rPr>
          <w:rFonts w:ascii="LM Roman 12" w:hAnsi="LM Roman 12" w:cs="LM Roman 12"/>
        </w:rPr>
        <w:t>:- man command which is short for manual, provides in depth information about the requested command (or) allows users to search for commands related to a particular</w:t>
      </w:r>
      <w:r>
        <w:rPr>
          <w:rFonts w:ascii="LM Roman 12" w:hAnsi="LM Roman 12" w:cs="LM Roman 12"/>
          <w:spacing w:val="-3"/>
        </w:rPr>
        <w:t xml:space="preserve"> </w:t>
      </w:r>
      <w:r>
        <w:rPr>
          <w:rFonts w:ascii="LM Roman 12" w:hAnsi="LM Roman 12" w:cs="LM Roman 12"/>
        </w:rPr>
        <w:t>keyword.</w:t>
      </w:r>
    </w:p>
    <w:p w:rsidR="0009603D" w:rsidRDefault="0009603D" w:rsidP="0009603D">
      <w:pPr>
        <w:widowControl w:val="0"/>
        <w:spacing w:before="1"/>
        <w:ind w:left="1129"/>
        <w:jc w:val="both"/>
        <w:rPr>
          <w:rFonts w:ascii="LM Roman 12" w:hAnsi="LM Roman 12" w:cs="LM Roman 12"/>
        </w:rPr>
      </w:pPr>
      <w:r>
        <w:rPr>
          <w:rFonts w:ascii="LM Roman 12" w:hAnsi="LM Roman 12" w:cs="LM Roman 12"/>
          <w:b/>
          <w:bCs/>
        </w:rPr>
        <w:t xml:space="preserve">Syntax: - </w:t>
      </w:r>
      <w:r>
        <w:rPr>
          <w:rFonts w:ascii="LM Roman 12" w:hAnsi="LM Roman 12" w:cs="LM Roman 12"/>
        </w:rPr>
        <w:t>man command name [options]</w:t>
      </w:r>
    </w:p>
    <w:p w:rsidR="0009603D" w:rsidRDefault="0009603D" w:rsidP="0009603D">
      <w:pPr>
        <w:pStyle w:val="Heading1"/>
        <w:widowControl w:val="0"/>
        <w:spacing w:before="114"/>
        <w:jc w:val="both"/>
        <w:rPr>
          <w:rFonts w:ascii="LM Roman 12" w:hAnsi="LM Roman 12" w:cs="LM Roman 12"/>
          <w:smallCaps w:val="0"/>
          <w:sz w:val="22"/>
          <w:szCs w:val="22"/>
        </w:rPr>
      </w:pPr>
      <w:r>
        <w:rPr>
          <w:smallCaps w:val="0"/>
          <w:sz w:val="20"/>
          <w:szCs w:val="20"/>
        </w:rPr>
        <w:t>V.</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461000" cy="3251200"/>
            <wp:effectExtent l="0" t="0" r="6350" b="6350"/>
            <wp:docPr id="508" name="Picture 5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1000" cy="3251200"/>
                    </a:xfrm>
                    <a:prstGeom prst="rect">
                      <a:avLst/>
                    </a:prstGeom>
                    <a:noFill/>
                    <a:ln>
                      <a:noFill/>
                    </a:ln>
                  </pic:spPr>
                </pic:pic>
              </a:graphicData>
            </a:graphic>
          </wp:inline>
        </w:drawing>
      </w:r>
    </w:p>
    <w:p w:rsidR="0009603D" w:rsidRDefault="0009603D" w:rsidP="0009603D">
      <w:pPr>
        <w:widowControl w:val="0"/>
        <w:spacing w:before="3"/>
        <w:rPr>
          <w:rFonts w:ascii="LM Roman 12" w:hAnsi="LM Roman 12" w:cs="LM Roman 12"/>
          <w:b/>
          <w:bCs/>
          <w:sz w:val="32"/>
          <w:szCs w:val="32"/>
        </w:rPr>
      </w:pPr>
    </w:p>
    <w:p w:rsidR="0009603D" w:rsidRDefault="0009603D" w:rsidP="0009603D">
      <w:pPr>
        <w:widowControl w:val="0"/>
        <w:tabs>
          <w:tab w:val="left" w:pos="1130"/>
        </w:tabs>
        <w:spacing w:line="456" w:lineRule="exact"/>
        <w:ind w:left="1129" w:hanging="697"/>
        <w:rPr>
          <w:rFonts w:ascii="LM Roman 12" w:hAnsi="LM Roman 12" w:cs="LM Roman 12"/>
        </w:rPr>
      </w:pPr>
      <w:r>
        <w:rPr>
          <w:rFonts w:ascii="LM Roman 12" w:hAnsi="LM Roman 12" w:cs="LM Roman 12"/>
          <w:b/>
          <w:bCs/>
          <w:sz w:val="32"/>
          <w:szCs w:val="32"/>
        </w:rPr>
        <w:t>4)</w:t>
      </w:r>
      <w:r>
        <w:rPr>
          <w:rFonts w:ascii="LM Roman 12" w:hAnsi="LM Roman 12" w:cs="LM Roman 12"/>
          <w:b/>
          <w:bCs/>
          <w:sz w:val="32"/>
          <w:szCs w:val="32"/>
        </w:rPr>
        <w:tab/>
        <w:t xml:space="preserve">pwd </w:t>
      </w:r>
      <w:r>
        <w:rPr>
          <w:rFonts w:ascii="LM Roman 12" w:hAnsi="LM Roman 12" w:cs="LM Roman 12"/>
          <w:b/>
          <w:bCs/>
        </w:rPr>
        <w:t xml:space="preserve">:- </w:t>
      </w:r>
      <w:r>
        <w:rPr>
          <w:rFonts w:ascii="LM Roman 12" w:hAnsi="LM Roman 12" w:cs="LM Roman 12"/>
        </w:rPr>
        <w:t>Displays path from root to current</w:t>
      </w:r>
      <w:r>
        <w:rPr>
          <w:rFonts w:ascii="LM Roman 12" w:hAnsi="LM Roman 12" w:cs="LM Roman 12"/>
          <w:spacing w:val="-44"/>
        </w:rPr>
        <w:t xml:space="preserve"> </w:t>
      </w:r>
      <w:r>
        <w:rPr>
          <w:rFonts w:ascii="LM Roman 12" w:hAnsi="LM Roman 12" w:cs="LM Roman 12"/>
        </w:rPr>
        <w:t>directory</w:t>
      </w:r>
    </w:p>
    <w:p w:rsidR="0009603D" w:rsidRDefault="0009603D" w:rsidP="0009603D">
      <w:pPr>
        <w:widowControl w:val="0"/>
        <w:spacing w:line="342" w:lineRule="exact"/>
        <w:ind w:left="1129"/>
        <w:jc w:val="both"/>
        <w:rPr>
          <w:rFonts w:ascii="LM Roman 12" w:hAnsi="LM Roman 12" w:cs="LM Roman 12"/>
        </w:rPr>
      </w:pPr>
      <w:r>
        <w:rPr>
          <w:rFonts w:ascii="LM Roman 12" w:hAnsi="LM Roman 12" w:cs="LM Roman 12"/>
          <w:b/>
          <w:bCs/>
        </w:rPr>
        <w:t xml:space="preserve">Syntax :- </w:t>
      </w:r>
      <w:r>
        <w:rPr>
          <w:rFonts w:ascii="LM Roman 12" w:hAnsi="LM Roman 12" w:cs="LM Roman 12"/>
        </w:rPr>
        <w:t>pwd [options]</w:t>
      </w:r>
    </w:p>
    <w:p w:rsidR="0009603D" w:rsidRDefault="0009603D" w:rsidP="0009603D">
      <w:pPr>
        <w:widowControl w:val="0"/>
        <w:spacing w:line="342" w:lineRule="exact"/>
        <w:jc w:val="both"/>
        <w:rPr>
          <w:rFonts w:ascii="LM Roman 12" w:hAnsi="LM Roman 12" w:cs="LM Roman 12"/>
        </w:rPr>
      </w:pPr>
    </w:p>
    <w:p w:rsidR="0009603D" w:rsidRDefault="0009603D" w:rsidP="0009603D">
      <w:pPr>
        <w:widowControl w:val="0"/>
        <w:rPr>
          <w:rFonts w:ascii="LM Roman 12" w:hAnsi="LM Roman 12" w:cs="LM Roman 12"/>
          <w:sz w:val="12"/>
          <w:szCs w:val="12"/>
        </w:rPr>
      </w:pPr>
    </w:p>
    <w:p w:rsidR="0009603D" w:rsidRDefault="0009603D" w:rsidP="0009603D">
      <w:pPr>
        <w:pStyle w:val="Heading1"/>
        <w:widowControl w:val="0"/>
        <w:spacing w:before="100"/>
        <w:rPr>
          <w:rFonts w:ascii="LM Roman 12" w:hAnsi="LM Roman 12" w:cs="LM Roman 12"/>
          <w:smallCaps w:val="0"/>
          <w:sz w:val="22"/>
          <w:szCs w:val="22"/>
        </w:rPr>
      </w:pPr>
      <w:r>
        <w:rPr>
          <w:smallCaps w:val="0"/>
          <w:sz w:val="20"/>
          <w:szCs w:val="20"/>
        </w:rPr>
        <w:t>VI.</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40"/>
        <w:rPr>
          <w:rFonts w:ascii="LM Roman 12" w:hAnsi="LM Roman 12" w:cs="LM Roman 12"/>
          <w:sz w:val="20"/>
          <w:szCs w:val="20"/>
        </w:rPr>
      </w:pPr>
      <w:r>
        <w:rPr>
          <w:rFonts w:ascii="Calibri" w:hAnsi="Calibri" w:cs="Calibri"/>
          <w:noProof/>
          <w:sz w:val="22"/>
          <w:szCs w:val="22"/>
        </w:rPr>
        <w:drawing>
          <wp:inline distT="0" distB="0" distL="0" distR="0">
            <wp:extent cx="5448300" cy="774700"/>
            <wp:effectExtent l="0" t="0" r="0" b="6350"/>
            <wp:docPr id="507" name="Picture 5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774700"/>
                    </a:xfrm>
                    <a:prstGeom prst="rect">
                      <a:avLst/>
                    </a:prstGeom>
                    <a:noFill/>
                    <a:ln>
                      <a:noFill/>
                    </a:ln>
                  </pic:spPr>
                </pic:pic>
              </a:graphicData>
            </a:graphic>
          </wp:inline>
        </w:drawing>
      </w:r>
    </w:p>
    <w:p w:rsidR="0009603D" w:rsidRDefault="0009603D" w:rsidP="0009603D">
      <w:pPr>
        <w:widowControl w:val="0"/>
        <w:spacing w:before="12"/>
        <w:rPr>
          <w:rFonts w:ascii="LM Roman 12" w:hAnsi="LM Roman 12" w:cs="LM Roman 12"/>
          <w:b/>
          <w:bCs/>
          <w:sz w:val="32"/>
          <w:szCs w:val="32"/>
        </w:rPr>
      </w:pPr>
    </w:p>
    <w:p w:rsidR="0009603D" w:rsidRDefault="0009603D" w:rsidP="0009603D">
      <w:pPr>
        <w:widowControl w:val="0"/>
        <w:tabs>
          <w:tab w:val="left" w:pos="1130"/>
        </w:tabs>
        <w:spacing w:before="1" w:line="456" w:lineRule="exact"/>
        <w:ind w:left="1129" w:hanging="697"/>
        <w:rPr>
          <w:rFonts w:ascii="LM Roman 12" w:hAnsi="LM Roman 12" w:cs="LM Roman 12"/>
        </w:rPr>
      </w:pPr>
      <w:r>
        <w:rPr>
          <w:rFonts w:ascii="LM Roman 12" w:hAnsi="LM Roman 12" w:cs="LM Roman 12"/>
          <w:b/>
          <w:bCs/>
          <w:sz w:val="32"/>
          <w:szCs w:val="32"/>
        </w:rPr>
        <w:t>5)</w:t>
      </w:r>
      <w:r>
        <w:rPr>
          <w:rFonts w:ascii="LM Roman 12" w:hAnsi="LM Roman 12" w:cs="LM Roman 12"/>
          <w:b/>
          <w:bCs/>
          <w:sz w:val="32"/>
          <w:szCs w:val="32"/>
        </w:rPr>
        <w:tab/>
        <w:t xml:space="preserve">cd </w:t>
      </w:r>
      <w:r>
        <w:rPr>
          <w:rFonts w:ascii="LM Roman 12" w:hAnsi="LM Roman 12" w:cs="LM Roman 12"/>
        </w:rPr>
        <w:t>:- It is used to change the</w:t>
      </w:r>
      <w:r>
        <w:rPr>
          <w:rFonts w:ascii="LM Roman 12" w:hAnsi="LM Roman 12" w:cs="LM Roman 12"/>
          <w:spacing w:val="-13"/>
        </w:rPr>
        <w:t xml:space="preserve"> </w:t>
      </w:r>
      <w:r>
        <w:rPr>
          <w:rFonts w:ascii="LM Roman 12" w:hAnsi="LM Roman 12" w:cs="LM Roman 12"/>
        </w:rPr>
        <w:t>directory.</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cd [directory]</w:t>
      </w:r>
    </w:p>
    <w:p w:rsidR="0009603D" w:rsidRDefault="0009603D" w:rsidP="0009603D">
      <w:pPr>
        <w:pStyle w:val="Heading1"/>
        <w:widowControl w:val="0"/>
        <w:spacing w:before="113" w:line="340" w:lineRule="exact"/>
        <w:rPr>
          <w:rFonts w:ascii="LM Roman 12" w:hAnsi="LM Roman 12" w:cs="LM Roman 12"/>
          <w:smallCaps w:val="0"/>
          <w:sz w:val="22"/>
          <w:szCs w:val="22"/>
        </w:rPr>
      </w:pPr>
      <w:r>
        <w:rPr>
          <w:smallCaps w:val="0"/>
          <w:sz w:val="20"/>
          <w:szCs w:val="20"/>
        </w:rPr>
        <w:t>VII.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4"/>
        </w:numPr>
        <w:tabs>
          <w:tab w:val="clear" w:pos="0"/>
          <w:tab w:val="left" w:pos="1850"/>
        </w:tabs>
        <w:ind w:left="1849" w:right="1178" w:hanging="360"/>
        <w:rPr>
          <w:rFonts w:ascii="Wingdings" w:hAnsi="Wingdings" w:cs="Wingdings"/>
        </w:rPr>
      </w:pPr>
      <w:r>
        <w:rPr>
          <w:rFonts w:ascii="LM Roman 12" w:hAnsi="LM Roman 12" w:cs="LM Roman 12"/>
        </w:rPr>
        <w:t>Used to go back one directory on the majority of all UNIX shells. It is important that the space be between the cd and directory name or</w:t>
      </w:r>
      <w:r>
        <w:rPr>
          <w:rFonts w:ascii="LM Roman 12" w:hAnsi="LM Roman 12" w:cs="LM Roman 12"/>
          <w:spacing w:val="-23"/>
        </w:rPr>
        <w:t xml:space="preserve"> </w:t>
      </w:r>
      <w:r>
        <w:rPr>
          <w:rFonts w:ascii="LM Roman 12" w:hAnsi="LM Roman 12" w:cs="LM Roman 12"/>
        </w:rPr>
        <w:t>..</w:t>
      </w:r>
    </w:p>
    <w:tbl>
      <w:tblPr>
        <w:tblW w:w="0" w:type="auto"/>
        <w:tblInd w:w="1413"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450"/>
        <w:gridCol w:w="6514"/>
      </w:tblGrid>
      <w:tr w:rsidR="0009603D">
        <w:tblPrEx>
          <w:tblCellMar>
            <w:top w:w="0" w:type="dxa"/>
            <w:bottom w:w="0" w:type="dxa"/>
          </w:tblCellMar>
        </w:tblPrEx>
        <w:trPr>
          <w:trHeight w:val="340"/>
        </w:trPr>
        <w:tc>
          <w:tcPr>
            <w:tcW w:w="1450" w:type="dxa"/>
            <w:tcBorders>
              <w:top w:val="single" w:sz="4" w:space="0" w:color="000000"/>
              <w:bottom w:val="single" w:sz="4" w:space="0" w:color="000000"/>
              <w:right w:val="single" w:sz="4" w:space="0" w:color="000000"/>
            </w:tcBorders>
          </w:tcPr>
          <w:p w:rsidR="0009603D" w:rsidRDefault="0009603D">
            <w:pPr>
              <w:widowControl w:val="0"/>
              <w:spacing w:line="320" w:lineRule="exact"/>
              <w:ind w:left="202" w:right="192"/>
              <w:jc w:val="center"/>
              <w:rPr>
                <w:rFonts w:ascii="LM Roman 12" w:hAnsi="LM Roman 12" w:cs="LM Roman 12"/>
                <w:b/>
                <w:bCs/>
              </w:rPr>
            </w:pPr>
            <w:r>
              <w:rPr>
                <w:rFonts w:ascii="LM Roman 12" w:hAnsi="LM Roman 12" w:cs="LM Roman 12"/>
                <w:b/>
                <w:bCs/>
              </w:rPr>
              <w:t>Option</w:t>
            </w:r>
          </w:p>
        </w:tc>
        <w:tc>
          <w:tcPr>
            <w:tcW w:w="6514"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450" w:type="dxa"/>
            <w:tcBorders>
              <w:top w:val="single" w:sz="4" w:space="0" w:color="000000"/>
              <w:bottom w:val="single" w:sz="4" w:space="0" w:color="000000"/>
              <w:right w:val="single" w:sz="4" w:space="0" w:color="000000"/>
            </w:tcBorders>
          </w:tcPr>
          <w:p w:rsidR="0009603D" w:rsidRDefault="0009603D">
            <w:pPr>
              <w:widowControl w:val="0"/>
              <w:spacing w:line="320" w:lineRule="exact"/>
              <w:ind w:left="202" w:right="190"/>
              <w:jc w:val="center"/>
              <w:rPr>
                <w:rFonts w:ascii="LM Roman 12" w:hAnsi="LM Roman 12" w:cs="LM Roman 12"/>
              </w:rPr>
            </w:pPr>
            <w:r>
              <w:rPr>
                <w:rFonts w:ascii="LM Roman 12" w:hAnsi="LM Roman 12" w:cs="LM Roman 12"/>
              </w:rPr>
              <w:t>cd ..</w:t>
            </w:r>
          </w:p>
        </w:tc>
        <w:tc>
          <w:tcPr>
            <w:tcW w:w="6514"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Change Current directory to parent directory</w:t>
            </w:r>
          </w:p>
        </w:tc>
      </w:tr>
      <w:tr w:rsidR="0009603D">
        <w:tblPrEx>
          <w:tblCellMar>
            <w:top w:w="0" w:type="dxa"/>
            <w:bottom w:w="0" w:type="dxa"/>
          </w:tblCellMar>
        </w:tblPrEx>
        <w:trPr>
          <w:trHeight w:val="335"/>
        </w:trPr>
        <w:tc>
          <w:tcPr>
            <w:tcW w:w="1450" w:type="dxa"/>
            <w:tcBorders>
              <w:top w:val="single" w:sz="4" w:space="0" w:color="000000"/>
              <w:bottom w:val="single" w:sz="4" w:space="0" w:color="000000"/>
              <w:right w:val="single" w:sz="4" w:space="0" w:color="000000"/>
            </w:tcBorders>
          </w:tcPr>
          <w:p w:rsidR="0009603D" w:rsidRDefault="0009603D">
            <w:pPr>
              <w:widowControl w:val="0"/>
              <w:spacing w:line="316" w:lineRule="exact"/>
              <w:ind w:left="202" w:right="196"/>
              <w:jc w:val="center"/>
              <w:rPr>
                <w:rFonts w:ascii="LM Roman 12" w:hAnsi="LM Roman 12" w:cs="LM Roman 12"/>
              </w:rPr>
            </w:pPr>
            <w:r>
              <w:rPr>
                <w:rFonts w:ascii="LM Roman 12" w:hAnsi="LM Roman 12" w:cs="LM Roman 12"/>
              </w:rPr>
              <w:t>cd Lab_1</w:t>
            </w:r>
          </w:p>
        </w:tc>
        <w:tc>
          <w:tcPr>
            <w:tcW w:w="6514"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Change from current working directory to lab_1</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t>VIII.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40"/>
        <w:rPr>
          <w:rFonts w:ascii="LM Roman 12" w:hAnsi="LM Roman 12" w:cs="LM Roman 12"/>
          <w:sz w:val="20"/>
          <w:szCs w:val="20"/>
        </w:rPr>
      </w:pPr>
      <w:r>
        <w:rPr>
          <w:rFonts w:ascii="Calibri" w:hAnsi="Calibri" w:cs="Calibri"/>
          <w:noProof/>
          <w:sz w:val="22"/>
          <w:szCs w:val="22"/>
        </w:rPr>
        <w:drawing>
          <wp:inline distT="0" distB="0" distL="0" distR="0">
            <wp:extent cx="5448300" cy="2184400"/>
            <wp:effectExtent l="0" t="0" r="0" b="6350"/>
            <wp:docPr id="506" name="Picture 5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2184400"/>
                    </a:xfrm>
                    <a:prstGeom prst="rect">
                      <a:avLst/>
                    </a:prstGeom>
                    <a:noFill/>
                    <a:ln>
                      <a:noFill/>
                    </a:ln>
                  </pic:spPr>
                </pic:pic>
              </a:graphicData>
            </a:graphic>
          </wp:inline>
        </w:drawing>
      </w:r>
    </w:p>
    <w:p w:rsidR="0009603D" w:rsidRDefault="0009603D" w:rsidP="0009603D">
      <w:pPr>
        <w:widowControl w:val="0"/>
        <w:spacing w:before="7"/>
        <w:rPr>
          <w:rFonts w:ascii="LM Roman 12" w:hAnsi="LM Roman 12" w:cs="LM Roman 12"/>
          <w:b/>
          <w:bCs/>
          <w:sz w:val="31"/>
          <w:szCs w:val="31"/>
        </w:rPr>
      </w:pPr>
    </w:p>
    <w:p w:rsidR="0009603D" w:rsidRDefault="0009603D" w:rsidP="0009603D">
      <w:pPr>
        <w:widowControl w:val="0"/>
        <w:tabs>
          <w:tab w:val="left" w:pos="1130"/>
        </w:tabs>
        <w:spacing w:line="456" w:lineRule="exact"/>
        <w:ind w:left="1129" w:hanging="697"/>
        <w:rPr>
          <w:rFonts w:ascii="LM Roman 12" w:hAnsi="LM Roman 12" w:cs="LM Roman 12"/>
        </w:rPr>
      </w:pPr>
      <w:r>
        <w:rPr>
          <w:rFonts w:ascii="LM Roman 12" w:hAnsi="LM Roman 12" w:cs="LM Roman 12"/>
          <w:b/>
          <w:bCs/>
          <w:sz w:val="32"/>
          <w:szCs w:val="32"/>
        </w:rPr>
        <w:t>6)</w:t>
      </w:r>
      <w:r>
        <w:rPr>
          <w:rFonts w:ascii="LM Roman 12" w:hAnsi="LM Roman 12" w:cs="LM Roman 12"/>
          <w:b/>
          <w:bCs/>
          <w:sz w:val="32"/>
          <w:szCs w:val="32"/>
        </w:rPr>
        <w:tab/>
        <w:t xml:space="preserve">ls </w:t>
      </w:r>
      <w:r>
        <w:rPr>
          <w:rFonts w:ascii="LM Roman 12" w:hAnsi="LM Roman 12" w:cs="LM Roman 12"/>
        </w:rPr>
        <w:t>:- Lists the contents of a</w:t>
      </w:r>
      <w:r>
        <w:rPr>
          <w:rFonts w:ascii="LM Roman 12" w:hAnsi="LM Roman 12" w:cs="LM Roman 12"/>
          <w:spacing w:val="-12"/>
        </w:rPr>
        <w:t xml:space="preserve"> </w:t>
      </w:r>
      <w:r>
        <w:rPr>
          <w:rFonts w:ascii="LM Roman 12" w:hAnsi="LM Roman 12" w:cs="LM Roman 12"/>
        </w:rPr>
        <w:t>directory</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lastRenderedPageBreak/>
        <w:t xml:space="preserve">Syntax: </w:t>
      </w:r>
      <w:r>
        <w:rPr>
          <w:rFonts w:ascii="LM Roman 12" w:hAnsi="LM Roman 12" w:cs="LM Roman 12"/>
        </w:rPr>
        <w:t>- ls [options] [file|dir]</w:t>
      </w:r>
    </w:p>
    <w:p w:rsidR="0009603D" w:rsidRDefault="0009603D" w:rsidP="0009603D">
      <w:pPr>
        <w:pStyle w:val="Heading1"/>
        <w:widowControl w:val="0"/>
        <w:spacing w:before="114"/>
        <w:rPr>
          <w:rFonts w:ascii="LM Roman 12" w:hAnsi="LM Roman 12" w:cs="LM Roman 12"/>
          <w:b/>
          <w:bCs/>
          <w:smallCaps w:val="0"/>
          <w:sz w:val="22"/>
          <w:szCs w:val="22"/>
        </w:rPr>
      </w:pPr>
      <w:r>
        <w:rPr>
          <w:smallCaps w:val="0"/>
          <w:sz w:val="20"/>
          <w:szCs w:val="20"/>
        </w:rPr>
        <w:t>IX.</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tbl>
      <w:tblPr>
        <w:tblW w:w="0" w:type="auto"/>
        <w:tblInd w:w="1144"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998"/>
        <w:gridCol w:w="7540"/>
      </w:tblGrid>
      <w:tr w:rsidR="0009603D">
        <w:tblPrEx>
          <w:tblCellMar>
            <w:top w:w="0" w:type="dxa"/>
            <w:bottom w:w="0" w:type="dxa"/>
          </w:tblCellMar>
        </w:tblPrEx>
        <w:trPr>
          <w:trHeight w:val="686"/>
        </w:trPr>
        <w:tc>
          <w:tcPr>
            <w:tcW w:w="998" w:type="dxa"/>
            <w:tcBorders>
              <w:top w:val="single" w:sz="4" w:space="0" w:color="000000"/>
              <w:bottom w:val="single" w:sz="4" w:space="0" w:color="000000"/>
              <w:right w:val="single" w:sz="4" w:space="0" w:color="000000"/>
            </w:tcBorders>
          </w:tcPr>
          <w:p w:rsidR="0009603D" w:rsidRDefault="0009603D">
            <w:pPr>
              <w:widowControl w:val="0"/>
              <w:spacing w:before="4" w:line="340" w:lineRule="exact"/>
              <w:ind w:left="426" w:right="133" w:hanging="260"/>
              <w:rPr>
                <w:rFonts w:ascii="LM Roman 12" w:hAnsi="LM Roman 12" w:cs="LM Roman 12"/>
                <w:b/>
                <w:bCs/>
              </w:rPr>
            </w:pPr>
            <w:r>
              <w:rPr>
                <w:rFonts w:ascii="LM Roman 12" w:hAnsi="LM Roman 12" w:cs="LM Roman 12"/>
                <w:b/>
                <w:bCs/>
              </w:rPr>
              <w:t>Optio n</w:t>
            </w:r>
          </w:p>
        </w:tc>
        <w:tc>
          <w:tcPr>
            <w:tcW w:w="7540" w:type="dxa"/>
            <w:tcBorders>
              <w:top w:val="single" w:sz="4" w:space="0" w:color="000000"/>
              <w:left w:val="single" w:sz="4" w:space="0" w:color="000000"/>
              <w:bottom w:val="single" w:sz="4" w:space="0" w:color="000000"/>
            </w:tcBorders>
          </w:tcPr>
          <w:p w:rsidR="0009603D" w:rsidRDefault="0009603D">
            <w:pPr>
              <w:widowControl w:val="0"/>
              <w:spacing w:before="3"/>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676"/>
        </w:trPr>
        <w:tc>
          <w:tcPr>
            <w:tcW w:w="998" w:type="dxa"/>
            <w:tcBorders>
              <w:top w:val="single" w:sz="4" w:space="0" w:color="000000"/>
              <w:bottom w:val="single" w:sz="4" w:space="0" w:color="000000"/>
              <w:right w:val="single" w:sz="4" w:space="0" w:color="000000"/>
            </w:tcBorders>
          </w:tcPr>
          <w:p w:rsidR="0009603D" w:rsidRDefault="0009603D">
            <w:pPr>
              <w:widowControl w:val="0"/>
              <w:spacing w:line="334" w:lineRule="exact"/>
              <w:ind w:left="374" w:right="362"/>
              <w:jc w:val="center"/>
              <w:rPr>
                <w:rFonts w:ascii="LM Roman 12" w:hAnsi="LM Roman 12" w:cs="LM Roman 12"/>
              </w:rPr>
            </w:pPr>
            <w:r>
              <w:rPr>
                <w:rFonts w:ascii="LM Roman 12" w:hAnsi="LM Roman 12" w:cs="LM Roman 12"/>
              </w:rPr>
              <w:t>-a</w:t>
            </w:r>
          </w:p>
        </w:tc>
        <w:tc>
          <w:tcPr>
            <w:tcW w:w="7540" w:type="dxa"/>
            <w:tcBorders>
              <w:top w:val="single" w:sz="4" w:space="0" w:color="000000"/>
              <w:left w:val="single" w:sz="4" w:space="0" w:color="000000"/>
              <w:bottom w:val="single" w:sz="4" w:space="0" w:color="000000"/>
            </w:tcBorders>
          </w:tcPr>
          <w:p w:rsidR="0009603D" w:rsidRDefault="0009603D">
            <w:pPr>
              <w:widowControl w:val="0"/>
              <w:spacing w:line="334" w:lineRule="exact"/>
              <w:ind w:left="110"/>
              <w:rPr>
                <w:rFonts w:ascii="LM Roman 12" w:hAnsi="LM Roman 12" w:cs="LM Roman 12"/>
              </w:rPr>
            </w:pPr>
            <w:r>
              <w:rPr>
                <w:rFonts w:ascii="LM Roman 12" w:hAnsi="LM Roman 12" w:cs="LM Roman 12"/>
              </w:rPr>
              <w:t>Shows you all files, even files that are hidden (these files begin with a</w:t>
            </w:r>
          </w:p>
          <w:p w:rsidR="0009603D" w:rsidRDefault="0009603D">
            <w:pPr>
              <w:widowControl w:val="0"/>
              <w:spacing w:before="3" w:line="320" w:lineRule="exact"/>
              <w:ind w:left="110"/>
              <w:rPr>
                <w:rFonts w:ascii="LM Roman 12" w:hAnsi="LM Roman 12" w:cs="LM Roman 12"/>
              </w:rPr>
            </w:pPr>
            <w:r>
              <w:rPr>
                <w:rFonts w:ascii="LM Roman 12" w:hAnsi="LM Roman 12" w:cs="LM Roman 12"/>
              </w:rPr>
              <w:t>dot.)</w:t>
            </w:r>
          </w:p>
        </w:tc>
      </w:tr>
      <w:tr w:rsidR="0009603D">
        <w:tblPrEx>
          <w:tblCellMar>
            <w:top w:w="0" w:type="dxa"/>
            <w:bottom w:w="0" w:type="dxa"/>
          </w:tblCellMar>
        </w:tblPrEx>
        <w:trPr>
          <w:trHeight w:val="335"/>
        </w:trPr>
        <w:tc>
          <w:tcPr>
            <w:tcW w:w="998" w:type="dxa"/>
            <w:tcBorders>
              <w:top w:val="single" w:sz="4" w:space="0" w:color="000000"/>
              <w:bottom w:val="single" w:sz="4" w:space="0" w:color="000000"/>
              <w:right w:val="single" w:sz="4" w:space="0" w:color="000000"/>
            </w:tcBorders>
          </w:tcPr>
          <w:p w:rsidR="0009603D" w:rsidRDefault="0009603D">
            <w:pPr>
              <w:widowControl w:val="0"/>
              <w:spacing w:line="316" w:lineRule="exact"/>
              <w:ind w:left="377" w:right="362"/>
              <w:jc w:val="center"/>
              <w:rPr>
                <w:rFonts w:ascii="LM Roman 12" w:hAnsi="LM Roman 12" w:cs="LM Roman 12"/>
              </w:rPr>
            </w:pPr>
            <w:r>
              <w:rPr>
                <w:rFonts w:ascii="LM Roman 12" w:hAnsi="LM Roman 12" w:cs="LM Roman 12"/>
              </w:rPr>
              <w:t>-d</w:t>
            </w:r>
          </w:p>
        </w:tc>
        <w:tc>
          <w:tcPr>
            <w:tcW w:w="7540"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If an argument is a directory it only lists its name not its contents</w:t>
            </w:r>
          </w:p>
        </w:tc>
      </w:tr>
    </w:tbl>
    <w:p w:rsidR="0009603D" w:rsidRDefault="0009603D" w:rsidP="0009603D">
      <w:pPr>
        <w:widowControl w:val="0"/>
        <w:spacing w:line="316" w:lineRule="exact"/>
        <w:rPr>
          <w:rFonts w:ascii="LM Roman 12" w:hAnsi="LM Roman 12" w:cs="LM Roman 12"/>
        </w:rPr>
      </w:pPr>
    </w:p>
    <w:p w:rsidR="0009603D" w:rsidRDefault="0009603D" w:rsidP="0009603D">
      <w:pPr>
        <w:widowControl w:val="0"/>
        <w:spacing w:before="1"/>
        <w:rPr>
          <w:rFonts w:ascii="LM Roman 12" w:hAnsi="LM Roman 12" w:cs="LM Roman 12"/>
          <w:sz w:val="19"/>
          <w:szCs w:val="19"/>
        </w:rPr>
      </w:pPr>
    </w:p>
    <w:tbl>
      <w:tblPr>
        <w:tblW w:w="0" w:type="auto"/>
        <w:tblInd w:w="1144"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998"/>
        <w:gridCol w:w="7540"/>
      </w:tblGrid>
      <w:tr w:rsidR="0009603D">
        <w:tblPrEx>
          <w:tblCellMar>
            <w:top w:w="0" w:type="dxa"/>
            <w:bottom w:w="0" w:type="dxa"/>
          </w:tblCellMar>
        </w:tblPrEx>
        <w:trPr>
          <w:trHeight w:val="676"/>
        </w:trPr>
        <w:tc>
          <w:tcPr>
            <w:tcW w:w="998" w:type="dxa"/>
            <w:tcBorders>
              <w:top w:val="single" w:sz="4" w:space="0" w:color="000000"/>
              <w:bottom w:val="single" w:sz="4" w:space="0" w:color="000000"/>
              <w:right w:val="single" w:sz="4" w:space="0" w:color="000000"/>
            </w:tcBorders>
          </w:tcPr>
          <w:p w:rsidR="0009603D" w:rsidRDefault="0009603D">
            <w:pPr>
              <w:widowControl w:val="0"/>
              <w:spacing w:line="336" w:lineRule="exact"/>
              <w:ind w:right="416"/>
              <w:jc w:val="right"/>
              <w:rPr>
                <w:rFonts w:ascii="LM Roman 12" w:hAnsi="LM Roman 12" w:cs="LM Roman 12"/>
              </w:rPr>
            </w:pPr>
            <w:r>
              <w:rPr>
                <w:rFonts w:ascii="LM Roman 12" w:hAnsi="LM Roman 12" w:cs="LM Roman 12"/>
              </w:rPr>
              <w:t>-l</w:t>
            </w:r>
          </w:p>
        </w:tc>
        <w:tc>
          <w:tcPr>
            <w:tcW w:w="7540" w:type="dxa"/>
            <w:tcBorders>
              <w:top w:val="single" w:sz="4" w:space="0" w:color="000000"/>
              <w:left w:val="single" w:sz="4" w:space="0" w:color="000000"/>
              <w:bottom w:val="single" w:sz="4" w:space="0" w:color="000000"/>
            </w:tcBorders>
          </w:tcPr>
          <w:p w:rsidR="0009603D" w:rsidRDefault="0009603D">
            <w:pPr>
              <w:widowControl w:val="0"/>
              <w:spacing w:line="336" w:lineRule="exact"/>
              <w:ind w:left="110"/>
              <w:rPr>
                <w:rFonts w:ascii="LM Roman 12" w:hAnsi="LM Roman 12" w:cs="LM Roman 12"/>
              </w:rPr>
            </w:pPr>
            <w:r>
              <w:rPr>
                <w:rFonts w:ascii="LM Roman 12" w:hAnsi="LM Roman 12" w:cs="LM Roman 12"/>
              </w:rPr>
              <w:t>Shows you huge amounts of information (permissions, owners, size,</w:t>
            </w:r>
          </w:p>
          <w:p w:rsidR="0009603D" w:rsidRDefault="0009603D">
            <w:pPr>
              <w:widowControl w:val="0"/>
              <w:spacing w:before="3" w:line="317" w:lineRule="exact"/>
              <w:ind w:left="110"/>
              <w:rPr>
                <w:rFonts w:ascii="LM Roman 12" w:hAnsi="LM Roman 12" w:cs="LM Roman 12"/>
              </w:rPr>
            </w:pPr>
            <w:r>
              <w:rPr>
                <w:rFonts w:ascii="LM Roman 12" w:hAnsi="LM Roman 12" w:cs="LM Roman 12"/>
              </w:rPr>
              <w:t>and when last modified.)</w:t>
            </w:r>
          </w:p>
        </w:tc>
      </w:tr>
      <w:tr w:rsidR="0009603D">
        <w:tblPrEx>
          <w:tblCellMar>
            <w:top w:w="0" w:type="dxa"/>
            <w:bottom w:w="0" w:type="dxa"/>
          </w:tblCellMar>
        </w:tblPrEx>
        <w:trPr>
          <w:trHeight w:val="335"/>
        </w:trPr>
        <w:tc>
          <w:tcPr>
            <w:tcW w:w="998" w:type="dxa"/>
            <w:tcBorders>
              <w:top w:val="single" w:sz="4" w:space="0" w:color="000000"/>
              <w:bottom w:val="single" w:sz="4" w:space="0" w:color="000000"/>
              <w:right w:val="single" w:sz="4" w:space="0" w:color="000000"/>
            </w:tcBorders>
          </w:tcPr>
          <w:p w:rsidR="0009603D" w:rsidRDefault="0009603D">
            <w:pPr>
              <w:widowControl w:val="0"/>
              <w:spacing w:line="316" w:lineRule="exact"/>
              <w:ind w:right="380"/>
              <w:jc w:val="right"/>
              <w:rPr>
                <w:rFonts w:ascii="LM Roman 12" w:hAnsi="LM Roman 12" w:cs="LM Roman 12"/>
              </w:rPr>
            </w:pPr>
            <w:r>
              <w:rPr>
                <w:rFonts w:ascii="LM Roman 12" w:hAnsi="LM Roman 12" w:cs="LM Roman 12"/>
              </w:rPr>
              <w:t>-p</w:t>
            </w:r>
          </w:p>
        </w:tc>
        <w:tc>
          <w:tcPr>
            <w:tcW w:w="7540"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Displays a slash ( / ) in front of all directories</w:t>
            </w:r>
          </w:p>
        </w:tc>
      </w:tr>
      <w:tr w:rsidR="0009603D">
        <w:tblPrEx>
          <w:tblCellMar>
            <w:top w:w="0" w:type="dxa"/>
            <w:bottom w:w="0" w:type="dxa"/>
          </w:tblCellMar>
        </w:tblPrEx>
        <w:trPr>
          <w:trHeight w:val="340"/>
        </w:trPr>
        <w:tc>
          <w:tcPr>
            <w:tcW w:w="998" w:type="dxa"/>
            <w:tcBorders>
              <w:top w:val="single" w:sz="4" w:space="0" w:color="000000"/>
              <w:bottom w:val="single" w:sz="4" w:space="0" w:color="000000"/>
              <w:right w:val="single" w:sz="4" w:space="0" w:color="000000"/>
            </w:tcBorders>
          </w:tcPr>
          <w:p w:rsidR="0009603D" w:rsidRDefault="0009603D">
            <w:pPr>
              <w:widowControl w:val="0"/>
              <w:spacing w:line="320" w:lineRule="exact"/>
              <w:ind w:right="400"/>
              <w:jc w:val="right"/>
              <w:rPr>
                <w:rFonts w:ascii="LM Roman 12" w:hAnsi="LM Roman 12" w:cs="LM Roman 12"/>
              </w:rPr>
            </w:pPr>
            <w:r>
              <w:rPr>
                <w:rFonts w:ascii="LM Roman 12" w:hAnsi="LM Roman 12" w:cs="LM Roman 12"/>
              </w:rPr>
              <w:t>-r</w:t>
            </w:r>
          </w:p>
        </w:tc>
        <w:tc>
          <w:tcPr>
            <w:tcW w:w="7540"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Reverses the order of how the files are displayed</w:t>
            </w:r>
          </w:p>
        </w:tc>
      </w:tr>
      <w:tr w:rsidR="0009603D">
        <w:tblPrEx>
          <w:tblCellMar>
            <w:top w:w="0" w:type="dxa"/>
            <w:bottom w:w="0" w:type="dxa"/>
          </w:tblCellMar>
        </w:tblPrEx>
        <w:trPr>
          <w:trHeight w:val="335"/>
        </w:trPr>
        <w:tc>
          <w:tcPr>
            <w:tcW w:w="998" w:type="dxa"/>
            <w:tcBorders>
              <w:top w:val="single" w:sz="4" w:space="0" w:color="000000"/>
              <w:bottom w:val="single" w:sz="4" w:space="0" w:color="000000"/>
              <w:right w:val="single" w:sz="4" w:space="0" w:color="000000"/>
            </w:tcBorders>
          </w:tcPr>
          <w:p w:rsidR="0009603D" w:rsidRDefault="0009603D">
            <w:pPr>
              <w:widowControl w:val="0"/>
              <w:spacing w:line="316" w:lineRule="exact"/>
              <w:ind w:right="400"/>
              <w:jc w:val="right"/>
              <w:rPr>
                <w:rFonts w:ascii="LM Roman 12" w:hAnsi="LM Roman 12" w:cs="LM Roman 12"/>
              </w:rPr>
            </w:pPr>
            <w:r>
              <w:rPr>
                <w:rFonts w:ascii="LM Roman 12" w:hAnsi="LM Roman 12" w:cs="LM Roman 12"/>
              </w:rPr>
              <w:t>-t</w:t>
            </w:r>
          </w:p>
        </w:tc>
        <w:tc>
          <w:tcPr>
            <w:tcW w:w="7540"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Sort by time &amp; date</w:t>
            </w:r>
          </w:p>
        </w:tc>
      </w:tr>
      <w:tr w:rsidR="0009603D">
        <w:tblPrEx>
          <w:tblCellMar>
            <w:top w:w="0" w:type="dxa"/>
            <w:bottom w:w="0" w:type="dxa"/>
          </w:tblCellMar>
        </w:tblPrEx>
        <w:trPr>
          <w:trHeight w:val="340"/>
        </w:trPr>
        <w:tc>
          <w:tcPr>
            <w:tcW w:w="998" w:type="dxa"/>
            <w:tcBorders>
              <w:top w:val="single" w:sz="4" w:space="0" w:color="000000"/>
              <w:bottom w:val="single" w:sz="4" w:space="0" w:color="000000"/>
              <w:right w:val="single" w:sz="4" w:space="0" w:color="000000"/>
            </w:tcBorders>
          </w:tcPr>
          <w:p w:rsidR="0009603D" w:rsidRDefault="0009603D">
            <w:pPr>
              <w:widowControl w:val="0"/>
              <w:spacing w:line="320" w:lineRule="exact"/>
              <w:ind w:right="380"/>
              <w:jc w:val="right"/>
              <w:rPr>
                <w:rFonts w:ascii="LM Roman 12" w:hAnsi="LM Roman 12" w:cs="LM Roman 12"/>
              </w:rPr>
            </w:pPr>
            <w:r>
              <w:rPr>
                <w:rFonts w:ascii="LM Roman 12" w:hAnsi="LM Roman 12" w:cs="LM Roman 12"/>
              </w:rPr>
              <w:t>-S</w:t>
            </w:r>
          </w:p>
        </w:tc>
        <w:tc>
          <w:tcPr>
            <w:tcW w:w="7540"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Sort by file size</w:t>
            </w:r>
          </w:p>
        </w:tc>
      </w:tr>
      <w:tr w:rsidR="0009603D">
        <w:tblPrEx>
          <w:tblCellMar>
            <w:top w:w="0" w:type="dxa"/>
            <w:bottom w:w="0" w:type="dxa"/>
          </w:tblCellMar>
        </w:tblPrEx>
        <w:trPr>
          <w:trHeight w:val="335"/>
        </w:trPr>
        <w:tc>
          <w:tcPr>
            <w:tcW w:w="998" w:type="dxa"/>
            <w:tcBorders>
              <w:top w:val="single" w:sz="4" w:space="0" w:color="000000"/>
              <w:bottom w:val="single" w:sz="4" w:space="0" w:color="000000"/>
              <w:right w:val="single" w:sz="4" w:space="0" w:color="000000"/>
            </w:tcBorders>
          </w:tcPr>
          <w:p w:rsidR="0009603D" w:rsidRDefault="0009603D">
            <w:pPr>
              <w:widowControl w:val="0"/>
              <w:spacing w:line="316" w:lineRule="exact"/>
              <w:ind w:right="361"/>
              <w:jc w:val="right"/>
              <w:rPr>
                <w:rFonts w:ascii="LM Roman 12" w:hAnsi="LM Roman 12" w:cs="LM Roman 12"/>
              </w:rPr>
            </w:pPr>
            <w:r>
              <w:rPr>
                <w:rFonts w:ascii="LM Roman 12" w:hAnsi="LM Roman 12" w:cs="LM Roman 12"/>
              </w:rPr>
              <w:t>-R</w:t>
            </w:r>
          </w:p>
        </w:tc>
        <w:tc>
          <w:tcPr>
            <w:tcW w:w="7540"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Includes the contents of subdirectories</w:t>
            </w:r>
          </w:p>
        </w:tc>
      </w:tr>
    </w:tbl>
    <w:p w:rsidR="0009603D" w:rsidRDefault="0009603D" w:rsidP="0009603D">
      <w:pPr>
        <w:widowControl w:val="0"/>
        <w:ind w:left="1129"/>
        <w:rPr>
          <w:rFonts w:ascii="LM Roman 12" w:hAnsi="LM Roman 12" w:cs="LM Roman 12"/>
          <w:b/>
          <w:bCs/>
        </w:rPr>
      </w:pPr>
      <w:r>
        <w:rPr>
          <w:rFonts w:ascii="LM Roman 12" w:hAnsi="LM Roman 12" w:cs="LM Roman 12"/>
          <w:b/>
          <w:bCs/>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461000" cy="2146300"/>
            <wp:effectExtent l="0" t="0" r="6350" b="6350"/>
            <wp:docPr id="505" name="Picture 5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1000" cy="2146300"/>
                    </a:xfrm>
                    <a:prstGeom prst="rect">
                      <a:avLst/>
                    </a:prstGeom>
                    <a:noFill/>
                    <a:ln>
                      <a:noFill/>
                    </a:ln>
                  </pic:spPr>
                </pic:pic>
              </a:graphicData>
            </a:graphic>
          </wp:inline>
        </w:drawing>
      </w:r>
    </w:p>
    <w:p w:rsidR="0009603D" w:rsidRDefault="0009603D" w:rsidP="0009603D">
      <w:pPr>
        <w:widowControl w:val="0"/>
        <w:spacing w:before="12" w:line="340" w:lineRule="exact"/>
        <w:ind w:left="1849"/>
        <w:jc w:val="both"/>
        <w:rPr>
          <w:rFonts w:ascii="LM Roman 12" w:hAnsi="LM Roman 12" w:cs="LM Roman 12"/>
          <w:b/>
          <w:bCs/>
        </w:rPr>
      </w:pPr>
      <w:r>
        <w:rPr>
          <w:rFonts w:ascii="LM Roman 12" w:hAnsi="LM Roman 12" w:cs="LM Roman 12"/>
          <w:b/>
          <w:bCs/>
        </w:rPr>
        <w:t>Field Explanation:</w:t>
      </w:r>
    </w:p>
    <w:p w:rsidR="0009603D" w:rsidRDefault="0009603D" w:rsidP="008C5B9D">
      <w:pPr>
        <w:widowControl w:val="0"/>
        <w:numPr>
          <w:ilvl w:val="1"/>
          <w:numId w:val="5"/>
        </w:numPr>
        <w:tabs>
          <w:tab w:val="clear" w:pos="0"/>
          <w:tab w:val="left" w:pos="1850"/>
        </w:tabs>
        <w:spacing w:line="335" w:lineRule="exact"/>
        <w:ind w:left="1849" w:hanging="361"/>
        <w:jc w:val="both"/>
        <w:rPr>
          <w:rFonts w:ascii="Wingdings" w:hAnsi="Wingdings" w:cs="Wingdings"/>
        </w:rPr>
      </w:pPr>
      <w:r>
        <w:rPr>
          <w:rFonts w:ascii="LM Roman 12" w:hAnsi="LM Roman 12" w:cs="LM Roman 12"/>
        </w:rPr>
        <w:t>If first character is – then it is normal</w:t>
      </w:r>
      <w:r>
        <w:rPr>
          <w:rFonts w:ascii="LM Roman 12" w:hAnsi="LM Roman 12" w:cs="LM Roman 12"/>
          <w:spacing w:val="-17"/>
        </w:rPr>
        <w:t xml:space="preserve"> </w:t>
      </w:r>
      <w:r>
        <w:rPr>
          <w:rFonts w:ascii="LM Roman 12" w:hAnsi="LM Roman 12" w:cs="LM Roman 12"/>
        </w:rPr>
        <w:t>file</w:t>
      </w:r>
    </w:p>
    <w:p w:rsidR="0009603D" w:rsidRDefault="0009603D" w:rsidP="008C5B9D">
      <w:pPr>
        <w:widowControl w:val="0"/>
        <w:numPr>
          <w:ilvl w:val="1"/>
          <w:numId w:val="5"/>
        </w:numPr>
        <w:tabs>
          <w:tab w:val="clear" w:pos="0"/>
          <w:tab w:val="left" w:pos="1850"/>
        </w:tabs>
        <w:spacing w:line="337" w:lineRule="exact"/>
        <w:ind w:left="1849" w:hanging="361"/>
        <w:jc w:val="both"/>
        <w:rPr>
          <w:rFonts w:ascii="Wingdings" w:hAnsi="Wingdings" w:cs="Wingdings"/>
        </w:rPr>
      </w:pPr>
      <w:r>
        <w:rPr>
          <w:rFonts w:ascii="LM Roman 12" w:hAnsi="LM Roman 12" w:cs="LM Roman 12"/>
        </w:rPr>
        <w:t>If it is d then it is</w:t>
      </w:r>
      <w:r>
        <w:rPr>
          <w:rFonts w:ascii="LM Roman 12" w:hAnsi="LM Roman 12" w:cs="LM Roman 12"/>
          <w:spacing w:val="-18"/>
        </w:rPr>
        <w:t xml:space="preserve"> </w:t>
      </w:r>
      <w:r>
        <w:rPr>
          <w:rFonts w:ascii="LM Roman 12" w:hAnsi="LM Roman 12" w:cs="LM Roman 12"/>
        </w:rPr>
        <w:t>directory</w:t>
      </w:r>
    </w:p>
    <w:p w:rsidR="0009603D" w:rsidRDefault="0009603D" w:rsidP="008C5B9D">
      <w:pPr>
        <w:widowControl w:val="0"/>
        <w:numPr>
          <w:ilvl w:val="1"/>
          <w:numId w:val="5"/>
        </w:numPr>
        <w:tabs>
          <w:tab w:val="clear" w:pos="0"/>
          <w:tab w:val="left" w:pos="1850"/>
        </w:tabs>
        <w:spacing w:before="6"/>
        <w:ind w:left="1849" w:right="634" w:hanging="360"/>
        <w:jc w:val="both"/>
        <w:rPr>
          <w:rFonts w:ascii="Wingdings" w:hAnsi="Wingdings" w:cs="Wingdings"/>
        </w:rPr>
      </w:pPr>
      <w:r>
        <w:rPr>
          <w:rFonts w:ascii="LM Roman 12" w:hAnsi="LM Roman 12" w:cs="LM Roman 12"/>
          <w:b/>
          <w:bCs/>
        </w:rPr>
        <w:t>Field</w:t>
      </w:r>
      <w:r>
        <w:rPr>
          <w:rFonts w:ascii="LM Roman 12" w:hAnsi="LM Roman 12" w:cs="LM Roman 12"/>
          <w:b/>
          <w:bCs/>
          <w:spacing w:val="-26"/>
        </w:rPr>
        <w:t xml:space="preserve"> </w:t>
      </w:r>
      <w:r>
        <w:rPr>
          <w:rFonts w:ascii="LM Roman 12" w:hAnsi="LM Roman 12" w:cs="LM Roman 12"/>
          <w:b/>
          <w:bCs/>
        </w:rPr>
        <w:t>1</w:t>
      </w:r>
      <w:r>
        <w:rPr>
          <w:rFonts w:ascii="LM Roman 12" w:hAnsi="LM Roman 12" w:cs="LM Roman 12"/>
          <w:b/>
          <w:bCs/>
          <w:spacing w:val="-25"/>
        </w:rPr>
        <w:t xml:space="preserve"> </w:t>
      </w:r>
      <w:r>
        <w:rPr>
          <w:rFonts w:ascii="LM Roman 12" w:hAnsi="LM Roman 12" w:cs="LM Roman 12"/>
          <w:b/>
          <w:bCs/>
        </w:rPr>
        <w:t>–</w:t>
      </w:r>
      <w:r>
        <w:rPr>
          <w:rFonts w:ascii="LM Roman 12" w:hAnsi="LM Roman 12" w:cs="LM Roman 12"/>
          <w:b/>
          <w:bCs/>
          <w:spacing w:val="-25"/>
        </w:rPr>
        <w:t xml:space="preserve"> </w:t>
      </w:r>
      <w:r>
        <w:rPr>
          <w:rFonts w:ascii="LM Roman 12" w:hAnsi="LM Roman 12" w:cs="LM Roman 12"/>
          <w:b/>
          <w:bCs/>
        </w:rPr>
        <w:t>File</w:t>
      </w:r>
      <w:r>
        <w:rPr>
          <w:rFonts w:ascii="LM Roman 12" w:hAnsi="LM Roman 12" w:cs="LM Roman 12"/>
          <w:b/>
          <w:bCs/>
          <w:spacing w:val="-23"/>
        </w:rPr>
        <w:t xml:space="preserve"> </w:t>
      </w:r>
      <w:r>
        <w:rPr>
          <w:rFonts w:ascii="LM Roman 12" w:hAnsi="LM Roman 12" w:cs="LM Roman 12"/>
          <w:b/>
          <w:bCs/>
        </w:rPr>
        <w:t>Permissions</w:t>
      </w:r>
      <w:r>
        <w:rPr>
          <w:rFonts w:ascii="LM Roman 12" w:hAnsi="LM Roman 12" w:cs="LM Roman 12"/>
        </w:rPr>
        <w:t>:</w:t>
      </w:r>
      <w:r>
        <w:rPr>
          <w:rFonts w:ascii="LM Roman 12" w:hAnsi="LM Roman 12" w:cs="LM Roman 12"/>
          <w:spacing w:val="42"/>
        </w:rPr>
        <w:t xml:space="preserve"> </w:t>
      </w:r>
      <w:r>
        <w:rPr>
          <w:rFonts w:ascii="LM Roman 12" w:hAnsi="LM Roman 12" w:cs="LM Roman 12"/>
        </w:rPr>
        <w:t>Next</w:t>
      </w:r>
      <w:r>
        <w:rPr>
          <w:rFonts w:ascii="LM Roman 12" w:hAnsi="LM Roman 12" w:cs="LM Roman 12"/>
          <w:spacing w:val="-22"/>
        </w:rPr>
        <w:t xml:space="preserve"> </w:t>
      </w:r>
      <w:r>
        <w:rPr>
          <w:rFonts w:ascii="LM Roman 12" w:hAnsi="LM Roman 12" w:cs="LM Roman 12"/>
        </w:rPr>
        <w:t>9</w:t>
      </w:r>
      <w:r>
        <w:rPr>
          <w:rFonts w:ascii="LM Roman 12" w:hAnsi="LM Roman 12" w:cs="LM Roman 12"/>
          <w:spacing w:val="-20"/>
        </w:rPr>
        <w:t xml:space="preserve"> </w:t>
      </w:r>
      <w:r>
        <w:rPr>
          <w:rFonts w:ascii="LM Roman 12" w:hAnsi="LM Roman 12" w:cs="LM Roman 12"/>
        </w:rPr>
        <w:t>character</w:t>
      </w:r>
      <w:r>
        <w:rPr>
          <w:rFonts w:ascii="LM Roman 12" w:hAnsi="LM Roman 12" w:cs="LM Roman 12"/>
          <w:spacing w:val="-27"/>
        </w:rPr>
        <w:t xml:space="preserve"> </w:t>
      </w:r>
      <w:r>
        <w:rPr>
          <w:rFonts w:ascii="LM Roman 12" w:hAnsi="LM Roman 12" w:cs="LM Roman 12"/>
        </w:rPr>
        <w:t>specifies</w:t>
      </w:r>
      <w:r>
        <w:rPr>
          <w:rFonts w:ascii="LM Roman 12" w:hAnsi="LM Roman 12" w:cs="LM Roman 12"/>
          <w:spacing w:val="-24"/>
        </w:rPr>
        <w:t xml:space="preserve"> </w:t>
      </w:r>
      <w:r>
        <w:rPr>
          <w:rFonts w:ascii="LM Roman 12" w:hAnsi="LM Roman 12" w:cs="LM Roman 12"/>
        </w:rPr>
        <w:t>the</w:t>
      </w:r>
      <w:r>
        <w:rPr>
          <w:rFonts w:ascii="LM Roman 12" w:hAnsi="LM Roman 12" w:cs="LM Roman 12"/>
          <w:spacing w:val="-21"/>
        </w:rPr>
        <w:t xml:space="preserve"> </w:t>
      </w:r>
      <w:r>
        <w:rPr>
          <w:rFonts w:ascii="LM Roman 12" w:hAnsi="LM Roman 12" w:cs="LM Roman 12"/>
        </w:rPr>
        <w:t>files</w:t>
      </w:r>
      <w:r>
        <w:rPr>
          <w:rFonts w:ascii="LM Roman 12" w:hAnsi="LM Roman 12" w:cs="LM Roman 12"/>
          <w:spacing w:val="-24"/>
        </w:rPr>
        <w:t xml:space="preserve"> </w:t>
      </w:r>
      <w:r>
        <w:rPr>
          <w:rFonts w:ascii="LM Roman 12" w:hAnsi="LM Roman 12" w:cs="LM Roman 12"/>
        </w:rPr>
        <w:t>permission. Each 3 characters refers to the read, write, execute permissions for user, group and world in this example, rwxr-xr-x indicates read-write-execute permission for user, read-execute permission for group, and read-execute permission for</w:t>
      </w:r>
      <w:r>
        <w:rPr>
          <w:rFonts w:ascii="LM Roman 12" w:hAnsi="LM Roman 12" w:cs="LM Roman 12"/>
          <w:spacing w:val="-6"/>
        </w:rPr>
        <w:t xml:space="preserve"> </w:t>
      </w:r>
      <w:r>
        <w:rPr>
          <w:rFonts w:ascii="LM Roman 12" w:hAnsi="LM Roman 12" w:cs="LM Roman 12"/>
        </w:rPr>
        <w:t>others.</w:t>
      </w:r>
    </w:p>
    <w:p w:rsidR="0009603D" w:rsidRDefault="0009603D" w:rsidP="008C5B9D">
      <w:pPr>
        <w:widowControl w:val="0"/>
        <w:numPr>
          <w:ilvl w:val="1"/>
          <w:numId w:val="5"/>
        </w:numPr>
        <w:tabs>
          <w:tab w:val="clear" w:pos="0"/>
          <w:tab w:val="left" w:pos="1850"/>
        </w:tabs>
        <w:ind w:left="1849" w:right="642" w:hanging="360"/>
        <w:jc w:val="both"/>
        <w:rPr>
          <w:rFonts w:ascii="Wingdings" w:hAnsi="Wingdings" w:cs="Wingdings"/>
        </w:rPr>
      </w:pPr>
      <w:r>
        <w:rPr>
          <w:rFonts w:ascii="LM Roman 12" w:hAnsi="LM Roman 12" w:cs="LM Roman 12"/>
          <w:b/>
          <w:bCs/>
        </w:rPr>
        <w:lastRenderedPageBreak/>
        <w:t>Field 2 – Number of links</w:t>
      </w:r>
      <w:r>
        <w:rPr>
          <w:rFonts w:ascii="LM Roman 12" w:hAnsi="LM Roman 12" w:cs="LM Roman 12"/>
        </w:rPr>
        <w:t>: Second field specifies the number of links for that file. In this example, 1 indicates only one link to this</w:t>
      </w:r>
      <w:r>
        <w:rPr>
          <w:rFonts w:ascii="LM Roman 12" w:hAnsi="LM Roman 12" w:cs="LM Roman 12"/>
          <w:spacing w:val="-19"/>
        </w:rPr>
        <w:t xml:space="preserve"> </w:t>
      </w:r>
      <w:r>
        <w:rPr>
          <w:rFonts w:ascii="LM Roman 12" w:hAnsi="LM Roman 12" w:cs="LM Roman 12"/>
        </w:rPr>
        <w:t>file.</w:t>
      </w:r>
    </w:p>
    <w:p w:rsidR="0009603D" w:rsidRDefault="0009603D" w:rsidP="008C5B9D">
      <w:pPr>
        <w:widowControl w:val="0"/>
        <w:numPr>
          <w:ilvl w:val="1"/>
          <w:numId w:val="5"/>
        </w:numPr>
        <w:tabs>
          <w:tab w:val="clear" w:pos="0"/>
          <w:tab w:val="left" w:pos="1850"/>
        </w:tabs>
        <w:spacing w:before="1" w:line="228" w:lineRule="auto"/>
        <w:ind w:left="1849" w:right="635" w:hanging="360"/>
        <w:jc w:val="both"/>
        <w:rPr>
          <w:rFonts w:ascii="Wingdings" w:hAnsi="Wingdings" w:cs="Wingdings"/>
        </w:rPr>
      </w:pPr>
      <w:r>
        <w:rPr>
          <w:rFonts w:ascii="LM Roman 12" w:hAnsi="LM Roman 12" w:cs="LM Roman 12"/>
          <w:b/>
          <w:bCs/>
        </w:rPr>
        <w:t>Field 3 – Owner</w:t>
      </w:r>
      <w:r>
        <w:rPr>
          <w:rFonts w:ascii="LM Roman 12" w:hAnsi="LM Roman 12" w:cs="LM Roman 12"/>
        </w:rPr>
        <w:t>: Third field specifies owner of the file. In this example, this file is owned by username</w:t>
      </w:r>
      <w:r>
        <w:rPr>
          <w:rFonts w:ascii="LM Roman 12" w:hAnsi="LM Roman 12" w:cs="LM Roman 12"/>
          <w:spacing w:val="-13"/>
        </w:rPr>
        <w:t xml:space="preserve"> </w:t>
      </w:r>
      <w:r>
        <w:rPr>
          <w:rFonts w:ascii="LM Roman 12" w:hAnsi="LM Roman 12" w:cs="LM Roman 12"/>
        </w:rPr>
        <w:t>“dietstaff”.</w:t>
      </w:r>
    </w:p>
    <w:p w:rsidR="0009603D" w:rsidRDefault="0009603D" w:rsidP="008C5B9D">
      <w:pPr>
        <w:widowControl w:val="0"/>
        <w:numPr>
          <w:ilvl w:val="1"/>
          <w:numId w:val="5"/>
        </w:numPr>
        <w:tabs>
          <w:tab w:val="clear" w:pos="0"/>
          <w:tab w:val="left" w:pos="1850"/>
        </w:tabs>
        <w:spacing w:before="8" w:line="228" w:lineRule="auto"/>
        <w:ind w:left="1849" w:right="636" w:hanging="360"/>
        <w:jc w:val="both"/>
        <w:rPr>
          <w:rFonts w:ascii="Wingdings" w:hAnsi="Wingdings" w:cs="Wingdings"/>
        </w:rPr>
      </w:pPr>
      <w:r>
        <w:rPr>
          <w:rFonts w:ascii="LM Roman 12" w:hAnsi="LM Roman 12" w:cs="LM Roman 12"/>
          <w:b/>
          <w:bCs/>
        </w:rPr>
        <w:t>Field 4 – Group</w:t>
      </w:r>
      <w:r>
        <w:rPr>
          <w:rFonts w:ascii="LM Roman 12" w:hAnsi="LM Roman 12" w:cs="LM Roman 12"/>
        </w:rPr>
        <w:t>: Fourth field specifies the group of the file. In this example, this file belongs to “dietstaff”</w:t>
      </w:r>
      <w:r>
        <w:rPr>
          <w:rFonts w:ascii="LM Roman 12" w:hAnsi="LM Roman 12" w:cs="LM Roman 12"/>
          <w:spacing w:val="-15"/>
        </w:rPr>
        <w:t xml:space="preserve"> </w:t>
      </w:r>
      <w:r>
        <w:rPr>
          <w:rFonts w:ascii="LM Roman 12" w:hAnsi="LM Roman 12" w:cs="LM Roman 12"/>
        </w:rPr>
        <w:t>group.</w:t>
      </w:r>
    </w:p>
    <w:p w:rsidR="0009603D" w:rsidRDefault="0009603D" w:rsidP="008C5B9D">
      <w:pPr>
        <w:widowControl w:val="0"/>
        <w:numPr>
          <w:ilvl w:val="1"/>
          <w:numId w:val="5"/>
        </w:numPr>
        <w:tabs>
          <w:tab w:val="clear" w:pos="0"/>
          <w:tab w:val="left" w:pos="1850"/>
        </w:tabs>
        <w:spacing w:before="1"/>
        <w:ind w:left="1849" w:right="633" w:hanging="360"/>
        <w:jc w:val="both"/>
        <w:rPr>
          <w:rFonts w:ascii="Wingdings" w:hAnsi="Wingdings" w:cs="Wingdings"/>
        </w:rPr>
      </w:pPr>
      <w:r>
        <w:rPr>
          <w:rFonts w:ascii="LM Roman 12" w:hAnsi="LM Roman 12" w:cs="LM Roman 12"/>
          <w:b/>
          <w:bCs/>
        </w:rPr>
        <w:t>Field 5 – Size</w:t>
      </w:r>
      <w:r>
        <w:rPr>
          <w:rFonts w:ascii="LM Roman 12" w:hAnsi="LM Roman 12" w:cs="LM Roman 12"/>
        </w:rPr>
        <w:t>: Fifth field specifies the size of file. In this example, ’4096</w:t>
      </w:r>
      <w:r>
        <w:t xml:space="preserve">′ </w:t>
      </w:r>
      <w:r>
        <w:rPr>
          <w:rFonts w:ascii="LM Roman 12" w:hAnsi="LM Roman 12" w:cs="LM Roman 12"/>
        </w:rPr>
        <w:t>indicates the file</w:t>
      </w:r>
      <w:r>
        <w:rPr>
          <w:rFonts w:ascii="LM Roman 12" w:hAnsi="LM Roman 12" w:cs="LM Roman 12"/>
          <w:spacing w:val="-5"/>
        </w:rPr>
        <w:t xml:space="preserve"> </w:t>
      </w:r>
      <w:r>
        <w:rPr>
          <w:rFonts w:ascii="LM Roman 12" w:hAnsi="LM Roman 12" w:cs="LM Roman 12"/>
        </w:rPr>
        <w:t>size.</w:t>
      </w:r>
    </w:p>
    <w:p w:rsidR="0009603D" w:rsidRDefault="0009603D" w:rsidP="0009603D">
      <w:pPr>
        <w:widowControl w:val="0"/>
        <w:jc w:val="both"/>
        <w:rPr>
          <w:rFonts w:ascii="Wingdings" w:hAnsi="Wingdings" w:cs="Wingdings"/>
        </w:rPr>
      </w:pPr>
    </w:p>
    <w:p w:rsidR="0009603D" w:rsidRDefault="0009603D" w:rsidP="0009603D">
      <w:pPr>
        <w:widowControl w:val="0"/>
        <w:rPr>
          <w:rFonts w:ascii="LM Roman 12" w:hAnsi="LM Roman 12" w:cs="LM Roman 12"/>
          <w:sz w:val="12"/>
          <w:szCs w:val="12"/>
        </w:rPr>
      </w:pPr>
    </w:p>
    <w:p w:rsidR="0009603D" w:rsidRDefault="0009603D" w:rsidP="008C5B9D">
      <w:pPr>
        <w:widowControl w:val="0"/>
        <w:numPr>
          <w:ilvl w:val="1"/>
          <w:numId w:val="6"/>
        </w:numPr>
        <w:tabs>
          <w:tab w:val="clear" w:pos="0"/>
          <w:tab w:val="left" w:pos="1850"/>
        </w:tabs>
        <w:spacing w:before="100"/>
        <w:ind w:left="1849" w:right="636" w:hanging="360"/>
        <w:jc w:val="both"/>
        <w:rPr>
          <w:rFonts w:ascii="Wingdings" w:hAnsi="Wingdings" w:cs="Wingdings"/>
        </w:rPr>
      </w:pPr>
      <w:r>
        <w:rPr>
          <w:rFonts w:ascii="LM Roman 12" w:hAnsi="LM Roman 12" w:cs="LM Roman 12"/>
          <w:b/>
          <w:bCs/>
        </w:rPr>
        <w:t>Field 6 – Last modified date &amp; time</w:t>
      </w:r>
      <w:r>
        <w:rPr>
          <w:rFonts w:ascii="LM Roman 12" w:hAnsi="LM Roman 12" w:cs="LM Roman 12"/>
        </w:rPr>
        <w:t>: Sixth field specifies the date and time</w:t>
      </w:r>
      <w:r>
        <w:rPr>
          <w:rFonts w:ascii="LM Roman 12" w:hAnsi="LM Roman 12" w:cs="LM Roman 12"/>
          <w:spacing w:val="-17"/>
        </w:rPr>
        <w:t xml:space="preserve"> </w:t>
      </w:r>
      <w:r>
        <w:rPr>
          <w:rFonts w:ascii="LM Roman 12" w:hAnsi="LM Roman 12" w:cs="LM Roman 12"/>
        </w:rPr>
        <w:t>of</w:t>
      </w:r>
      <w:r>
        <w:rPr>
          <w:rFonts w:ascii="LM Roman 12" w:hAnsi="LM Roman 12" w:cs="LM Roman 12"/>
          <w:spacing w:val="-22"/>
        </w:rPr>
        <w:t xml:space="preserve"> </w:t>
      </w:r>
      <w:r>
        <w:rPr>
          <w:rFonts w:ascii="LM Roman 12" w:hAnsi="LM Roman 12" w:cs="LM Roman 12"/>
        </w:rPr>
        <w:t>the</w:t>
      </w:r>
      <w:r>
        <w:rPr>
          <w:rFonts w:ascii="LM Roman 12" w:hAnsi="LM Roman 12" w:cs="LM Roman 12"/>
          <w:spacing w:val="-16"/>
        </w:rPr>
        <w:t xml:space="preserve"> </w:t>
      </w:r>
      <w:r>
        <w:rPr>
          <w:rFonts w:ascii="LM Roman 12" w:hAnsi="LM Roman 12" w:cs="LM Roman 12"/>
        </w:rPr>
        <w:t>last</w:t>
      </w:r>
      <w:r>
        <w:rPr>
          <w:rFonts w:ascii="LM Roman 12" w:hAnsi="LM Roman 12" w:cs="LM Roman 12"/>
          <w:spacing w:val="-18"/>
        </w:rPr>
        <w:t xml:space="preserve"> </w:t>
      </w:r>
      <w:r>
        <w:rPr>
          <w:rFonts w:ascii="LM Roman 12" w:hAnsi="LM Roman 12" w:cs="LM Roman 12"/>
        </w:rPr>
        <w:t>modification</w:t>
      </w:r>
      <w:r>
        <w:rPr>
          <w:rFonts w:ascii="LM Roman 12" w:hAnsi="LM Roman 12" w:cs="LM Roman 12"/>
          <w:spacing w:val="-23"/>
        </w:rPr>
        <w:t xml:space="preserve"> </w:t>
      </w:r>
      <w:r>
        <w:rPr>
          <w:rFonts w:ascii="LM Roman 12" w:hAnsi="LM Roman 12" w:cs="LM Roman 12"/>
        </w:rPr>
        <w:t>of</w:t>
      </w:r>
      <w:r>
        <w:rPr>
          <w:rFonts w:ascii="LM Roman 12" w:hAnsi="LM Roman 12" w:cs="LM Roman 12"/>
          <w:spacing w:val="-17"/>
        </w:rPr>
        <w:t xml:space="preserve"> </w:t>
      </w:r>
      <w:r>
        <w:rPr>
          <w:rFonts w:ascii="LM Roman 12" w:hAnsi="LM Roman 12" w:cs="LM Roman 12"/>
        </w:rPr>
        <w:t>the</w:t>
      </w:r>
      <w:r>
        <w:rPr>
          <w:rFonts w:ascii="LM Roman 12" w:hAnsi="LM Roman 12" w:cs="LM Roman 12"/>
          <w:spacing w:val="-16"/>
        </w:rPr>
        <w:t xml:space="preserve"> </w:t>
      </w:r>
      <w:r>
        <w:rPr>
          <w:rFonts w:ascii="LM Roman 12" w:hAnsi="LM Roman 12" w:cs="LM Roman 12"/>
        </w:rPr>
        <w:t>file.</w:t>
      </w:r>
      <w:r>
        <w:rPr>
          <w:rFonts w:ascii="LM Roman 12" w:hAnsi="LM Roman 12" w:cs="LM Roman 12"/>
          <w:spacing w:val="-15"/>
        </w:rPr>
        <w:t xml:space="preserve"> </w:t>
      </w:r>
      <w:r>
        <w:rPr>
          <w:rFonts w:ascii="LM Roman 12" w:hAnsi="LM Roman 12" w:cs="LM Roman 12"/>
        </w:rPr>
        <w:t>In</w:t>
      </w:r>
      <w:r>
        <w:rPr>
          <w:rFonts w:ascii="LM Roman 12" w:hAnsi="LM Roman 12" w:cs="LM Roman 12"/>
          <w:spacing w:val="-18"/>
        </w:rPr>
        <w:t xml:space="preserve"> </w:t>
      </w:r>
      <w:r>
        <w:rPr>
          <w:rFonts w:ascii="LM Roman 12" w:hAnsi="LM Roman 12" w:cs="LM Roman 12"/>
        </w:rPr>
        <w:t>this</w:t>
      </w:r>
      <w:r>
        <w:rPr>
          <w:rFonts w:ascii="LM Roman 12" w:hAnsi="LM Roman 12" w:cs="LM Roman 12"/>
          <w:spacing w:val="-19"/>
        </w:rPr>
        <w:t xml:space="preserve"> </w:t>
      </w:r>
      <w:r>
        <w:rPr>
          <w:rFonts w:ascii="LM Roman 12" w:hAnsi="LM Roman 12" w:cs="LM Roman 12"/>
        </w:rPr>
        <w:t>example,</w:t>
      </w:r>
      <w:r>
        <w:rPr>
          <w:rFonts w:ascii="LM Roman 12" w:hAnsi="LM Roman 12" w:cs="LM Roman 12"/>
          <w:spacing w:val="-15"/>
        </w:rPr>
        <w:t xml:space="preserve"> </w:t>
      </w:r>
      <w:r>
        <w:rPr>
          <w:rFonts w:ascii="LM Roman 12" w:hAnsi="LM Roman 12" w:cs="LM Roman 12"/>
        </w:rPr>
        <w:t>‘Jul</w:t>
      </w:r>
      <w:r>
        <w:rPr>
          <w:rFonts w:ascii="LM Roman 12" w:hAnsi="LM Roman 12" w:cs="LM Roman 12"/>
          <w:spacing w:val="-20"/>
        </w:rPr>
        <w:t xml:space="preserve"> </w:t>
      </w:r>
      <w:r>
        <w:rPr>
          <w:rFonts w:ascii="LM Roman 12" w:hAnsi="LM Roman 12" w:cs="LM Roman 12"/>
        </w:rPr>
        <w:t>7</w:t>
      </w:r>
      <w:r>
        <w:rPr>
          <w:rFonts w:ascii="LM Roman 12" w:hAnsi="LM Roman 12" w:cs="LM Roman 12"/>
          <w:spacing w:val="-20"/>
        </w:rPr>
        <w:t xml:space="preserve"> </w:t>
      </w:r>
      <w:r>
        <w:rPr>
          <w:rFonts w:ascii="LM Roman 12" w:hAnsi="LM Roman 12" w:cs="LM Roman 12"/>
        </w:rPr>
        <w:t>08:57</w:t>
      </w:r>
      <w:r>
        <w:t>′</w:t>
      </w:r>
      <w:r>
        <w:rPr>
          <w:spacing w:val="-4"/>
        </w:rPr>
        <w:t xml:space="preserve"> </w:t>
      </w:r>
      <w:r>
        <w:rPr>
          <w:rFonts w:ascii="LM Roman 12" w:hAnsi="LM Roman 12" w:cs="LM Roman 12"/>
        </w:rPr>
        <w:t>specifies the last modification time of the</w:t>
      </w:r>
      <w:r>
        <w:rPr>
          <w:rFonts w:ascii="LM Roman 12" w:hAnsi="LM Roman 12" w:cs="LM Roman 12"/>
          <w:spacing w:val="-15"/>
        </w:rPr>
        <w:t xml:space="preserve"> </w:t>
      </w:r>
      <w:r>
        <w:rPr>
          <w:rFonts w:ascii="LM Roman 12" w:hAnsi="LM Roman 12" w:cs="LM Roman 12"/>
        </w:rPr>
        <w:t>file.</w:t>
      </w:r>
    </w:p>
    <w:p w:rsidR="0009603D" w:rsidRDefault="0009603D" w:rsidP="008C5B9D">
      <w:pPr>
        <w:widowControl w:val="0"/>
        <w:numPr>
          <w:ilvl w:val="1"/>
          <w:numId w:val="6"/>
        </w:numPr>
        <w:tabs>
          <w:tab w:val="clear" w:pos="0"/>
          <w:tab w:val="left" w:pos="1850"/>
        </w:tabs>
        <w:spacing w:before="3" w:line="228" w:lineRule="auto"/>
        <w:ind w:left="1849" w:right="634" w:hanging="360"/>
        <w:jc w:val="both"/>
        <w:rPr>
          <w:rFonts w:ascii="Wingdings" w:hAnsi="Wingdings" w:cs="Wingdings"/>
          <w:color w:val="111111"/>
        </w:rPr>
      </w:pPr>
      <w:r>
        <w:rPr>
          <w:rFonts w:ascii="LM Roman 12" w:hAnsi="LM Roman 12" w:cs="LM Roman 12"/>
          <w:b/>
          <w:bCs/>
        </w:rPr>
        <w:t>Field 7 – File or directory name</w:t>
      </w:r>
      <w:r>
        <w:rPr>
          <w:rFonts w:ascii="LM Roman 12" w:hAnsi="LM Roman 12" w:cs="LM Roman 12"/>
        </w:rPr>
        <w:t>: The last field is the name of the file or directory. In this example, the file name is c1.</w:t>
      </w:r>
      <w:r>
        <w:rPr>
          <w:rFonts w:ascii="LM Roman 12" w:hAnsi="LM Roman 12" w:cs="LM Roman 12"/>
          <w:spacing w:val="-16"/>
        </w:rPr>
        <w:t xml:space="preserve"> </w:t>
      </w:r>
      <w:r>
        <w:rPr>
          <w:rFonts w:ascii="LM Roman 12" w:hAnsi="LM Roman 12" w:cs="LM Roman 12"/>
        </w:rPr>
        <w:t>c.</w:t>
      </w:r>
    </w:p>
    <w:p w:rsidR="0009603D" w:rsidRDefault="0009603D" w:rsidP="0009603D">
      <w:pPr>
        <w:widowControl w:val="0"/>
        <w:spacing w:before="1"/>
        <w:rPr>
          <w:rFonts w:ascii="LM Roman 12" w:hAnsi="LM Roman 12" w:cs="LM Roman 12"/>
          <w:sz w:val="33"/>
          <w:szCs w:val="33"/>
        </w:rPr>
      </w:pPr>
    </w:p>
    <w:p w:rsidR="0009603D" w:rsidRDefault="0009603D" w:rsidP="0009603D">
      <w:pPr>
        <w:widowControl w:val="0"/>
        <w:spacing w:before="2"/>
        <w:rPr>
          <w:rFonts w:ascii="LM Roman 12" w:hAnsi="LM Roman 12" w:cs="LM Roman 12"/>
          <w:b/>
          <w:bCs/>
          <w:sz w:val="32"/>
          <w:szCs w:val="32"/>
        </w:rPr>
      </w:pPr>
      <w:r>
        <w:rPr>
          <w:rFonts w:ascii="LM Roman 12" w:hAnsi="LM Roman 12" w:cs="LM Roman 12"/>
          <w:b/>
          <w:bCs/>
          <w:sz w:val="32"/>
          <w:szCs w:val="32"/>
        </w:rPr>
        <w:t>7)</w:t>
      </w:r>
    </w:p>
    <w:p w:rsidR="0009603D" w:rsidRDefault="0009603D" w:rsidP="0009603D">
      <w:pPr>
        <w:widowControl w:val="0"/>
        <w:spacing w:line="228" w:lineRule="auto"/>
        <w:ind w:left="1129" w:right="566"/>
        <w:rPr>
          <w:rFonts w:ascii="LM Roman 12" w:hAnsi="LM Roman 12" w:cs="LM Roman 12"/>
        </w:rPr>
      </w:pPr>
      <w:r>
        <w:rPr>
          <w:rFonts w:ascii="LM Roman 12" w:hAnsi="LM Roman 12" w:cs="LM Roman 12"/>
          <w:b/>
          <w:bCs/>
          <w:sz w:val="32"/>
          <w:szCs w:val="32"/>
        </w:rPr>
        <w:t xml:space="preserve">exit </w:t>
      </w:r>
      <w:r>
        <w:rPr>
          <w:rFonts w:ascii="LM Roman 12" w:hAnsi="LM Roman 12" w:cs="LM Roman 12"/>
        </w:rPr>
        <w:t>:- It is used to terminate a program, shell or log you out of a</w:t>
      </w:r>
      <w:r>
        <w:rPr>
          <w:rFonts w:ascii="LM Roman 12" w:hAnsi="LM Roman 12" w:cs="LM Roman 12"/>
          <w:spacing w:val="-54"/>
        </w:rPr>
        <w:t xml:space="preserve"> </w:t>
      </w:r>
      <w:r>
        <w:rPr>
          <w:rFonts w:ascii="LM Roman 12" w:hAnsi="LM Roman 12" w:cs="LM Roman 12"/>
        </w:rPr>
        <w:t>network normally.</w:t>
      </w:r>
    </w:p>
    <w:p w:rsidR="0009603D" w:rsidRDefault="0009603D" w:rsidP="0009603D">
      <w:pPr>
        <w:widowControl w:val="0"/>
        <w:spacing w:before="2"/>
        <w:ind w:left="1129"/>
        <w:rPr>
          <w:rFonts w:ascii="LM Roman 12" w:hAnsi="LM Roman 12" w:cs="LM Roman 12"/>
        </w:rPr>
      </w:pPr>
      <w:r>
        <w:rPr>
          <w:rFonts w:ascii="LM Roman 12" w:hAnsi="LM Roman 12" w:cs="LM Roman 12"/>
          <w:b/>
          <w:bCs/>
        </w:rPr>
        <w:t xml:space="preserve">Syntax: </w:t>
      </w:r>
      <w:r>
        <w:rPr>
          <w:rFonts w:ascii="LM Roman 12" w:hAnsi="LM Roman 12" w:cs="LM Roman 12"/>
        </w:rPr>
        <w:t>- exit</w:t>
      </w:r>
    </w:p>
    <w:p w:rsidR="0009603D" w:rsidRDefault="0009603D" w:rsidP="0009603D">
      <w:pPr>
        <w:widowControl w:val="0"/>
        <w:spacing w:before="7"/>
        <w:rPr>
          <w:rFonts w:ascii="LM Roman 12" w:hAnsi="LM Roman 12" w:cs="LM Roman 12"/>
          <w:sz w:val="40"/>
          <w:szCs w:val="40"/>
        </w:rPr>
      </w:pPr>
    </w:p>
    <w:p w:rsidR="0009603D" w:rsidRDefault="0009603D" w:rsidP="008C5B9D">
      <w:pPr>
        <w:widowControl w:val="0"/>
        <w:numPr>
          <w:ilvl w:val="0"/>
          <w:numId w:val="63"/>
        </w:numPr>
        <w:tabs>
          <w:tab w:val="left" w:pos="1130"/>
        </w:tabs>
        <w:spacing w:before="1" w:line="456" w:lineRule="exact"/>
        <w:ind w:left="1129" w:hanging="697"/>
        <w:rPr>
          <w:rFonts w:ascii="LM Roman 12" w:hAnsi="LM Roman 12" w:cs="LM Roman 12"/>
        </w:rPr>
      </w:pPr>
      <w:r>
        <w:rPr>
          <w:rFonts w:ascii="LM Roman 12" w:hAnsi="LM Roman 12" w:cs="LM Roman 12"/>
          <w:b/>
          <w:bCs/>
          <w:sz w:val="32"/>
          <w:szCs w:val="32"/>
        </w:rPr>
        <w:t xml:space="preserve">echo </w:t>
      </w:r>
      <w:r>
        <w:rPr>
          <w:rFonts w:ascii="LM Roman 12" w:hAnsi="LM Roman 12" w:cs="LM Roman 12"/>
        </w:rPr>
        <w:t>:- It prints the given input string to standard</w:t>
      </w:r>
      <w:r>
        <w:rPr>
          <w:rFonts w:ascii="LM Roman 12" w:hAnsi="LM Roman 12" w:cs="LM Roman 12"/>
          <w:spacing w:val="-52"/>
        </w:rPr>
        <w:t xml:space="preserve"> </w:t>
      </w:r>
      <w:r>
        <w:rPr>
          <w:rFonts w:ascii="LM Roman 12" w:hAnsi="LM Roman 12" w:cs="LM Roman 12"/>
        </w:rPr>
        <w:t>output.</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echo string</w:t>
      </w:r>
    </w:p>
    <w:p w:rsidR="0009603D" w:rsidRDefault="0009603D" w:rsidP="0009603D">
      <w:pPr>
        <w:pStyle w:val="Heading1"/>
        <w:widowControl w:val="0"/>
        <w:spacing w:before="118"/>
        <w:rPr>
          <w:rFonts w:ascii="LM Roman 12" w:hAnsi="LM Roman 12" w:cs="LM Roman 12"/>
          <w:b/>
          <w:bCs/>
          <w:smallCaps w:val="0"/>
          <w:sz w:val="22"/>
          <w:szCs w:val="22"/>
        </w:rPr>
      </w:pPr>
      <w:r>
        <w:rPr>
          <w:smallCaps w:val="0"/>
          <w:sz w:val="20"/>
          <w:szCs w:val="20"/>
        </w:rPr>
        <w:t>X.</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tbl>
      <w:tblPr>
        <w:tblW w:w="0" w:type="auto"/>
        <w:tblInd w:w="1144"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34"/>
        <w:gridCol w:w="7385"/>
      </w:tblGrid>
      <w:tr w:rsidR="0009603D">
        <w:tblPrEx>
          <w:tblCellMar>
            <w:top w:w="0" w:type="dxa"/>
            <w:bottom w:w="0" w:type="dxa"/>
          </w:tblCellMar>
        </w:tblPrEx>
        <w:trPr>
          <w:trHeight w:val="340"/>
        </w:trPr>
        <w:tc>
          <w:tcPr>
            <w:tcW w:w="1234" w:type="dxa"/>
            <w:tcBorders>
              <w:top w:val="single" w:sz="4" w:space="0" w:color="000000"/>
              <w:bottom w:val="single" w:sz="4" w:space="0" w:color="000000"/>
              <w:right w:val="single" w:sz="4" w:space="0" w:color="000000"/>
            </w:tcBorders>
          </w:tcPr>
          <w:p w:rsidR="0009603D" w:rsidRDefault="0009603D">
            <w:pPr>
              <w:widowControl w:val="0"/>
              <w:spacing w:line="320" w:lineRule="exact"/>
              <w:ind w:left="190" w:right="175"/>
              <w:jc w:val="center"/>
              <w:rPr>
                <w:rFonts w:ascii="LM Roman 12" w:hAnsi="LM Roman 12" w:cs="LM Roman 12"/>
                <w:b/>
                <w:bCs/>
              </w:rPr>
            </w:pPr>
            <w:r>
              <w:rPr>
                <w:rFonts w:ascii="LM Roman 12" w:hAnsi="LM Roman 12" w:cs="LM Roman 12"/>
                <w:b/>
                <w:bCs/>
              </w:rPr>
              <w:t>Option</w:t>
            </w:r>
          </w:p>
        </w:tc>
        <w:tc>
          <w:tcPr>
            <w:tcW w:w="7385" w:type="dxa"/>
            <w:tcBorders>
              <w:top w:val="single" w:sz="4" w:space="0" w:color="000000"/>
              <w:left w:val="single" w:sz="4" w:space="0" w:color="000000"/>
              <w:bottom w:val="single" w:sz="4" w:space="0" w:color="000000"/>
              <w:right w:val="nil"/>
            </w:tcBorders>
          </w:tcPr>
          <w:p w:rsidR="0009603D" w:rsidRDefault="0009603D">
            <w:pPr>
              <w:widowControl w:val="0"/>
              <w:spacing w:line="320" w:lineRule="exact"/>
              <w:ind w:left="109"/>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234" w:type="dxa"/>
            <w:tcBorders>
              <w:top w:val="single" w:sz="4" w:space="0" w:color="000000"/>
              <w:bottom w:val="single" w:sz="4" w:space="0" w:color="000000"/>
              <w:right w:val="single" w:sz="4" w:space="0" w:color="000000"/>
            </w:tcBorders>
          </w:tcPr>
          <w:p w:rsidR="0009603D" w:rsidRDefault="0009603D">
            <w:pPr>
              <w:widowControl w:val="0"/>
              <w:spacing w:line="320" w:lineRule="exact"/>
              <w:ind w:left="185" w:right="175"/>
              <w:jc w:val="center"/>
              <w:rPr>
                <w:rFonts w:ascii="LM Roman 12" w:hAnsi="LM Roman 12" w:cs="LM Roman 12"/>
              </w:rPr>
            </w:pPr>
            <w:r>
              <w:rPr>
                <w:rFonts w:ascii="LM Roman 12" w:hAnsi="LM Roman 12" w:cs="LM Roman 12"/>
              </w:rPr>
              <w:t>-n</w:t>
            </w:r>
          </w:p>
        </w:tc>
        <w:tc>
          <w:tcPr>
            <w:tcW w:w="7385" w:type="dxa"/>
            <w:tcBorders>
              <w:top w:val="single" w:sz="4" w:space="0" w:color="000000"/>
              <w:left w:val="single" w:sz="4" w:space="0" w:color="000000"/>
              <w:bottom w:val="single" w:sz="4" w:space="0" w:color="000000"/>
              <w:right w:val="nil"/>
            </w:tcBorders>
          </w:tcPr>
          <w:p w:rsidR="0009603D" w:rsidRDefault="0009603D">
            <w:pPr>
              <w:widowControl w:val="0"/>
              <w:spacing w:line="320" w:lineRule="exact"/>
              <w:ind w:left="109"/>
              <w:rPr>
                <w:rFonts w:ascii="LM Roman 12" w:hAnsi="LM Roman 12" w:cs="LM Roman 12"/>
              </w:rPr>
            </w:pPr>
            <w:r>
              <w:rPr>
                <w:rFonts w:ascii="LM Roman 12" w:hAnsi="LM Roman 12" w:cs="LM Roman 12"/>
              </w:rPr>
              <w:t>Do not output a trailing newline</w:t>
            </w:r>
          </w:p>
        </w:tc>
      </w:tr>
      <w:tr w:rsidR="0009603D">
        <w:tblPrEx>
          <w:tblCellMar>
            <w:top w:w="0" w:type="dxa"/>
            <w:bottom w:w="0" w:type="dxa"/>
          </w:tblCellMar>
        </w:tblPrEx>
        <w:trPr>
          <w:trHeight w:val="335"/>
        </w:trPr>
        <w:tc>
          <w:tcPr>
            <w:tcW w:w="1234" w:type="dxa"/>
            <w:tcBorders>
              <w:top w:val="single" w:sz="4" w:space="0" w:color="000000"/>
              <w:bottom w:val="single" w:sz="4" w:space="0" w:color="000000"/>
              <w:right w:val="single" w:sz="4" w:space="0" w:color="000000"/>
            </w:tcBorders>
          </w:tcPr>
          <w:p w:rsidR="0009603D" w:rsidRDefault="0009603D">
            <w:pPr>
              <w:widowControl w:val="0"/>
              <w:spacing w:line="316" w:lineRule="exact"/>
              <w:ind w:left="187" w:right="175"/>
              <w:jc w:val="center"/>
              <w:rPr>
                <w:rFonts w:ascii="LM Roman 12" w:hAnsi="LM Roman 12" w:cs="LM Roman 12"/>
              </w:rPr>
            </w:pPr>
            <w:r>
              <w:rPr>
                <w:rFonts w:ascii="LM Roman 12" w:hAnsi="LM Roman 12" w:cs="LM Roman 12"/>
              </w:rPr>
              <w:t>-e</w:t>
            </w:r>
          </w:p>
        </w:tc>
        <w:tc>
          <w:tcPr>
            <w:tcW w:w="7385" w:type="dxa"/>
            <w:tcBorders>
              <w:top w:val="single" w:sz="4" w:space="0" w:color="000000"/>
              <w:left w:val="single" w:sz="4" w:space="0" w:color="000000"/>
              <w:bottom w:val="single" w:sz="4" w:space="0" w:color="000000"/>
              <w:right w:val="nil"/>
            </w:tcBorders>
          </w:tcPr>
          <w:p w:rsidR="0009603D" w:rsidRDefault="0009603D">
            <w:pPr>
              <w:widowControl w:val="0"/>
              <w:spacing w:line="316" w:lineRule="exact"/>
              <w:ind w:left="109"/>
              <w:rPr>
                <w:rFonts w:ascii="LM Roman 12" w:hAnsi="LM Roman 12" w:cs="LM Roman 12"/>
              </w:rPr>
            </w:pPr>
            <w:r>
              <w:rPr>
                <w:rFonts w:ascii="LM Roman 12" w:hAnsi="LM Roman 12" w:cs="LM Roman 12"/>
              </w:rPr>
              <w:t>Enable interpretation of backslash escape sequences</w:t>
            </w:r>
          </w:p>
        </w:tc>
      </w:tr>
    </w:tbl>
    <w:p w:rsidR="0009603D" w:rsidRDefault="0009603D" w:rsidP="0009603D">
      <w:pPr>
        <w:widowControl w:val="0"/>
        <w:ind w:left="1129"/>
        <w:rPr>
          <w:rFonts w:ascii="LM Roman 12" w:hAnsi="LM Roman 12" w:cs="LM Roman 12"/>
          <w:b/>
          <w:bCs/>
        </w:rPr>
      </w:pPr>
      <w:r>
        <w:rPr>
          <w:rFonts w:ascii="LM Roman 12" w:hAnsi="LM Roman 12" w:cs="LM Roman 12"/>
          <w:b/>
          <w:bCs/>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lastRenderedPageBreak/>
        <w:drawing>
          <wp:inline distT="0" distB="0" distL="0" distR="0">
            <wp:extent cx="5461000" cy="2844800"/>
            <wp:effectExtent l="0" t="0" r="6350" b="0"/>
            <wp:docPr id="504" name="Picture 5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1000" cy="2844800"/>
                    </a:xfrm>
                    <a:prstGeom prst="rect">
                      <a:avLst/>
                    </a:prstGeom>
                    <a:noFill/>
                    <a:ln>
                      <a:noFill/>
                    </a:ln>
                  </pic:spPr>
                </pic:pic>
              </a:graphicData>
            </a:graphic>
          </wp:inline>
        </w:drawing>
      </w:r>
    </w:p>
    <w:p w:rsidR="0009603D" w:rsidRDefault="0009603D" w:rsidP="0009603D">
      <w:pPr>
        <w:widowControl w:val="0"/>
        <w:spacing w:before="1"/>
        <w:rPr>
          <w:rFonts w:ascii="LM Roman 12" w:hAnsi="LM Roman 12" w:cs="LM Roman 12"/>
          <w:b/>
          <w:bCs/>
          <w:sz w:val="31"/>
          <w:szCs w:val="31"/>
        </w:rPr>
      </w:pPr>
    </w:p>
    <w:p w:rsidR="0009603D" w:rsidRDefault="0009603D" w:rsidP="0009603D">
      <w:pPr>
        <w:widowControl w:val="0"/>
        <w:tabs>
          <w:tab w:val="left" w:pos="1130"/>
          <w:tab w:val="left" w:pos="9179"/>
        </w:tabs>
        <w:spacing w:line="228" w:lineRule="auto"/>
        <w:ind w:left="1129" w:right="637" w:hanging="696"/>
        <w:rPr>
          <w:rFonts w:ascii="LM Roman 12" w:hAnsi="LM Roman 12" w:cs="LM Roman 12"/>
        </w:rPr>
      </w:pPr>
      <w:r>
        <w:rPr>
          <w:rFonts w:ascii="LM Roman 12" w:hAnsi="LM Roman 12" w:cs="LM Roman 12"/>
          <w:b/>
          <w:bCs/>
          <w:sz w:val="32"/>
          <w:szCs w:val="32"/>
        </w:rPr>
        <w:t>9)</w:t>
      </w:r>
      <w:r>
        <w:rPr>
          <w:rFonts w:ascii="LM Roman 12" w:hAnsi="LM Roman 12" w:cs="LM Roman 12"/>
          <w:b/>
          <w:bCs/>
          <w:sz w:val="32"/>
          <w:szCs w:val="32"/>
        </w:rPr>
        <w:tab/>
        <w:t xml:space="preserve">who </w:t>
      </w:r>
      <w:r>
        <w:rPr>
          <w:rFonts w:ascii="LM Roman 12" w:hAnsi="LM Roman 12" w:cs="LM Roman 12"/>
        </w:rPr>
        <w:t>:- who command can list the names of users currently logged in, their terminal,</w:t>
      </w:r>
      <w:r>
        <w:rPr>
          <w:rFonts w:ascii="LM Roman 12" w:hAnsi="LM Roman 12" w:cs="LM Roman 12"/>
          <w:spacing w:val="-2"/>
        </w:rPr>
        <w:t xml:space="preserve"> </w:t>
      </w:r>
      <w:r>
        <w:rPr>
          <w:rFonts w:ascii="LM Roman 12" w:hAnsi="LM Roman 12" w:cs="LM Roman 12"/>
        </w:rPr>
        <w:t>the</w:t>
      </w:r>
      <w:r>
        <w:rPr>
          <w:rFonts w:ascii="LM Roman 12" w:hAnsi="LM Roman 12" w:cs="LM Roman 12"/>
        </w:rPr>
        <w:tab/>
      </w:r>
      <w:r>
        <w:rPr>
          <w:rFonts w:ascii="LM Roman 12" w:hAnsi="LM Roman 12" w:cs="LM Roman 12"/>
          <w:spacing w:val="-4"/>
        </w:rPr>
        <w:t>time</w:t>
      </w:r>
    </w:p>
    <w:p w:rsidR="0009603D" w:rsidRDefault="0009603D" w:rsidP="0009603D">
      <w:pPr>
        <w:widowControl w:val="0"/>
        <w:spacing w:line="228" w:lineRule="auto"/>
        <w:rPr>
          <w:rFonts w:ascii="LM Roman 12" w:hAnsi="LM Roman 12" w:cs="LM Roman 12"/>
        </w:rPr>
      </w:pPr>
    </w:p>
    <w:p w:rsidR="0009603D" w:rsidRDefault="0009603D" w:rsidP="0009603D">
      <w:pPr>
        <w:widowControl w:val="0"/>
        <w:spacing w:before="12"/>
        <w:rPr>
          <w:rFonts w:ascii="LM Roman 12" w:hAnsi="LM Roman 12" w:cs="LM Roman 12"/>
          <w:sz w:val="11"/>
          <w:szCs w:val="11"/>
        </w:rPr>
      </w:pPr>
    </w:p>
    <w:p w:rsidR="0009603D" w:rsidRDefault="0009603D" w:rsidP="0009603D">
      <w:pPr>
        <w:widowControl w:val="0"/>
        <w:spacing w:before="100"/>
        <w:ind w:left="1129" w:right="566"/>
        <w:rPr>
          <w:rFonts w:ascii="LM Roman 12" w:hAnsi="LM Roman 12" w:cs="LM Roman 12"/>
        </w:rPr>
      </w:pPr>
      <w:r>
        <w:rPr>
          <w:rFonts w:ascii="LM Roman 12" w:hAnsi="LM Roman 12" w:cs="LM Roman 12"/>
        </w:rPr>
        <w:t>they have been logged in, and the name of the host from which they have logged in.</w:t>
      </w:r>
    </w:p>
    <w:p w:rsidR="0009603D" w:rsidRDefault="0009603D" w:rsidP="0009603D">
      <w:pPr>
        <w:widowControl w:val="0"/>
        <w:spacing w:before="4"/>
        <w:ind w:left="1129"/>
        <w:rPr>
          <w:rFonts w:ascii="LM Roman 12" w:hAnsi="LM Roman 12" w:cs="LM Roman 12"/>
        </w:rPr>
      </w:pPr>
      <w:r>
        <w:rPr>
          <w:rFonts w:ascii="LM Roman 12" w:hAnsi="LM Roman 12" w:cs="LM Roman 12"/>
          <w:b/>
          <w:bCs/>
        </w:rPr>
        <w:t xml:space="preserve">Syntax: </w:t>
      </w:r>
      <w:r>
        <w:rPr>
          <w:rFonts w:ascii="LM Roman 12" w:hAnsi="LM Roman 12" w:cs="LM Roman 12"/>
        </w:rPr>
        <w:t>- who [options] [file]</w:t>
      </w:r>
    </w:p>
    <w:p w:rsidR="0009603D" w:rsidRDefault="0009603D" w:rsidP="0009603D">
      <w:pPr>
        <w:pStyle w:val="Heading1"/>
        <w:widowControl w:val="0"/>
        <w:spacing w:before="114"/>
        <w:rPr>
          <w:rFonts w:ascii="LM Roman 12" w:hAnsi="LM Roman 12" w:cs="LM Roman 12"/>
          <w:smallCaps w:val="0"/>
          <w:sz w:val="22"/>
          <w:szCs w:val="22"/>
        </w:rPr>
      </w:pPr>
      <w:r>
        <w:rPr>
          <w:smallCaps w:val="0"/>
          <w:sz w:val="20"/>
          <w:szCs w:val="20"/>
        </w:rPr>
        <w:t>XI.</w:t>
      </w:r>
      <w:r>
        <w:rPr>
          <w:smallCaps w:val="0"/>
          <w:sz w:val="20"/>
          <w:szCs w:val="20"/>
        </w:rPr>
        <w:tab/>
      </w:r>
      <w:r>
        <w:rPr>
          <w:rFonts w:ascii="LM Roman 12" w:hAnsi="LM Roman 12" w:cs="LM Roman 12"/>
          <w:smallCaps w:val="0"/>
          <w:sz w:val="22"/>
          <w:szCs w:val="22"/>
        </w:rPr>
        <w:t>Description: -</w:t>
      </w:r>
    </w:p>
    <w:p w:rsidR="0009603D" w:rsidRDefault="0009603D" w:rsidP="0009603D">
      <w:pPr>
        <w:widowControl w:val="0"/>
        <w:spacing w:before="13"/>
        <w:rPr>
          <w:rFonts w:ascii="LM Roman 12" w:hAnsi="LM Roman 12" w:cs="LM Roman 12"/>
          <w:b/>
          <w:bCs/>
          <w:sz w:val="7"/>
          <w:szCs w:val="7"/>
        </w:rPr>
      </w:pPr>
    </w:p>
    <w:tbl>
      <w:tblPr>
        <w:tblW w:w="0" w:type="auto"/>
        <w:tblInd w:w="1029"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7488"/>
      </w:tblGrid>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90" w:right="175"/>
              <w:jc w:val="center"/>
              <w:rPr>
                <w:rFonts w:ascii="LM Roman 12" w:hAnsi="LM Roman 12" w:cs="LM Roman 12"/>
                <w:b/>
                <w:bCs/>
              </w:rPr>
            </w:pPr>
            <w:r>
              <w:rPr>
                <w:rFonts w:ascii="LM Roman 12" w:hAnsi="LM Roman 12" w:cs="LM Roman 12"/>
                <w:b/>
                <w:bCs/>
              </w:rPr>
              <w:t>Option</w:t>
            </w:r>
          </w:p>
        </w:tc>
        <w:tc>
          <w:tcPr>
            <w:tcW w:w="748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9" w:right="179"/>
              <w:jc w:val="center"/>
              <w:rPr>
                <w:rFonts w:ascii="LM Roman 12" w:hAnsi="LM Roman 12" w:cs="LM Roman 12"/>
              </w:rPr>
            </w:pPr>
            <w:r>
              <w:rPr>
                <w:rFonts w:ascii="LM Roman 12" w:hAnsi="LM Roman 12" w:cs="LM Roman 12"/>
              </w:rPr>
              <w:t>-b</w:t>
            </w:r>
          </w:p>
        </w:tc>
        <w:tc>
          <w:tcPr>
            <w:tcW w:w="748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Prints time of last system boot</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7" w:right="179"/>
              <w:jc w:val="center"/>
              <w:rPr>
                <w:rFonts w:ascii="LM Roman 12" w:hAnsi="LM Roman 12" w:cs="LM Roman 12"/>
              </w:rPr>
            </w:pPr>
            <w:r>
              <w:rPr>
                <w:rFonts w:ascii="LM Roman 12" w:hAnsi="LM Roman 12" w:cs="LM Roman 12"/>
              </w:rPr>
              <w:t>-H</w:t>
            </w:r>
          </w:p>
        </w:tc>
        <w:tc>
          <w:tcPr>
            <w:tcW w:w="748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Print column headings above the output</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6" w:right="179"/>
              <w:jc w:val="center"/>
              <w:rPr>
                <w:rFonts w:ascii="LM Roman 12" w:hAnsi="LM Roman 12" w:cs="LM Roman 12"/>
              </w:rPr>
            </w:pPr>
            <w:r>
              <w:rPr>
                <w:rFonts w:ascii="LM Roman 12" w:hAnsi="LM Roman 12" w:cs="LM Roman 12"/>
              </w:rPr>
              <w:t>-a</w:t>
            </w:r>
          </w:p>
        </w:tc>
        <w:tc>
          <w:tcPr>
            <w:tcW w:w="748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Display all details of current logged in user</w:t>
            </w:r>
          </w:p>
        </w:tc>
      </w:tr>
      <w:tr w:rsidR="0009603D">
        <w:tblPrEx>
          <w:tblCellMar>
            <w:top w:w="0" w:type="dxa"/>
            <w:bottom w:w="0" w:type="dxa"/>
          </w:tblCellMar>
        </w:tblPrEx>
        <w:trPr>
          <w:trHeight w:val="676"/>
        </w:trPr>
        <w:tc>
          <w:tcPr>
            <w:tcW w:w="1243" w:type="dxa"/>
            <w:tcBorders>
              <w:top w:val="single" w:sz="4" w:space="0" w:color="000000"/>
              <w:bottom w:val="single" w:sz="4" w:space="0" w:color="000000"/>
              <w:right w:val="single" w:sz="4" w:space="0" w:color="000000"/>
            </w:tcBorders>
          </w:tcPr>
          <w:p w:rsidR="0009603D" w:rsidRDefault="0009603D">
            <w:pPr>
              <w:widowControl w:val="0"/>
              <w:spacing w:before="166"/>
              <w:ind w:left="190" w:right="177"/>
              <w:jc w:val="center"/>
              <w:rPr>
                <w:rFonts w:ascii="LM Roman 12" w:hAnsi="LM Roman 12" w:cs="LM Roman 12"/>
              </w:rPr>
            </w:pPr>
            <w:r>
              <w:rPr>
                <w:rFonts w:ascii="LM Roman 12" w:hAnsi="LM Roman 12" w:cs="LM Roman 12"/>
              </w:rPr>
              <w:t>-q</w:t>
            </w:r>
          </w:p>
        </w:tc>
        <w:tc>
          <w:tcPr>
            <w:tcW w:w="7488" w:type="dxa"/>
            <w:tcBorders>
              <w:top w:val="single" w:sz="4" w:space="0" w:color="000000"/>
              <w:left w:val="single" w:sz="4" w:space="0" w:color="000000"/>
              <w:bottom w:val="single" w:sz="4" w:space="0" w:color="000000"/>
            </w:tcBorders>
          </w:tcPr>
          <w:p w:rsidR="0009603D" w:rsidRDefault="0009603D">
            <w:pPr>
              <w:widowControl w:val="0"/>
              <w:spacing w:line="336" w:lineRule="exact"/>
              <w:ind w:left="110"/>
              <w:rPr>
                <w:rFonts w:ascii="LM Roman 12" w:hAnsi="LM Roman 12" w:cs="LM Roman 12"/>
              </w:rPr>
            </w:pPr>
            <w:r>
              <w:rPr>
                <w:rFonts w:ascii="LM Roman 12" w:hAnsi="LM Roman 12" w:cs="LM Roman 12"/>
              </w:rPr>
              <w:t>Prints only the usernames and the user count/total no of users logged in</w:t>
            </w:r>
          </w:p>
        </w:tc>
      </w:tr>
    </w:tbl>
    <w:p w:rsidR="0009603D" w:rsidRDefault="0009603D" w:rsidP="0009603D">
      <w:pPr>
        <w:widowControl w:val="0"/>
        <w:ind w:left="1129"/>
        <w:rPr>
          <w:rFonts w:ascii="LM Roman 12" w:hAnsi="LM Roman 12" w:cs="LM Roman 12"/>
          <w:b/>
          <w:bCs/>
        </w:rPr>
      </w:pPr>
      <w:r>
        <w:rPr>
          <w:rFonts w:ascii="LM Roman 12" w:hAnsi="LM Roman 12" w:cs="LM Roman 12"/>
          <w:b/>
          <w:bCs/>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461000" cy="1155700"/>
            <wp:effectExtent l="0" t="0" r="6350" b="6350"/>
            <wp:docPr id="503" name="Picture 5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1000" cy="1155700"/>
                    </a:xfrm>
                    <a:prstGeom prst="rect">
                      <a:avLst/>
                    </a:prstGeom>
                    <a:noFill/>
                    <a:ln>
                      <a:noFill/>
                    </a:ln>
                  </pic:spPr>
                </pic:pic>
              </a:graphicData>
            </a:graphic>
          </wp:inline>
        </w:drawing>
      </w:r>
    </w:p>
    <w:p w:rsidR="0009603D" w:rsidRDefault="0009603D" w:rsidP="0009603D">
      <w:pPr>
        <w:widowControl w:val="0"/>
        <w:spacing w:before="13"/>
        <w:rPr>
          <w:rFonts w:ascii="LM Roman 12" w:hAnsi="LM Roman 12" w:cs="LM Roman 12"/>
          <w:b/>
          <w:bCs/>
          <w:sz w:val="32"/>
          <w:szCs w:val="32"/>
        </w:rPr>
      </w:pPr>
    </w:p>
    <w:p w:rsidR="0009603D" w:rsidRDefault="0009603D" w:rsidP="0009603D">
      <w:pPr>
        <w:widowControl w:val="0"/>
        <w:tabs>
          <w:tab w:val="left" w:pos="1129"/>
        </w:tabs>
        <w:spacing w:line="456" w:lineRule="exact"/>
        <w:ind w:left="433"/>
        <w:rPr>
          <w:rFonts w:ascii="LM Roman 12" w:hAnsi="LM Roman 12" w:cs="LM Roman 12"/>
        </w:rPr>
      </w:pPr>
      <w:r>
        <w:rPr>
          <w:rFonts w:ascii="LM Roman 12" w:hAnsi="LM Roman 12" w:cs="LM Roman 12"/>
          <w:b/>
          <w:bCs/>
          <w:sz w:val="32"/>
          <w:szCs w:val="32"/>
        </w:rPr>
        <w:t>1)</w:t>
      </w:r>
      <w:r>
        <w:rPr>
          <w:rFonts w:ascii="LM Roman 12" w:hAnsi="LM Roman 12" w:cs="LM Roman 12"/>
          <w:b/>
          <w:bCs/>
          <w:sz w:val="32"/>
          <w:szCs w:val="32"/>
        </w:rPr>
        <w:tab/>
        <w:t>whoami</w:t>
      </w:r>
      <w:r>
        <w:rPr>
          <w:rFonts w:ascii="LM Roman 12" w:hAnsi="LM Roman 12" w:cs="LM Roman 12"/>
        </w:rPr>
        <w:t>:- Print effective</w:t>
      </w:r>
      <w:r>
        <w:rPr>
          <w:rFonts w:ascii="LM Roman 12" w:hAnsi="LM Roman 12" w:cs="LM Roman 12"/>
          <w:spacing w:val="-7"/>
        </w:rPr>
        <w:t xml:space="preserve"> </w:t>
      </w:r>
      <w:r>
        <w:rPr>
          <w:rFonts w:ascii="LM Roman 12" w:hAnsi="LM Roman 12" w:cs="LM Roman 12"/>
        </w:rPr>
        <w:t>userid</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whoami</w:t>
      </w:r>
    </w:p>
    <w:p w:rsidR="0009603D" w:rsidRDefault="0009603D" w:rsidP="0009603D">
      <w:pPr>
        <w:widowControl w:val="0"/>
        <w:spacing w:before="114"/>
        <w:ind w:left="1129"/>
        <w:rPr>
          <w:rFonts w:ascii="LM Roman 12" w:hAnsi="LM Roman 12" w:cs="LM Roman 12"/>
        </w:rPr>
      </w:pPr>
      <w:r>
        <w:rPr>
          <w:rFonts w:ascii="LM Roman 12" w:hAnsi="LM Roman 12" w:cs="LM Roman 12"/>
          <w:b/>
          <w:bCs/>
        </w:rPr>
        <w:t xml:space="preserve">Description: - </w:t>
      </w:r>
      <w:r>
        <w:rPr>
          <w:rFonts w:ascii="LM Roman 12" w:hAnsi="LM Roman 12" w:cs="LM Roman 12"/>
        </w:rPr>
        <w:t>Print the user name associated with the current effective user id.</w:t>
      </w:r>
    </w:p>
    <w:p w:rsidR="0009603D" w:rsidRDefault="0009603D" w:rsidP="0009603D">
      <w:pPr>
        <w:pStyle w:val="Heading1"/>
        <w:widowControl w:val="0"/>
        <w:spacing w:before="114"/>
        <w:rPr>
          <w:rFonts w:ascii="LM Roman 12" w:hAnsi="LM Roman 12" w:cs="LM Roman 12"/>
          <w:smallCaps w:val="0"/>
          <w:sz w:val="22"/>
          <w:szCs w:val="22"/>
        </w:rPr>
      </w:pPr>
      <w:r>
        <w:rPr>
          <w:smallCaps w:val="0"/>
          <w:sz w:val="20"/>
          <w:szCs w:val="20"/>
        </w:rPr>
        <w:t>XII.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461000" cy="1854200"/>
            <wp:effectExtent l="0" t="0" r="6350" b="0"/>
            <wp:docPr id="502" name="Picture 5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1000" cy="1854200"/>
                    </a:xfrm>
                    <a:prstGeom prst="rect">
                      <a:avLst/>
                    </a:prstGeom>
                    <a:noFill/>
                    <a:ln>
                      <a:noFill/>
                    </a:ln>
                  </pic:spPr>
                </pic:pic>
              </a:graphicData>
            </a:graphic>
          </wp:inline>
        </w:drawing>
      </w:r>
    </w:p>
    <w:p w:rsidR="0009603D" w:rsidRDefault="0009603D" w:rsidP="0009603D">
      <w:pPr>
        <w:widowControl w:val="0"/>
        <w:spacing w:before="11"/>
        <w:rPr>
          <w:rFonts w:ascii="LM Roman 12" w:hAnsi="LM Roman 12" w:cs="LM Roman 12"/>
          <w:b/>
          <w:bCs/>
          <w:sz w:val="32"/>
          <w:szCs w:val="32"/>
        </w:rPr>
      </w:pPr>
    </w:p>
    <w:p w:rsidR="0009603D" w:rsidRDefault="0009603D" w:rsidP="008C5B9D">
      <w:pPr>
        <w:widowControl w:val="0"/>
        <w:numPr>
          <w:ilvl w:val="0"/>
          <w:numId w:val="64"/>
        </w:numPr>
        <w:tabs>
          <w:tab w:val="left" w:pos="1130"/>
        </w:tabs>
        <w:spacing w:line="456" w:lineRule="exact"/>
        <w:ind w:left="1129" w:hanging="783"/>
        <w:rPr>
          <w:rFonts w:ascii="LM Roman 12" w:hAnsi="LM Roman 12" w:cs="LM Roman 12"/>
        </w:rPr>
      </w:pPr>
      <w:r>
        <w:rPr>
          <w:rFonts w:ascii="LM Roman 12" w:hAnsi="LM Roman 12" w:cs="LM Roman 12"/>
          <w:b/>
          <w:bCs/>
          <w:sz w:val="32"/>
          <w:szCs w:val="32"/>
        </w:rPr>
        <w:t xml:space="preserve">mkdir </w:t>
      </w:r>
      <w:r>
        <w:rPr>
          <w:rFonts w:ascii="LM Roman 12" w:hAnsi="LM Roman 12" w:cs="LM Roman 12"/>
        </w:rPr>
        <w:t>:- This command is used to create a new</w:t>
      </w:r>
      <w:r>
        <w:rPr>
          <w:rFonts w:ascii="LM Roman 12" w:hAnsi="LM Roman 12" w:cs="LM Roman 12"/>
          <w:spacing w:val="-23"/>
        </w:rPr>
        <w:t xml:space="preserve"> </w:t>
      </w:r>
      <w:r>
        <w:rPr>
          <w:rFonts w:ascii="LM Roman 12" w:hAnsi="LM Roman 12" w:cs="LM Roman 12"/>
        </w:rPr>
        <w:t>directory</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mkdir [options] directory</w:t>
      </w:r>
    </w:p>
    <w:p w:rsidR="0009603D" w:rsidRDefault="0009603D" w:rsidP="0009603D">
      <w:pPr>
        <w:widowControl w:val="0"/>
        <w:spacing w:line="342" w:lineRule="exact"/>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7"/>
        <w:rPr>
          <w:rFonts w:ascii="LM Roman 12" w:hAnsi="LM Roman 12" w:cs="LM Roman 12"/>
          <w:sz w:val="27"/>
          <w:szCs w:val="27"/>
        </w:rPr>
      </w:pPr>
    </w:p>
    <w:tbl>
      <w:tblPr>
        <w:tblW w:w="0" w:type="auto"/>
        <w:tblInd w:w="195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53"/>
        <w:gridCol w:w="5640"/>
      </w:tblGrid>
      <w:tr w:rsidR="0009603D">
        <w:tblPrEx>
          <w:tblCellMar>
            <w:top w:w="0" w:type="dxa"/>
            <w:bottom w:w="0" w:type="dxa"/>
          </w:tblCellMar>
        </w:tblPrEx>
        <w:trPr>
          <w:trHeight w:val="340"/>
        </w:trPr>
        <w:tc>
          <w:tcPr>
            <w:tcW w:w="1253" w:type="dxa"/>
            <w:tcBorders>
              <w:top w:val="single" w:sz="4" w:space="0" w:color="000000"/>
              <w:bottom w:val="single" w:sz="4" w:space="0" w:color="000000"/>
              <w:right w:val="single" w:sz="4" w:space="0" w:color="000000"/>
            </w:tcBorders>
          </w:tcPr>
          <w:p w:rsidR="0009603D" w:rsidRDefault="0009603D">
            <w:pPr>
              <w:widowControl w:val="0"/>
              <w:spacing w:line="320" w:lineRule="exact"/>
              <w:ind w:left="194" w:right="189"/>
              <w:jc w:val="center"/>
              <w:rPr>
                <w:rFonts w:ascii="LM Roman 12" w:hAnsi="LM Roman 12" w:cs="LM Roman 12"/>
                <w:b/>
                <w:bCs/>
              </w:rPr>
            </w:pPr>
            <w:r>
              <w:rPr>
                <w:rFonts w:ascii="LM Roman 12" w:hAnsi="LM Roman 12" w:cs="LM Roman 12"/>
                <w:b/>
                <w:bCs/>
              </w:rPr>
              <w:t>Option</w:t>
            </w:r>
          </w:p>
        </w:tc>
        <w:tc>
          <w:tcPr>
            <w:tcW w:w="5640"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25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8" w:right="189"/>
              <w:jc w:val="center"/>
              <w:rPr>
                <w:rFonts w:ascii="LM Roman 12" w:hAnsi="LM Roman 12" w:cs="LM Roman 12"/>
              </w:rPr>
            </w:pPr>
            <w:r>
              <w:rPr>
                <w:rFonts w:ascii="LM Roman 12" w:hAnsi="LM Roman 12" w:cs="LM Roman 12"/>
              </w:rPr>
              <w:t>-m</w:t>
            </w:r>
          </w:p>
        </w:tc>
        <w:tc>
          <w:tcPr>
            <w:tcW w:w="5640"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Set permission mode</w:t>
            </w:r>
          </w:p>
        </w:tc>
      </w:tr>
      <w:tr w:rsidR="0009603D">
        <w:tblPrEx>
          <w:tblCellMar>
            <w:top w:w="0" w:type="dxa"/>
            <w:bottom w:w="0" w:type="dxa"/>
          </w:tblCellMar>
        </w:tblPrEx>
        <w:trPr>
          <w:trHeight w:val="671"/>
        </w:trPr>
        <w:tc>
          <w:tcPr>
            <w:tcW w:w="1253" w:type="dxa"/>
            <w:tcBorders>
              <w:top w:val="single" w:sz="4" w:space="0" w:color="000000"/>
              <w:bottom w:val="single" w:sz="4" w:space="0" w:color="000000"/>
              <w:right w:val="single" w:sz="4" w:space="0" w:color="000000"/>
            </w:tcBorders>
          </w:tcPr>
          <w:p w:rsidR="0009603D" w:rsidRDefault="0009603D">
            <w:pPr>
              <w:widowControl w:val="0"/>
              <w:spacing w:line="336" w:lineRule="exact"/>
              <w:ind w:left="189" w:right="189"/>
              <w:jc w:val="center"/>
              <w:rPr>
                <w:rFonts w:ascii="LM Roman 12" w:hAnsi="LM Roman 12" w:cs="LM Roman 12"/>
              </w:rPr>
            </w:pPr>
            <w:r>
              <w:rPr>
                <w:rFonts w:ascii="LM Roman 12" w:hAnsi="LM Roman 12" w:cs="LM Roman 12"/>
              </w:rPr>
              <w:t>-p</w:t>
            </w:r>
          </w:p>
        </w:tc>
        <w:tc>
          <w:tcPr>
            <w:tcW w:w="5640"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ight="31"/>
              <w:rPr>
                <w:rFonts w:ascii="LM Roman 12" w:hAnsi="LM Roman 12" w:cs="LM Roman 12"/>
              </w:rPr>
            </w:pPr>
            <w:r>
              <w:rPr>
                <w:rFonts w:ascii="LM Roman 12" w:hAnsi="LM Roman 12" w:cs="LM Roman 12"/>
              </w:rPr>
              <w:t>No error if existing, make parent directories as needed</w:t>
            </w:r>
          </w:p>
        </w:tc>
      </w:tr>
      <w:tr w:rsidR="0009603D">
        <w:tblPrEx>
          <w:tblCellMar>
            <w:top w:w="0" w:type="dxa"/>
            <w:bottom w:w="0" w:type="dxa"/>
          </w:tblCellMar>
        </w:tblPrEx>
        <w:trPr>
          <w:trHeight w:val="340"/>
        </w:trPr>
        <w:tc>
          <w:tcPr>
            <w:tcW w:w="1253" w:type="dxa"/>
            <w:tcBorders>
              <w:top w:val="single" w:sz="4" w:space="0" w:color="000000"/>
              <w:bottom w:val="single" w:sz="4" w:space="0" w:color="000000"/>
              <w:right w:val="single" w:sz="4" w:space="0" w:color="000000"/>
            </w:tcBorders>
          </w:tcPr>
          <w:p w:rsidR="0009603D" w:rsidRDefault="0009603D">
            <w:pPr>
              <w:widowControl w:val="0"/>
              <w:spacing w:line="320" w:lineRule="exact"/>
              <w:ind w:left="192" w:right="189"/>
              <w:jc w:val="center"/>
              <w:rPr>
                <w:rFonts w:ascii="LM Roman 12" w:hAnsi="LM Roman 12" w:cs="LM Roman 12"/>
              </w:rPr>
            </w:pPr>
            <w:r>
              <w:rPr>
                <w:rFonts w:ascii="LM Roman 12" w:hAnsi="LM Roman 12" w:cs="LM Roman 12"/>
              </w:rPr>
              <w:t>-v</w:t>
            </w:r>
          </w:p>
        </w:tc>
        <w:tc>
          <w:tcPr>
            <w:tcW w:w="5640"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Print a message for each created directory</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lastRenderedPageBreak/>
        <w:t>XIII.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1549400"/>
            <wp:effectExtent l="0" t="0" r="0" b="0"/>
            <wp:docPr id="501" name="Picture 5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1549400"/>
                    </a:xfrm>
                    <a:prstGeom prst="rect">
                      <a:avLst/>
                    </a:prstGeom>
                    <a:noFill/>
                    <a:ln>
                      <a:noFill/>
                    </a:ln>
                  </pic:spPr>
                </pic:pic>
              </a:graphicData>
            </a:graphic>
          </wp:inline>
        </w:drawing>
      </w:r>
    </w:p>
    <w:p w:rsidR="0009603D" w:rsidRDefault="0009603D" w:rsidP="0009603D">
      <w:pPr>
        <w:widowControl w:val="0"/>
        <w:spacing w:before="13"/>
        <w:rPr>
          <w:rFonts w:ascii="LM Roman 12" w:hAnsi="LM Roman 12" w:cs="LM Roman 12"/>
          <w:b/>
          <w:bCs/>
          <w:sz w:val="31"/>
          <w:szCs w:val="31"/>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12)</w:t>
      </w:r>
      <w:r>
        <w:rPr>
          <w:rFonts w:ascii="LM Roman 12" w:hAnsi="LM Roman 12" w:cs="LM Roman 12"/>
          <w:b/>
          <w:bCs/>
          <w:sz w:val="32"/>
          <w:szCs w:val="32"/>
        </w:rPr>
        <w:tab/>
        <w:t xml:space="preserve">rmdir </w:t>
      </w:r>
      <w:r>
        <w:rPr>
          <w:rFonts w:ascii="LM Roman 12" w:hAnsi="LM Roman 12" w:cs="LM Roman 12"/>
        </w:rPr>
        <w:t>:- It is used to delete/remove a directory and its</w:t>
      </w:r>
      <w:r>
        <w:rPr>
          <w:rFonts w:ascii="LM Roman 12" w:hAnsi="LM Roman 12" w:cs="LM Roman 12"/>
          <w:spacing w:val="-26"/>
        </w:rPr>
        <w:t xml:space="preserve"> </w:t>
      </w:r>
      <w:r>
        <w:rPr>
          <w:rFonts w:ascii="LM Roman 12" w:hAnsi="LM Roman 12" w:cs="LM Roman 12"/>
        </w:rPr>
        <w:t>subdirectories.</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rmdir [options...] Directory</w:t>
      </w:r>
    </w:p>
    <w:p w:rsidR="0009603D" w:rsidRDefault="0009603D" w:rsidP="0009603D">
      <w:pPr>
        <w:pStyle w:val="Heading1"/>
        <w:widowControl w:val="0"/>
        <w:spacing w:before="114" w:line="340" w:lineRule="exact"/>
        <w:rPr>
          <w:rFonts w:ascii="LM Roman 12" w:hAnsi="LM Roman 12" w:cs="LM Roman 12"/>
          <w:b/>
          <w:bCs/>
          <w:smallCaps w:val="0"/>
          <w:sz w:val="22"/>
          <w:szCs w:val="22"/>
        </w:rPr>
      </w:pPr>
      <w:r>
        <w:rPr>
          <w:smallCaps w:val="0"/>
          <w:sz w:val="20"/>
          <w:szCs w:val="20"/>
        </w:rPr>
        <w:t>XIV.</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7"/>
        </w:numPr>
        <w:tabs>
          <w:tab w:val="clear" w:pos="0"/>
          <w:tab w:val="left" w:pos="1850"/>
        </w:tabs>
        <w:spacing w:line="336" w:lineRule="exact"/>
        <w:ind w:left="1849" w:hanging="361"/>
        <w:rPr>
          <w:rFonts w:ascii="LM Roman 12" w:hAnsi="LM Roman 12" w:cs="LM Roman 12"/>
        </w:rPr>
      </w:pPr>
      <w:r>
        <w:rPr>
          <w:rFonts w:ascii="LM Roman 12" w:hAnsi="LM Roman 12" w:cs="LM Roman 12"/>
        </w:rPr>
        <w:t>It removes only empty</w:t>
      </w:r>
      <w:r>
        <w:rPr>
          <w:rFonts w:ascii="LM Roman 12" w:hAnsi="LM Roman 12" w:cs="LM Roman 12"/>
          <w:spacing w:val="-8"/>
        </w:rPr>
        <w:t xml:space="preserve"> </w:t>
      </w:r>
      <w:r>
        <w:rPr>
          <w:rFonts w:ascii="LM Roman 12" w:hAnsi="LM Roman 12" w:cs="LM Roman 12"/>
        </w:rPr>
        <w:t>directory.</w:t>
      </w:r>
    </w:p>
    <w:tbl>
      <w:tblPr>
        <w:tblW w:w="0" w:type="auto"/>
        <w:tblInd w:w="195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53"/>
        <w:gridCol w:w="5640"/>
      </w:tblGrid>
      <w:tr w:rsidR="0009603D">
        <w:tblPrEx>
          <w:tblCellMar>
            <w:top w:w="0" w:type="dxa"/>
            <w:bottom w:w="0" w:type="dxa"/>
          </w:tblCellMar>
        </w:tblPrEx>
        <w:trPr>
          <w:trHeight w:val="345"/>
        </w:trPr>
        <w:tc>
          <w:tcPr>
            <w:tcW w:w="1253" w:type="dxa"/>
            <w:tcBorders>
              <w:top w:val="single" w:sz="4" w:space="0" w:color="000000"/>
              <w:bottom w:val="single" w:sz="4" w:space="0" w:color="000000"/>
              <w:right w:val="single" w:sz="4" w:space="0" w:color="000000"/>
            </w:tcBorders>
          </w:tcPr>
          <w:p w:rsidR="0009603D" w:rsidRDefault="0009603D">
            <w:pPr>
              <w:widowControl w:val="0"/>
              <w:spacing w:line="325" w:lineRule="exact"/>
              <w:ind w:left="194" w:right="189"/>
              <w:jc w:val="center"/>
              <w:rPr>
                <w:rFonts w:ascii="LM Roman 12" w:hAnsi="LM Roman 12" w:cs="LM Roman 12"/>
                <w:b/>
                <w:bCs/>
              </w:rPr>
            </w:pPr>
            <w:r>
              <w:rPr>
                <w:rFonts w:ascii="LM Roman 12" w:hAnsi="LM Roman 12" w:cs="LM Roman 12"/>
                <w:b/>
                <w:bCs/>
              </w:rPr>
              <w:t>Option</w:t>
            </w:r>
          </w:p>
        </w:tc>
        <w:tc>
          <w:tcPr>
            <w:tcW w:w="5640" w:type="dxa"/>
            <w:tcBorders>
              <w:top w:val="single" w:sz="4" w:space="0" w:color="000000"/>
              <w:left w:val="single" w:sz="4" w:space="0" w:color="000000"/>
              <w:bottom w:val="single" w:sz="4" w:space="0" w:color="000000"/>
            </w:tcBorders>
          </w:tcPr>
          <w:p w:rsidR="0009603D" w:rsidRDefault="0009603D">
            <w:pPr>
              <w:widowControl w:val="0"/>
              <w:spacing w:line="325"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5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9" w:right="189"/>
              <w:jc w:val="center"/>
              <w:rPr>
                <w:rFonts w:ascii="LM Roman 12" w:hAnsi="LM Roman 12" w:cs="LM Roman 12"/>
              </w:rPr>
            </w:pPr>
            <w:r>
              <w:rPr>
                <w:rFonts w:ascii="LM Roman 12" w:hAnsi="LM Roman 12" w:cs="LM Roman 12"/>
              </w:rPr>
              <w:t>-p</w:t>
            </w:r>
          </w:p>
        </w:tc>
        <w:tc>
          <w:tcPr>
            <w:tcW w:w="5640"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Remove directory and its ancestors</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t>XV.</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1422400"/>
            <wp:effectExtent l="0" t="0" r="0" b="6350"/>
            <wp:docPr id="500" name="Picture 5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1422400"/>
                    </a:xfrm>
                    <a:prstGeom prst="rect">
                      <a:avLst/>
                    </a:prstGeom>
                    <a:noFill/>
                    <a:ln>
                      <a:noFill/>
                    </a:ln>
                  </pic:spPr>
                </pic:pic>
              </a:graphicData>
            </a:graphic>
          </wp:inline>
        </w:drawing>
      </w:r>
    </w:p>
    <w:p w:rsidR="0009603D" w:rsidRDefault="0009603D" w:rsidP="0009603D">
      <w:pPr>
        <w:widowControl w:val="0"/>
        <w:spacing w:before="6"/>
        <w:rPr>
          <w:rFonts w:ascii="LM Roman 12" w:hAnsi="LM Roman 12" w:cs="LM Roman 12"/>
          <w:b/>
          <w:bCs/>
        </w:rPr>
      </w:pPr>
    </w:p>
    <w:p w:rsidR="0009603D" w:rsidRDefault="0009603D" w:rsidP="0009603D">
      <w:pPr>
        <w:widowControl w:val="0"/>
        <w:tabs>
          <w:tab w:val="left" w:pos="1130"/>
          <w:tab w:val="left" w:pos="2804"/>
        </w:tabs>
        <w:ind w:left="1129" w:right="1205" w:hanging="783"/>
        <w:rPr>
          <w:rFonts w:ascii="LM Roman 12" w:hAnsi="LM Roman 12" w:cs="LM Roman 12"/>
        </w:rPr>
      </w:pPr>
      <w:r>
        <w:rPr>
          <w:rFonts w:ascii="LM Roman 12" w:hAnsi="LM Roman 12" w:cs="LM Roman 12"/>
          <w:b/>
          <w:bCs/>
          <w:sz w:val="32"/>
          <w:szCs w:val="32"/>
        </w:rPr>
        <w:t>13)</w:t>
      </w:r>
      <w:r>
        <w:rPr>
          <w:rFonts w:ascii="LM Roman 12" w:hAnsi="LM Roman 12" w:cs="LM Roman 12"/>
          <w:b/>
          <w:bCs/>
          <w:sz w:val="32"/>
          <w:szCs w:val="32"/>
        </w:rPr>
        <w:tab/>
        <w:t xml:space="preserve">bc </w:t>
      </w:r>
      <w:r>
        <w:rPr>
          <w:rFonts w:ascii="LM Roman 12" w:hAnsi="LM Roman 12" w:cs="LM Roman 12"/>
        </w:rPr>
        <w:t>:- bc command is used for command line calculator. It is similar to basic calculator.</w:t>
      </w:r>
      <w:r>
        <w:rPr>
          <w:rFonts w:ascii="LM Roman 12" w:hAnsi="LM Roman 12" w:cs="LM Roman 12"/>
          <w:spacing w:val="-1"/>
        </w:rPr>
        <w:t xml:space="preserve"> </w:t>
      </w:r>
      <w:r>
        <w:rPr>
          <w:rFonts w:ascii="LM Roman 12" w:hAnsi="LM Roman 12" w:cs="LM Roman 12"/>
        </w:rPr>
        <w:t>By</w:t>
      </w:r>
      <w:r>
        <w:rPr>
          <w:rFonts w:ascii="LM Roman 12" w:hAnsi="LM Roman 12" w:cs="LM Roman 12"/>
        </w:rPr>
        <w:tab/>
        <w:t xml:space="preserve">using which we can do basic mathematical calculations. </w:t>
      </w:r>
      <w:r>
        <w:rPr>
          <w:rFonts w:ascii="LM Roman 12" w:hAnsi="LM Roman 12" w:cs="LM Roman 12"/>
          <w:b/>
          <w:bCs/>
        </w:rPr>
        <w:t xml:space="preserve">Syntax: </w:t>
      </w:r>
      <w:r>
        <w:rPr>
          <w:rFonts w:ascii="LM Roman 12" w:hAnsi="LM Roman 12" w:cs="LM Roman 12"/>
        </w:rPr>
        <w:t>- bc</w:t>
      </w:r>
      <w:r>
        <w:rPr>
          <w:rFonts w:ascii="LM Roman 12" w:hAnsi="LM Roman 12" w:cs="LM Roman 12"/>
          <w:spacing w:val="-17"/>
        </w:rPr>
        <w:t xml:space="preserve"> </w:t>
      </w:r>
      <w:r>
        <w:rPr>
          <w:rFonts w:ascii="LM Roman 12" w:hAnsi="LM Roman 12" w:cs="LM Roman 12"/>
        </w:rPr>
        <w:t>[options]</w:t>
      </w:r>
    </w:p>
    <w:p w:rsidR="0009603D" w:rsidRDefault="0009603D" w:rsidP="0009603D">
      <w:pPr>
        <w:widowControl w:val="0"/>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1"/>
        <w:rPr>
          <w:rFonts w:ascii="LM Roman 12" w:hAnsi="LM Roman 12" w:cs="LM Roman 12"/>
          <w:sz w:val="16"/>
          <w:szCs w:val="16"/>
        </w:rPr>
      </w:pPr>
    </w:p>
    <w:p w:rsidR="0009603D" w:rsidRDefault="0009603D" w:rsidP="008C5B9D">
      <w:pPr>
        <w:widowControl w:val="0"/>
        <w:numPr>
          <w:ilvl w:val="1"/>
          <w:numId w:val="8"/>
        </w:numPr>
        <w:tabs>
          <w:tab w:val="clear" w:pos="0"/>
          <w:tab w:val="left" w:pos="1850"/>
        </w:tabs>
        <w:spacing w:before="100"/>
        <w:ind w:left="1849" w:right="634" w:hanging="360"/>
        <w:jc w:val="both"/>
        <w:rPr>
          <w:rFonts w:ascii="LM Roman 12" w:hAnsi="LM Roman 12" w:cs="LM Roman 12"/>
        </w:rPr>
      </w:pPr>
      <w:r>
        <w:rPr>
          <w:rFonts w:ascii="LM Roman 12" w:hAnsi="LM Roman 12" w:cs="LM Roman 12"/>
        </w:rPr>
        <w:t>bc is a language that supports arbitrary precision numbers with interactive execution of</w:t>
      </w:r>
      <w:r>
        <w:rPr>
          <w:rFonts w:ascii="LM Roman 12" w:hAnsi="LM Roman 12" w:cs="LM Roman 12"/>
          <w:spacing w:val="-6"/>
        </w:rPr>
        <w:t xml:space="preserve"> </w:t>
      </w:r>
      <w:r>
        <w:rPr>
          <w:rFonts w:ascii="LM Roman 12" w:hAnsi="LM Roman 12" w:cs="LM Roman 12"/>
        </w:rPr>
        <w:t>statements.</w:t>
      </w:r>
    </w:p>
    <w:p w:rsidR="0009603D" w:rsidRDefault="0009603D" w:rsidP="008C5B9D">
      <w:pPr>
        <w:widowControl w:val="0"/>
        <w:numPr>
          <w:ilvl w:val="1"/>
          <w:numId w:val="8"/>
        </w:numPr>
        <w:tabs>
          <w:tab w:val="clear" w:pos="0"/>
          <w:tab w:val="left" w:pos="1850"/>
        </w:tabs>
        <w:ind w:left="1849" w:right="637" w:hanging="360"/>
        <w:jc w:val="both"/>
        <w:rPr>
          <w:rFonts w:ascii="LM Roman 12" w:hAnsi="LM Roman 12" w:cs="LM Roman 12"/>
        </w:rPr>
      </w:pPr>
      <w:r>
        <w:rPr>
          <w:rFonts w:ascii="LM Roman 12" w:hAnsi="LM Roman 12" w:cs="LM Roman 12"/>
        </w:rPr>
        <w:t>bc starts by processing code from all the files listed on the command line</w:t>
      </w:r>
      <w:r>
        <w:rPr>
          <w:rFonts w:ascii="LM Roman 12" w:hAnsi="LM Roman 12" w:cs="LM Roman 12"/>
          <w:spacing w:val="-34"/>
        </w:rPr>
        <w:t xml:space="preserve"> </w:t>
      </w:r>
      <w:r>
        <w:rPr>
          <w:rFonts w:ascii="LM Roman 12" w:hAnsi="LM Roman 12" w:cs="LM Roman 12"/>
        </w:rPr>
        <w:t>in the order listed. After all files have been processed, bc reads from the standard input. All code is executed as it is</w:t>
      </w:r>
      <w:r>
        <w:rPr>
          <w:rFonts w:ascii="LM Roman 12" w:hAnsi="LM Roman 12" w:cs="LM Roman 12"/>
          <w:spacing w:val="-19"/>
        </w:rPr>
        <w:t xml:space="preserve"> </w:t>
      </w:r>
      <w:r>
        <w:rPr>
          <w:rFonts w:ascii="LM Roman 12" w:hAnsi="LM Roman 12" w:cs="LM Roman 12"/>
        </w:rPr>
        <w:t>read.</w:t>
      </w:r>
    </w:p>
    <w:tbl>
      <w:tblPr>
        <w:tblW w:w="0" w:type="auto"/>
        <w:tblInd w:w="2575"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4397"/>
      </w:tblGrid>
      <w:tr w:rsidR="0009603D">
        <w:tblPrEx>
          <w:tblCellMar>
            <w:top w:w="0" w:type="dxa"/>
            <w:bottom w:w="0" w:type="dxa"/>
          </w:tblCellMar>
        </w:tblPrEx>
        <w:trPr>
          <w:trHeight w:val="345"/>
        </w:trPr>
        <w:tc>
          <w:tcPr>
            <w:tcW w:w="1243" w:type="dxa"/>
            <w:tcBorders>
              <w:top w:val="single" w:sz="4" w:space="0" w:color="000000"/>
              <w:bottom w:val="single" w:sz="4" w:space="0" w:color="000000"/>
              <w:right w:val="single" w:sz="4" w:space="0" w:color="000000"/>
            </w:tcBorders>
          </w:tcPr>
          <w:p w:rsidR="0009603D" w:rsidRDefault="0009603D">
            <w:pPr>
              <w:widowControl w:val="0"/>
              <w:spacing w:line="325" w:lineRule="exact"/>
              <w:ind w:left="190" w:right="175"/>
              <w:jc w:val="center"/>
              <w:rPr>
                <w:rFonts w:ascii="LM Roman 12" w:hAnsi="LM Roman 12" w:cs="LM Roman 12"/>
                <w:b/>
                <w:bCs/>
              </w:rPr>
            </w:pPr>
            <w:r>
              <w:rPr>
                <w:rFonts w:ascii="LM Roman 12" w:hAnsi="LM Roman 12" w:cs="LM Roman 12"/>
                <w:b/>
                <w:bCs/>
              </w:rPr>
              <w:lastRenderedPageBreak/>
              <w:t>Option</w:t>
            </w:r>
          </w:p>
        </w:tc>
        <w:tc>
          <w:tcPr>
            <w:tcW w:w="4397" w:type="dxa"/>
            <w:tcBorders>
              <w:top w:val="single" w:sz="4" w:space="0" w:color="000000"/>
              <w:left w:val="single" w:sz="4" w:space="0" w:color="000000"/>
              <w:bottom w:val="single" w:sz="4" w:space="0" w:color="000000"/>
            </w:tcBorders>
          </w:tcPr>
          <w:p w:rsidR="0009603D" w:rsidRDefault="0009603D">
            <w:pPr>
              <w:widowControl w:val="0"/>
              <w:spacing w:line="325"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90" w:right="177"/>
              <w:jc w:val="center"/>
              <w:rPr>
                <w:rFonts w:ascii="LM Roman 12" w:hAnsi="LM Roman 12" w:cs="LM Roman 12"/>
              </w:rPr>
            </w:pPr>
            <w:r>
              <w:rPr>
                <w:rFonts w:ascii="LM Roman 12" w:hAnsi="LM Roman 12" w:cs="LM Roman 12"/>
              </w:rPr>
              <w:t>-q</w:t>
            </w:r>
          </w:p>
        </w:tc>
        <w:tc>
          <w:tcPr>
            <w:tcW w:w="4397"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To avoid bc welcome message</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90" w:right="178"/>
              <w:jc w:val="center"/>
              <w:rPr>
                <w:rFonts w:ascii="LM Roman 12" w:hAnsi="LM Roman 12" w:cs="LM Roman 12"/>
              </w:rPr>
            </w:pPr>
            <w:r>
              <w:rPr>
                <w:rFonts w:ascii="LM Roman 12" w:hAnsi="LM Roman 12" w:cs="LM Roman 12"/>
              </w:rPr>
              <w:t>-l</w:t>
            </w:r>
          </w:p>
        </w:tc>
        <w:tc>
          <w:tcPr>
            <w:tcW w:w="4397"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To include math library functionalities</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t>XVI.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461000" cy="1231900"/>
            <wp:effectExtent l="0" t="0" r="6350" b="6350"/>
            <wp:docPr id="499" name="Picture 4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1000" cy="1231900"/>
                    </a:xfrm>
                    <a:prstGeom prst="rect">
                      <a:avLst/>
                    </a:prstGeom>
                    <a:noFill/>
                    <a:ln>
                      <a:noFill/>
                    </a:ln>
                  </pic:spPr>
                </pic:pic>
              </a:graphicData>
            </a:graphic>
          </wp:inline>
        </w:drawing>
      </w:r>
    </w:p>
    <w:p w:rsidR="0009603D" w:rsidRDefault="0009603D" w:rsidP="0009603D">
      <w:pPr>
        <w:widowControl w:val="0"/>
        <w:spacing w:before="3"/>
        <w:rPr>
          <w:rFonts w:ascii="LM Roman 12" w:hAnsi="LM Roman 12" w:cs="LM Roman 12"/>
          <w:b/>
          <w:bCs/>
          <w:sz w:val="32"/>
          <w:szCs w:val="32"/>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14)</w:t>
      </w:r>
      <w:r>
        <w:rPr>
          <w:rFonts w:ascii="LM Roman 12" w:hAnsi="LM Roman 12" w:cs="LM Roman 12"/>
          <w:b/>
          <w:bCs/>
          <w:sz w:val="32"/>
          <w:szCs w:val="32"/>
        </w:rPr>
        <w:tab/>
        <w:t xml:space="preserve">uname </w:t>
      </w:r>
      <w:r>
        <w:rPr>
          <w:rFonts w:ascii="LM Roman 12" w:hAnsi="LM Roman 12" w:cs="LM Roman 12"/>
        </w:rPr>
        <w:t>:- It is used to print system</w:t>
      </w:r>
      <w:r>
        <w:rPr>
          <w:rFonts w:ascii="LM Roman 12" w:hAnsi="LM Roman 12" w:cs="LM Roman 12"/>
          <w:spacing w:val="-17"/>
        </w:rPr>
        <w:t xml:space="preserve"> </w:t>
      </w:r>
      <w:r>
        <w:rPr>
          <w:rFonts w:ascii="LM Roman 12" w:hAnsi="LM Roman 12" w:cs="LM Roman 12"/>
        </w:rPr>
        <w:t>information.</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uname [options]</w:t>
      </w:r>
    </w:p>
    <w:p w:rsidR="0009603D" w:rsidRDefault="0009603D" w:rsidP="0009603D">
      <w:pPr>
        <w:pStyle w:val="Heading1"/>
        <w:widowControl w:val="0"/>
        <w:spacing w:before="114"/>
        <w:rPr>
          <w:rFonts w:ascii="LM Roman 12" w:hAnsi="LM Roman 12" w:cs="LM Roman 12"/>
          <w:smallCaps w:val="0"/>
          <w:sz w:val="22"/>
          <w:szCs w:val="22"/>
        </w:rPr>
      </w:pPr>
      <w:r>
        <w:rPr>
          <w:smallCaps w:val="0"/>
          <w:sz w:val="20"/>
          <w:szCs w:val="20"/>
        </w:rPr>
        <w:t>XVII.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9"/>
        </w:numPr>
        <w:tabs>
          <w:tab w:val="clear" w:pos="0"/>
          <w:tab w:val="left" w:pos="1850"/>
        </w:tabs>
        <w:ind w:left="1849" w:hanging="361"/>
        <w:rPr>
          <w:rFonts w:ascii="LM Roman 12" w:hAnsi="LM Roman 12" w:cs="LM Roman 12"/>
        </w:rPr>
      </w:pPr>
      <w:r>
        <w:rPr>
          <w:rFonts w:ascii="LM Roman 12" w:hAnsi="LM Roman 12" w:cs="LM Roman 12"/>
        </w:rPr>
        <w:t>Print certain system</w:t>
      </w:r>
      <w:r>
        <w:rPr>
          <w:rFonts w:ascii="LM Roman 12" w:hAnsi="LM Roman 12" w:cs="LM Roman 12"/>
          <w:spacing w:val="-7"/>
        </w:rPr>
        <w:t xml:space="preserve"> </w:t>
      </w:r>
      <w:r>
        <w:rPr>
          <w:rFonts w:ascii="LM Roman 12" w:hAnsi="LM Roman 12" w:cs="LM Roman 12"/>
        </w:rPr>
        <w:t>information.</w:t>
      </w:r>
    </w:p>
    <w:tbl>
      <w:tblPr>
        <w:tblW w:w="0" w:type="auto"/>
        <w:tblInd w:w="2887"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3773"/>
      </w:tblGrid>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215"/>
              <w:rPr>
                <w:rFonts w:ascii="LM Roman 12" w:hAnsi="LM Roman 12" w:cs="LM Roman 12"/>
                <w:b/>
                <w:bCs/>
              </w:rPr>
            </w:pPr>
            <w:r>
              <w:rPr>
                <w:rFonts w:ascii="LM Roman 12" w:hAnsi="LM Roman 12" w:cs="LM Roman 12"/>
                <w:b/>
                <w:bCs/>
              </w:rPr>
              <w:t>Option</w:t>
            </w:r>
          </w:p>
        </w:tc>
        <w:tc>
          <w:tcPr>
            <w:tcW w:w="3773"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-s</w:t>
            </w:r>
          </w:p>
        </w:tc>
        <w:tc>
          <w:tcPr>
            <w:tcW w:w="3773"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print the kernel name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-n</w:t>
            </w:r>
          </w:p>
        </w:tc>
        <w:tc>
          <w:tcPr>
            <w:tcW w:w="3773"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print the network node hostname</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-r</w:t>
            </w:r>
          </w:p>
        </w:tc>
        <w:tc>
          <w:tcPr>
            <w:tcW w:w="3773"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print the kernel release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-v</w:t>
            </w:r>
          </w:p>
        </w:tc>
        <w:tc>
          <w:tcPr>
            <w:tcW w:w="3773"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print the kernel version</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-m</w:t>
            </w:r>
          </w:p>
        </w:tc>
        <w:tc>
          <w:tcPr>
            <w:tcW w:w="3773"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print the machine hardware name</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before="3" w:line="317" w:lineRule="exact"/>
              <w:ind w:left="110"/>
              <w:rPr>
                <w:rFonts w:ascii="LM Roman 12" w:hAnsi="LM Roman 12" w:cs="LM Roman 12"/>
              </w:rPr>
            </w:pPr>
            <w:r>
              <w:rPr>
                <w:rFonts w:ascii="LM Roman 12" w:hAnsi="LM Roman 12" w:cs="LM Roman 12"/>
              </w:rPr>
              <w:t>-o</w:t>
            </w:r>
          </w:p>
        </w:tc>
        <w:tc>
          <w:tcPr>
            <w:tcW w:w="3773" w:type="dxa"/>
            <w:tcBorders>
              <w:top w:val="single" w:sz="4" w:space="0" w:color="000000"/>
              <w:left w:val="single" w:sz="4" w:space="0" w:color="000000"/>
              <w:bottom w:val="single" w:sz="4" w:space="0" w:color="000000"/>
            </w:tcBorders>
          </w:tcPr>
          <w:p w:rsidR="0009603D" w:rsidRDefault="0009603D">
            <w:pPr>
              <w:widowControl w:val="0"/>
              <w:spacing w:before="3" w:line="317" w:lineRule="exact"/>
              <w:ind w:left="110"/>
              <w:rPr>
                <w:rFonts w:ascii="LM Roman 12" w:hAnsi="LM Roman 12" w:cs="LM Roman 12"/>
              </w:rPr>
            </w:pPr>
            <w:r>
              <w:rPr>
                <w:rFonts w:ascii="LM Roman 12" w:hAnsi="LM Roman 12" w:cs="LM Roman 12"/>
              </w:rPr>
              <w:t>print the operating system</w:t>
            </w:r>
          </w:p>
        </w:tc>
      </w:tr>
    </w:tbl>
    <w:p w:rsidR="0009603D" w:rsidRDefault="0009603D" w:rsidP="0009603D">
      <w:pPr>
        <w:widowControl w:val="0"/>
        <w:spacing w:line="317" w:lineRule="exact"/>
        <w:rPr>
          <w:rFonts w:ascii="LM Roman 12" w:hAnsi="LM Roman 12" w:cs="LM Roman 12"/>
        </w:rPr>
      </w:pPr>
    </w:p>
    <w:p w:rsidR="0009603D" w:rsidRDefault="0009603D" w:rsidP="0009603D">
      <w:pPr>
        <w:widowControl w:val="0"/>
        <w:rPr>
          <w:rFonts w:ascii="LM Roman 12" w:hAnsi="LM Roman 12" w:cs="LM Roman 12"/>
          <w:sz w:val="12"/>
          <w:szCs w:val="12"/>
        </w:rPr>
      </w:pPr>
    </w:p>
    <w:p w:rsidR="0009603D" w:rsidRDefault="0009603D" w:rsidP="0009603D">
      <w:pPr>
        <w:pStyle w:val="Heading1"/>
        <w:widowControl w:val="0"/>
        <w:spacing w:before="100"/>
        <w:rPr>
          <w:rFonts w:ascii="LM Roman 12" w:hAnsi="LM Roman 12" w:cs="LM Roman 12"/>
          <w:smallCaps w:val="0"/>
          <w:sz w:val="22"/>
          <w:szCs w:val="22"/>
        </w:rPr>
      </w:pPr>
      <w:r>
        <w:rPr>
          <w:smallCaps w:val="0"/>
          <w:sz w:val="20"/>
          <w:szCs w:val="20"/>
        </w:rPr>
        <w:lastRenderedPageBreak/>
        <w:t>XVIII.</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3581400"/>
            <wp:effectExtent l="0" t="0" r="0" b="0"/>
            <wp:docPr id="498" name="Picture 4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581400"/>
                    </a:xfrm>
                    <a:prstGeom prst="rect">
                      <a:avLst/>
                    </a:prstGeom>
                    <a:noFill/>
                    <a:ln>
                      <a:noFill/>
                    </a:ln>
                  </pic:spPr>
                </pic:pic>
              </a:graphicData>
            </a:graphic>
          </wp:inline>
        </w:drawing>
      </w:r>
    </w:p>
    <w:p w:rsidR="0009603D" w:rsidRDefault="0009603D" w:rsidP="0009603D">
      <w:pPr>
        <w:widowControl w:val="0"/>
        <w:spacing w:before="3"/>
        <w:rPr>
          <w:rFonts w:ascii="LM Roman 12" w:hAnsi="LM Roman 12" w:cs="LM Roman 12"/>
          <w:b/>
          <w:bCs/>
          <w:sz w:val="31"/>
          <w:szCs w:val="31"/>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15)</w:t>
      </w:r>
      <w:r>
        <w:rPr>
          <w:rFonts w:ascii="LM Roman 12" w:hAnsi="LM Roman 12" w:cs="LM Roman 12"/>
          <w:b/>
          <w:bCs/>
          <w:sz w:val="32"/>
          <w:szCs w:val="32"/>
        </w:rPr>
        <w:tab/>
        <w:t xml:space="preserve">tty </w:t>
      </w:r>
      <w:r>
        <w:rPr>
          <w:rFonts w:ascii="LM Roman 12" w:hAnsi="LM Roman 12" w:cs="LM Roman 12"/>
        </w:rPr>
        <w:t>:- Print the file name of the terminal connected to standard</w:t>
      </w:r>
      <w:r>
        <w:rPr>
          <w:rFonts w:ascii="LM Roman 12" w:hAnsi="LM Roman 12" w:cs="LM Roman 12"/>
          <w:spacing w:val="-22"/>
        </w:rPr>
        <w:t xml:space="preserve"> </w:t>
      </w:r>
      <w:r>
        <w:rPr>
          <w:rFonts w:ascii="LM Roman 12" w:hAnsi="LM Roman 12" w:cs="LM Roman 12"/>
        </w:rPr>
        <w:t>input.</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tty</w:t>
      </w:r>
    </w:p>
    <w:p w:rsidR="0009603D" w:rsidRDefault="0009603D" w:rsidP="0009603D">
      <w:pPr>
        <w:pStyle w:val="Heading1"/>
        <w:widowControl w:val="0"/>
        <w:spacing w:before="114" w:line="340" w:lineRule="exact"/>
        <w:rPr>
          <w:rFonts w:ascii="LM Roman 12" w:hAnsi="LM Roman 12" w:cs="LM Roman 12"/>
          <w:b/>
          <w:bCs/>
          <w:smallCaps w:val="0"/>
          <w:sz w:val="22"/>
          <w:szCs w:val="22"/>
        </w:rPr>
      </w:pPr>
      <w:r>
        <w:rPr>
          <w:smallCaps w:val="0"/>
          <w:sz w:val="20"/>
          <w:szCs w:val="20"/>
        </w:rPr>
        <w:t>XIX.</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10"/>
        </w:numPr>
        <w:tabs>
          <w:tab w:val="clear" w:pos="0"/>
          <w:tab w:val="left" w:pos="1850"/>
        </w:tabs>
        <w:ind w:left="1849" w:right="640" w:hanging="360"/>
        <w:rPr>
          <w:rFonts w:ascii="LM Roman 12" w:hAnsi="LM Roman 12" w:cs="LM Roman 12"/>
        </w:rPr>
      </w:pPr>
      <w:r>
        <w:rPr>
          <w:rFonts w:ascii="LM Roman 12" w:hAnsi="LM Roman 12" w:cs="LM Roman 12"/>
        </w:rPr>
        <w:t>tty</w:t>
      </w:r>
      <w:r>
        <w:rPr>
          <w:rFonts w:ascii="LM Roman 12" w:hAnsi="LM Roman 12" w:cs="LM Roman 12"/>
          <w:spacing w:val="-12"/>
        </w:rPr>
        <w:t xml:space="preserve"> </w:t>
      </w:r>
      <w:r>
        <w:rPr>
          <w:rFonts w:ascii="LM Roman 12" w:hAnsi="LM Roman 12" w:cs="LM Roman 12"/>
        </w:rPr>
        <w:t>writes</w:t>
      </w:r>
      <w:r>
        <w:rPr>
          <w:rFonts w:ascii="LM Roman 12" w:hAnsi="LM Roman 12" w:cs="LM Roman 12"/>
          <w:spacing w:val="-14"/>
        </w:rPr>
        <w:t xml:space="preserve"> </w:t>
      </w:r>
      <w:r>
        <w:rPr>
          <w:rFonts w:ascii="LM Roman 12" w:hAnsi="LM Roman 12" w:cs="LM Roman 12"/>
        </w:rPr>
        <w:t>the</w:t>
      </w:r>
      <w:r>
        <w:rPr>
          <w:rFonts w:ascii="LM Roman 12" w:hAnsi="LM Roman 12" w:cs="LM Roman 12"/>
          <w:spacing w:val="-11"/>
        </w:rPr>
        <w:t xml:space="preserve"> </w:t>
      </w:r>
      <w:r>
        <w:rPr>
          <w:rFonts w:ascii="LM Roman 12" w:hAnsi="LM Roman 12" w:cs="LM Roman 12"/>
        </w:rPr>
        <w:t>name</w:t>
      </w:r>
      <w:r>
        <w:rPr>
          <w:rFonts w:ascii="LM Roman 12" w:hAnsi="LM Roman 12" w:cs="LM Roman 12"/>
          <w:spacing w:val="-11"/>
        </w:rPr>
        <w:t xml:space="preserve"> </w:t>
      </w:r>
      <w:r>
        <w:rPr>
          <w:rFonts w:ascii="LM Roman 12" w:hAnsi="LM Roman 12" w:cs="LM Roman 12"/>
        </w:rPr>
        <w:t>of</w:t>
      </w:r>
      <w:r>
        <w:rPr>
          <w:rFonts w:ascii="LM Roman 12" w:hAnsi="LM Roman 12" w:cs="LM Roman 12"/>
          <w:spacing w:val="-12"/>
        </w:rPr>
        <w:t xml:space="preserve"> </w:t>
      </w:r>
      <w:r>
        <w:rPr>
          <w:rFonts w:ascii="LM Roman 12" w:hAnsi="LM Roman 12" w:cs="LM Roman 12"/>
        </w:rPr>
        <w:t>the</w:t>
      </w:r>
      <w:r>
        <w:rPr>
          <w:rFonts w:ascii="LM Roman 12" w:hAnsi="LM Roman 12" w:cs="LM Roman 12"/>
          <w:spacing w:val="-10"/>
        </w:rPr>
        <w:t xml:space="preserve"> </w:t>
      </w:r>
      <w:r>
        <w:rPr>
          <w:rFonts w:ascii="LM Roman 12" w:hAnsi="LM Roman 12" w:cs="LM Roman 12"/>
        </w:rPr>
        <w:t>terminal</w:t>
      </w:r>
      <w:r>
        <w:rPr>
          <w:rFonts w:ascii="LM Roman 12" w:hAnsi="LM Roman 12" w:cs="LM Roman 12"/>
          <w:spacing w:val="-11"/>
        </w:rPr>
        <w:t xml:space="preserve"> </w:t>
      </w:r>
      <w:r>
        <w:rPr>
          <w:rFonts w:ascii="LM Roman 12" w:hAnsi="LM Roman 12" w:cs="LM Roman 12"/>
        </w:rPr>
        <w:t>that</w:t>
      </w:r>
      <w:r>
        <w:rPr>
          <w:rFonts w:ascii="LM Roman 12" w:hAnsi="LM Roman 12" w:cs="LM Roman 12"/>
          <w:spacing w:val="-13"/>
        </w:rPr>
        <w:t xml:space="preserve"> </w:t>
      </w:r>
      <w:r>
        <w:rPr>
          <w:rFonts w:ascii="LM Roman 12" w:hAnsi="LM Roman 12" w:cs="LM Roman 12"/>
        </w:rPr>
        <w:t>is</w:t>
      </w:r>
      <w:r>
        <w:rPr>
          <w:rFonts w:ascii="LM Roman 12" w:hAnsi="LM Roman 12" w:cs="LM Roman 12"/>
          <w:spacing w:val="-14"/>
        </w:rPr>
        <w:t xml:space="preserve"> </w:t>
      </w:r>
      <w:r>
        <w:rPr>
          <w:rFonts w:ascii="LM Roman 12" w:hAnsi="LM Roman 12" w:cs="LM Roman 12"/>
        </w:rPr>
        <w:t>connected</w:t>
      </w:r>
      <w:r>
        <w:rPr>
          <w:rFonts w:ascii="LM Roman 12" w:hAnsi="LM Roman 12" w:cs="LM Roman 12"/>
          <w:spacing w:val="-13"/>
        </w:rPr>
        <w:t xml:space="preserve"> </w:t>
      </w:r>
      <w:r>
        <w:rPr>
          <w:rFonts w:ascii="LM Roman 12" w:hAnsi="LM Roman 12" w:cs="LM Roman 12"/>
        </w:rPr>
        <w:t>to</w:t>
      </w:r>
      <w:r>
        <w:rPr>
          <w:rFonts w:ascii="LM Roman 12" w:hAnsi="LM Roman 12" w:cs="LM Roman 12"/>
          <w:spacing w:val="-9"/>
        </w:rPr>
        <w:t xml:space="preserve"> </w:t>
      </w:r>
      <w:r>
        <w:rPr>
          <w:rFonts w:ascii="LM Roman 12" w:hAnsi="LM Roman 12" w:cs="LM Roman 12"/>
        </w:rPr>
        <w:t>standard</w:t>
      </w:r>
      <w:r>
        <w:rPr>
          <w:rFonts w:ascii="LM Roman 12" w:hAnsi="LM Roman 12" w:cs="LM Roman 12"/>
          <w:spacing w:val="-13"/>
        </w:rPr>
        <w:t xml:space="preserve"> </w:t>
      </w:r>
      <w:r>
        <w:rPr>
          <w:rFonts w:ascii="LM Roman 12" w:hAnsi="LM Roman 12" w:cs="LM Roman 12"/>
        </w:rPr>
        <w:t>input</w:t>
      </w:r>
      <w:r>
        <w:rPr>
          <w:rFonts w:ascii="LM Roman 12" w:hAnsi="LM Roman 12" w:cs="LM Roman 12"/>
          <w:spacing w:val="-13"/>
        </w:rPr>
        <w:t xml:space="preserve"> </w:t>
      </w:r>
      <w:r>
        <w:rPr>
          <w:rFonts w:ascii="LM Roman 12" w:hAnsi="LM Roman 12" w:cs="LM Roman 12"/>
        </w:rPr>
        <w:t>onto standard</w:t>
      </w:r>
      <w:r>
        <w:rPr>
          <w:rFonts w:ascii="LM Roman 12" w:hAnsi="LM Roman 12" w:cs="LM Roman 12"/>
          <w:spacing w:val="-4"/>
        </w:rPr>
        <w:t xml:space="preserve"> </w:t>
      </w:r>
      <w:r>
        <w:rPr>
          <w:rFonts w:ascii="LM Roman 12" w:hAnsi="LM Roman 12" w:cs="LM Roman 12"/>
        </w:rPr>
        <w:t>output.</w:t>
      </w:r>
    </w:p>
    <w:p w:rsidR="0009603D" w:rsidRDefault="0009603D" w:rsidP="008C5B9D">
      <w:pPr>
        <w:widowControl w:val="0"/>
        <w:numPr>
          <w:ilvl w:val="1"/>
          <w:numId w:val="10"/>
        </w:numPr>
        <w:tabs>
          <w:tab w:val="clear" w:pos="0"/>
          <w:tab w:val="left" w:pos="1850"/>
        </w:tabs>
        <w:spacing w:line="332" w:lineRule="exact"/>
        <w:ind w:left="1849" w:hanging="361"/>
        <w:rPr>
          <w:rFonts w:ascii="LM Roman 12" w:hAnsi="LM Roman 12" w:cs="LM Roman 12"/>
        </w:rPr>
      </w:pPr>
      <w:r>
        <w:rPr>
          <w:rFonts w:ascii="LM Roman 12" w:hAnsi="LM Roman 12" w:cs="LM Roman 12"/>
        </w:rPr>
        <w:t>Command is very simple and needs no</w:t>
      </w:r>
      <w:r>
        <w:rPr>
          <w:rFonts w:ascii="LM Roman 12" w:hAnsi="LM Roman 12" w:cs="LM Roman 12"/>
          <w:spacing w:val="-15"/>
        </w:rPr>
        <w:t xml:space="preserve"> </w:t>
      </w:r>
      <w:r>
        <w:rPr>
          <w:rFonts w:ascii="LM Roman 12" w:hAnsi="LM Roman 12" w:cs="LM Roman 12"/>
        </w:rPr>
        <w:t>arguments.</w:t>
      </w:r>
    </w:p>
    <w:p w:rsidR="0009603D" w:rsidRDefault="0009603D" w:rsidP="0009603D">
      <w:pPr>
        <w:pStyle w:val="Heading1"/>
        <w:widowControl w:val="0"/>
        <w:rPr>
          <w:rFonts w:ascii="LM Roman 12" w:hAnsi="LM Roman 12" w:cs="LM Roman 12"/>
          <w:smallCaps w:val="0"/>
          <w:sz w:val="22"/>
          <w:szCs w:val="22"/>
        </w:rPr>
      </w:pPr>
      <w:r>
        <w:rPr>
          <w:smallCaps w:val="0"/>
          <w:sz w:val="20"/>
          <w:szCs w:val="20"/>
        </w:rPr>
        <w:t>XX.</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3162300" cy="444500"/>
            <wp:effectExtent l="0" t="0" r="0" b="0"/>
            <wp:docPr id="497" name="Picture 4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444500"/>
                    </a:xfrm>
                    <a:prstGeom prst="rect">
                      <a:avLst/>
                    </a:prstGeom>
                    <a:noFill/>
                    <a:ln>
                      <a:noFill/>
                    </a:ln>
                  </pic:spPr>
                </pic:pic>
              </a:graphicData>
            </a:graphic>
          </wp:inline>
        </w:drawing>
      </w:r>
    </w:p>
    <w:p w:rsidR="0009603D" w:rsidRDefault="0009603D" w:rsidP="0009603D">
      <w:pPr>
        <w:widowControl w:val="0"/>
        <w:spacing w:before="12"/>
        <w:rPr>
          <w:rFonts w:ascii="LM Roman 12" w:hAnsi="LM Roman 12" w:cs="LM Roman 12"/>
          <w:b/>
          <w:bCs/>
          <w:sz w:val="31"/>
          <w:szCs w:val="31"/>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16)</w:t>
      </w:r>
      <w:r>
        <w:rPr>
          <w:rFonts w:ascii="LM Roman 12" w:hAnsi="LM Roman 12" w:cs="LM Roman 12"/>
          <w:b/>
          <w:bCs/>
          <w:sz w:val="32"/>
          <w:szCs w:val="32"/>
        </w:rPr>
        <w:tab/>
        <w:t xml:space="preserve">stty </w:t>
      </w:r>
      <w:r>
        <w:rPr>
          <w:rFonts w:ascii="LM Roman 12" w:hAnsi="LM Roman 12" w:cs="LM Roman 12"/>
        </w:rPr>
        <w:t>:- Change and print terminal line</w:t>
      </w:r>
      <w:r>
        <w:rPr>
          <w:rFonts w:ascii="LM Roman 12" w:hAnsi="LM Roman 12" w:cs="LM Roman 12"/>
          <w:spacing w:val="51"/>
        </w:rPr>
        <w:t xml:space="preserve"> </w:t>
      </w:r>
      <w:r>
        <w:rPr>
          <w:rFonts w:ascii="LM Roman 12" w:hAnsi="LM Roman 12" w:cs="LM Roman 12"/>
        </w:rPr>
        <w:t>settings.</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sty</w:t>
      </w:r>
    </w:p>
    <w:p w:rsidR="0009603D" w:rsidRDefault="0009603D" w:rsidP="0009603D">
      <w:pPr>
        <w:pStyle w:val="Heading1"/>
        <w:widowControl w:val="0"/>
        <w:spacing w:before="119" w:line="340" w:lineRule="exact"/>
        <w:rPr>
          <w:rFonts w:ascii="LM Roman 12" w:hAnsi="LM Roman 12" w:cs="LM Roman 12"/>
          <w:b/>
          <w:bCs/>
          <w:smallCaps w:val="0"/>
          <w:sz w:val="22"/>
          <w:szCs w:val="22"/>
        </w:rPr>
      </w:pPr>
      <w:r>
        <w:rPr>
          <w:smallCaps w:val="0"/>
          <w:sz w:val="20"/>
          <w:szCs w:val="20"/>
        </w:rPr>
        <w:t>XXI.</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11"/>
        </w:numPr>
        <w:tabs>
          <w:tab w:val="clear" w:pos="0"/>
          <w:tab w:val="left" w:pos="1850"/>
        </w:tabs>
        <w:ind w:left="1849" w:right="642" w:hanging="360"/>
        <w:rPr>
          <w:rFonts w:ascii="LM Roman 12" w:hAnsi="LM Roman 12" w:cs="LM Roman 12"/>
        </w:rPr>
      </w:pPr>
      <w:r>
        <w:rPr>
          <w:rFonts w:ascii="LM Roman 12" w:hAnsi="LM Roman 12" w:cs="LM Roman 12"/>
        </w:rPr>
        <w:t xml:space="preserve">stty sets certain terminal I/O modes for the device that is the current </w:t>
      </w:r>
      <w:r>
        <w:rPr>
          <w:rFonts w:ascii="LM Roman 12" w:hAnsi="LM Roman 12" w:cs="LM Roman 12"/>
        </w:rPr>
        <w:lastRenderedPageBreak/>
        <w:t>standard</w:t>
      </w:r>
      <w:r>
        <w:rPr>
          <w:rFonts w:ascii="LM Roman 12" w:hAnsi="LM Roman 12" w:cs="LM Roman 12"/>
          <w:spacing w:val="-4"/>
        </w:rPr>
        <w:t xml:space="preserve"> </w:t>
      </w:r>
      <w:r>
        <w:rPr>
          <w:rFonts w:ascii="LM Roman 12" w:hAnsi="LM Roman 12" w:cs="LM Roman 12"/>
        </w:rPr>
        <w:t>input.</w:t>
      </w:r>
    </w:p>
    <w:p w:rsidR="0009603D" w:rsidRDefault="0009603D" w:rsidP="0009603D">
      <w:pPr>
        <w:widowControl w:val="0"/>
        <w:rPr>
          <w:rFonts w:ascii="LM Roman 12" w:hAnsi="LM Roman 12" w:cs="LM Roman 12"/>
        </w:rPr>
      </w:pPr>
    </w:p>
    <w:p w:rsidR="0009603D" w:rsidRDefault="0009603D" w:rsidP="0009603D">
      <w:pPr>
        <w:widowControl w:val="0"/>
        <w:spacing w:before="12"/>
        <w:rPr>
          <w:rFonts w:ascii="LM Roman 12" w:hAnsi="LM Roman 12" w:cs="LM Roman 12"/>
          <w:sz w:val="11"/>
          <w:szCs w:val="11"/>
        </w:rPr>
      </w:pPr>
    </w:p>
    <w:p w:rsidR="0009603D" w:rsidRDefault="0009603D" w:rsidP="008C5B9D">
      <w:pPr>
        <w:widowControl w:val="0"/>
        <w:numPr>
          <w:ilvl w:val="1"/>
          <w:numId w:val="12"/>
        </w:numPr>
        <w:tabs>
          <w:tab w:val="clear" w:pos="0"/>
          <w:tab w:val="left" w:pos="1850"/>
        </w:tabs>
        <w:spacing w:before="100"/>
        <w:ind w:left="1849" w:right="637" w:hanging="360"/>
        <w:rPr>
          <w:rFonts w:ascii="LM Roman 12" w:hAnsi="LM Roman 12" w:cs="LM Roman 12"/>
        </w:rPr>
      </w:pPr>
      <w:r>
        <w:rPr>
          <w:rFonts w:ascii="LM Roman 12" w:hAnsi="LM Roman 12" w:cs="LM Roman 12"/>
        </w:rPr>
        <w:t>Without arguments, it writes the settings of certain modes to standard output.</w:t>
      </w:r>
    </w:p>
    <w:p w:rsidR="0009603D" w:rsidRDefault="0009603D" w:rsidP="0009603D">
      <w:pPr>
        <w:pStyle w:val="Heading1"/>
        <w:widowControl w:val="0"/>
        <w:spacing w:before="4"/>
        <w:rPr>
          <w:rFonts w:ascii="LM Roman 12" w:hAnsi="LM Roman 12" w:cs="LM Roman 12"/>
          <w:smallCaps w:val="0"/>
          <w:sz w:val="22"/>
          <w:szCs w:val="22"/>
        </w:rPr>
      </w:pPr>
      <w:r>
        <w:rPr>
          <w:smallCaps w:val="0"/>
          <w:sz w:val="20"/>
          <w:szCs w:val="20"/>
        </w:rPr>
        <w:t>XXII.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3644900" cy="1003300"/>
            <wp:effectExtent l="0" t="0" r="0" b="6350"/>
            <wp:docPr id="496" name="Picture 4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900" cy="1003300"/>
                    </a:xfrm>
                    <a:prstGeom prst="rect">
                      <a:avLst/>
                    </a:prstGeom>
                    <a:noFill/>
                    <a:ln>
                      <a:noFill/>
                    </a:ln>
                  </pic:spPr>
                </pic:pic>
              </a:graphicData>
            </a:graphic>
          </wp:inline>
        </w:drawing>
      </w:r>
    </w:p>
    <w:p w:rsidR="0009603D" w:rsidRDefault="0009603D" w:rsidP="0009603D">
      <w:pPr>
        <w:widowControl w:val="0"/>
        <w:spacing w:before="12"/>
        <w:rPr>
          <w:rFonts w:ascii="LM Roman 12" w:hAnsi="LM Roman 12" w:cs="LM Roman 12"/>
          <w:b/>
          <w:bCs/>
          <w:sz w:val="32"/>
          <w:szCs w:val="32"/>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17)</w:t>
      </w:r>
      <w:r>
        <w:rPr>
          <w:rFonts w:ascii="LM Roman 12" w:hAnsi="LM Roman 12" w:cs="LM Roman 12"/>
          <w:b/>
          <w:bCs/>
          <w:sz w:val="32"/>
          <w:szCs w:val="32"/>
        </w:rPr>
        <w:tab/>
        <w:t xml:space="preserve">cat </w:t>
      </w:r>
      <w:r>
        <w:rPr>
          <w:rFonts w:ascii="LM Roman 12" w:hAnsi="LM Roman 12" w:cs="LM Roman 12"/>
        </w:rPr>
        <w:t>:- It is used to create, display and concatenate file</w:t>
      </w:r>
      <w:r>
        <w:rPr>
          <w:rFonts w:ascii="LM Roman 12" w:hAnsi="LM Roman 12" w:cs="LM Roman 12"/>
          <w:spacing w:val="-21"/>
        </w:rPr>
        <w:t xml:space="preserve"> </w:t>
      </w:r>
      <w:r>
        <w:rPr>
          <w:rFonts w:ascii="LM Roman 12" w:hAnsi="LM Roman 12" w:cs="LM Roman 12"/>
        </w:rPr>
        <w:t>contents.</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cat [options] [FILE]...</w:t>
      </w:r>
    </w:p>
    <w:p w:rsidR="0009603D" w:rsidRDefault="0009603D" w:rsidP="0009603D">
      <w:pPr>
        <w:pStyle w:val="Heading1"/>
        <w:widowControl w:val="0"/>
        <w:spacing w:before="119"/>
        <w:rPr>
          <w:rFonts w:ascii="LM Roman 12" w:hAnsi="LM Roman 12" w:cs="LM Roman 12"/>
          <w:b/>
          <w:bCs/>
          <w:smallCaps w:val="0"/>
          <w:sz w:val="22"/>
          <w:szCs w:val="22"/>
        </w:rPr>
      </w:pPr>
      <w:r>
        <w:rPr>
          <w:smallCaps w:val="0"/>
          <w:sz w:val="20"/>
          <w:szCs w:val="20"/>
        </w:rPr>
        <w:t>XXIII.</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tbl>
      <w:tblPr>
        <w:tblW w:w="0" w:type="auto"/>
        <w:tblInd w:w="1039"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082"/>
        <w:gridCol w:w="7644"/>
      </w:tblGrid>
      <w:tr w:rsidR="0009603D">
        <w:tblPrEx>
          <w:tblCellMar>
            <w:top w:w="0" w:type="dxa"/>
            <w:bottom w:w="0" w:type="dxa"/>
          </w:tblCellMar>
        </w:tblPrEx>
        <w:trPr>
          <w:trHeight w:val="340"/>
        </w:trPr>
        <w:tc>
          <w:tcPr>
            <w:tcW w:w="1082" w:type="dxa"/>
            <w:tcBorders>
              <w:top w:val="single" w:sz="4" w:space="0" w:color="000000"/>
              <w:left w:val="nil"/>
              <w:bottom w:val="single" w:sz="4" w:space="0" w:color="000000"/>
              <w:right w:val="single" w:sz="4" w:space="0" w:color="000000"/>
            </w:tcBorders>
          </w:tcPr>
          <w:p w:rsidR="0009603D" w:rsidRDefault="0009603D">
            <w:pPr>
              <w:widowControl w:val="0"/>
              <w:spacing w:line="320" w:lineRule="exact"/>
              <w:ind w:left="35" w:right="182"/>
              <w:jc w:val="center"/>
              <w:rPr>
                <w:rFonts w:ascii="LM Roman 12" w:hAnsi="LM Roman 12" w:cs="LM Roman 12"/>
                <w:b/>
                <w:bCs/>
              </w:rPr>
            </w:pPr>
            <w:r>
              <w:rPr>
                <w:rFonts w:ascii="LM Roman 12" w:hAnsi="LM Roman 12" w:cs="LM Roman 12"/>
                <w:b/>
                <w:bCs/>
              </w:rPr>
              <w:t>Option</w:t>
            </w:r>
          </w:p>
        </w:tc>
        <w:tc>
          <w:tcPr>
            <w:tcW w:w="7644" w:type="dxa"/>
            <w:tcBorders>
              <w:top w:val="single" w:sz="4" w:space="0" w:color="000000"/>
              <w:left w:val="single" w:sz="4" w:space="0" w:color="000000"/>
              <w:bottom w:val="single" w:sz="4" w:space="0" w:color="000000"/>
              <w:right w:val="nil"/>
            </w:tcBorders>
          </w:tcPr>
          <w:p w:rsidR="0009603D" w:rsidRDefault="0009603D">
            <w:pPr>
              <w:widowControl w:val="0"/>
              <w:spacing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082" w:type="dxa"/>
            <w:tcBorders>
              <w:top w:val="single" w:sz="4" w:space="0" w:color="000000"/>
              <w:left w:val="nil"/>
              <w:bottom w:val="single" w:sz="4" w:space="0" w:color="000000"/>
              <w:right w:val="single" w:sz="4" w:space="0" w:color="000000"/>
            </w:tcBorders>
          </w:tcPr>
          <w:p w:rsidR="0009603D" w:rsidRDefault="0009603D">
            <w:pPr>
              <w:widowControl w:val="0"/>
              <w:spacing w:line="320" w:lineRule="exact"/>
              <w:ind w:left="35" w:right="177"/>
              <w:jc w:val="center"/>
              <w:rPr>
                <w:rFonts w:ascii="LM Roman 12" w:hAnsi="LM Roman 12" w:cs="LM Roman 12"/>
              </w:rPr>
            </w:pPr>
            <w:r>
              <w:rPr>
                <w:rFonts w:ascii="LM Roman 12" w:hAnsi="LM Roman 12" w:cs="LM Roman 12"/>
              </w:rPr>
              <w:t>-b</w:t>
            </w:r>
          </w:p>
        </w:tc>
        <w:tc>
          <w:tcPr>
            <w:tcW w:w="7644" w:type="dxa"/>
            <w:tcBorders>
              <w:top w:val="single" w:sz="4" w:space="0" w:color="000000"/>
              <w:left w:val="single" w:sz="4" w:space="0" w:color="000000"/>
              <w:bottom w:val="single" w:sz="4" w:space="0" w:color="000000"/>
              <w:right w:val="nil"/>
            </w:tcBorders>
          </w:tcPr>
          <w:p w:rsidR="0009603D" w:rsidRDefault="0009603D">
            <w:pPr>
              <w:widowControl w:val="0"/>
              <w:spacing w:line="320" w:lineRule="exact"/>
              <w:ind w:left="105"/>
              <w:rPr>
                <w:rFonts w:ascii="LM Roman 12" w:hAnsi="LM Roman 12" w:cs="LM Roman 12"/>
              </w:rPr>
            </w:pPr>
            <w:r>
              <w:rPr>
                <w:rFonts w:ascii="LM Roman 12" w:hAnsi="LM Roman 12" w:cs="LM Roman 12"/>
              </w:rPr>
              <w:t>Omits line numbers for blank space in the output</w:t>
            </w:r>
          </w:p>
        </w:tc>
      </w:tr>
      <w:tr w:rsidR="0009603D">
        <w:tblPrEx>
          <w:tblCellMar>
            <w:top w:w="0" w:type="dxa"/>
            <w:bottom w:w="0" w:type="dxa"/>
          </w:tblCellMar>
        </w:tblPrEx>
        <w:trPr>
          <w:trHeight w:val="335"/>
        </w:trPr>
        <w:tc>
          <w:tcPr>
            <w:tcW w:w="1082" w:type="dxa"/>
            <w:tcBorders>
              <w:top w:val="single" w:sz="4" w:space="0" w:color="000000"/>
              <w:left w:val="nil"/>
              <w:bottom w:val="single" w:sz="4" w:space="0" w:color="000000"/>
              <w:right w:val="single" w:sz="4" w:space="0" w:color="000000"/>
            </w:tcBorders>
          </w:tcPr>
          <w:p w:rsidR="0009603D" w:rsidRDefault="0009603D">
            <w:pPr>
              <w:widowControl w:val="0"/>
              <w:spacing w:line="316" w:lineRule="exact"/>
              <w:ind w:left="31" w:right="182"/>
              <w:jc w:val="center"/>
              <w:rPr>
                <w:rFonts w:ascii="LM Roman 12" w:hAnsi="LM Roman 12" w:cs="LM Roman 12"/>
              </w:rPr>
            </w:pPr>
            <w:r>
              <w:rPr>
                <w:rFonts w:ascii="LM Roman 12" w:hAnsi="LM Roman 12" w:cs="LM Roman 12"/>
              </w:rPr>
              <w:t>-E</w:t>
            </w:r>
          </w:p>
        </w:tc>
        <w:tc>
          <w:tcPr>
            <w:tcW w:w="7644" w:type="dxa"/>
            <w:tcBorders>
              <w:top w:val="single" w:sz="4" w:space="0" w:color="000000"/>
              <w:left w:val="single" w:sz="4" w:space="0" w:color="000000"/>
              <w:bottom w:val="single" w:sz="4" w:space="0" w:color="000000"/>
              <w:right w:val="nil"/>
            </w:tcBorders>
          </w:tcPr>
          <w:p w:rsidR="0009603D" w:rsidRDefault="0009603D">
            <w:pPr>
              <w:widowControl w:val="0"/>
              <w:spacing w:line="316" w:lineRule="exact"/>
              <w:ind w:left="105"/>
              <w:rPr>
                <w:rFonts w:ascii="LM Roman 12" w:hAnsi="LM Roman 12" w:cs="LM Roman 12"/>
              </w:rPr>
            </w:pPr>
            <w:r>
              <w:rPr>
                <w:rFonts w:ascii="LM Roman 12" w:hAnsi="LM Roman 12" w:cs="LM Roman 12"/>
              </w:rPr>
              <w:t>Displays a $ (dollar sign) at the end of each line</w:t>
            </w:r>
          </w:p>
        </w:tc>
      </w:tr>
      <w:tr w:rsidR="0009603D">
        <w:tblPrEx>
          <w:tblCellMar>
            <w:top w:w="0" w:type="dxa"/>
            <w:bottom w:w="0" w:type="dxa"/>
          </w:tblCellMar>
        </w:tblPrEx>
        <w:trPr>
          <w:trHeight w:val="340"/>
        </w:trPr>
        <w:tc>
          <w:tcPr>
            <w:tcW w:w="1082" w:type="dxa"/>
            <w:tcBorders>
              <w:top w:val="single" w:sz="4" w:space="0" w:color="000000"/>
              <w:left w:val="nil"/>
              <w:bottom w:val="single" w:sz="4" w:space="0" w:color="000000"/>
              <w:right w:val="single" w:sz="4" w:space="0" w:color="000000"/>
            </w:tcBorders>
          </w:tcPr>
          <w:p w:rsidR="0009603D" w:rsidRDefault="0009603D">
            <w:pPr>
              <w:widowControl w:val="0"/>
              <w:spacing w:line="320" w:lineRule="exact"/>
              <w:ind w:left="35" w:right="177"/>
              <w:jc w:val="center"/>
              <w:rPr>
                <w:rFonts w:ascii="LM Roman 12" w:hAnsi="LM Roman 12" w:cs="LM Roman 12"/>
              </w:rPr>
            </w:pPr>
            <w:r>
              <w:rPr>
                <w:rFonts w:ascii="LM Roman 12" w:hAnsi="LM Roman 12" w:cs="LM Roman 12"/>
              </w:rPr>
              <w:t>-n</w:t>
            </w:r>
          </w:p>
        </w:tc>
        <w:tc>
          <w:tcPr>
            <w:tcW w:w="7644" w:type="dxa"/>
            <w:tcBorders>
              <w:top w:val="single" w:sz="4" w:space="0" w:color="000000"/>
              <w:left w:val="single" w:sz="4" w:space="0" w:color="000000"/>
              <w:bottom w:val="single" w:sz="4" w:space="0" w:color="000000"/>
              <w:right w:val="nil"/>
            </w:tcBorders>
          </w:tcPr>
          <w:p w:rsidR="0009603D" w:rsidRDefault="0009603D">
            <w:pPr>
              <w:widowControl w:val="0"/>
              <w:spacing w:line="320" w:lineRule="exact"/>
              <w:ind w:left="105"/>
              <w:rPr>
                <w:rFonts w:ascii="LM Roman 12" w:hAnsi="LM Roman 12" w:cs="LM Roman 12"/>
              </w:rPr>
            </w:pPr>
            <w:r>
              <w:rPr>
                <w:rFonts w:ascii="LM Roman 12" w:hAnsi="LM Roman 12" w:cs="LM Roman 12"/>
              </w:rPr>
              <w:t>Line numbers for all the output lines</w:t>
            </w:r>
          </w:p>
        </w:tc>
      </w:tr>
      <w:tr w:rsidR="0009603D">
        <w:tblPrEx>
          <w:tblCellMar>
            <w:top w:w="0" w:type="dxa"/>
            <w:bottom w:w="0" w:type="dxa"/>
          </w:tblCellMar>
        </w:tblPrEx>
        <w:trPr>
          <w:trHeight w:val="335"/>
        </w:trPr>
        <w:tc>
          <w:tcPr>
            <w:tcW w:w="1082" w:type="dxa"/>
            <w:tcBorders>
              <w:top w:val="single" w:sz="4" w:space="0" w:color="000000"/>
              <w:left w:val="nil"/>
              <w:bottom w:val="single" w:sz="4" w:space="0" w:color="000000"/>
              <w:right w:val="single" w:sz="4" w:space="0" w:color="000000"/>
            </w:tcBorders>
          </w:tcPr>
          <w:p w:rsidR="0009603D" w:rsidRDefault="0009603D">
            <w:pPr>
              <w:widowControl w:val="0"/>
              <w:spacing w:line="316" w:lineRule="exact"/>
              <w:ind w:left="31" w:right="182"/>
              <w:jc w:val="center"/>
              <w:rPr>
                <w:rFonts w:ascii="LM Roman 12" w:hAnsi="LM Roman 12" w:cs="LM Roman 12"/>
              </w:rPr>
            </w:pPr>
            <w:r>
              <w:rPr>
                <w:rFonts w:ascii="LM Roman 12" w:hAnsi="LM Roman 12" w:cs="LM Roman 12"/>
              </w:rPr>
              <w:t>-s</w:t>
            </w:r>
          </w:p>
        </w:tc>
        <w:tc>
          <w:tcPr>
            <w:tcW w:w="7644" w:type="dxa"/>
            <w:tcBorders>
              <w:top w:val="single" w:sz="4" w:space="0" w:color="000000"/>
              <w:left w:val="single" w:sz="4" w:space="0" w:color="000000"/>
              <w:bottom w:val="single" w:sz="4" w:space="0" w:color="000000"/>
              <w:right w:val="nil"/>
            </w:tcBorders>
          </w:tcPr>
          <w:p w:rsidR="0009603D" w:rsidRDefault="0009603D">
            <w:pPr>
              <w:widowControl w:val="0"/>
              <w:spacing w:line="316" w:lineRule="exact"/>
              <w:ind w:left="105"/>
              <w:rPr>
                <w:rFonts w:ascii="LM Roman 12" w:hAnsi="LM Roman 12" w:cs="LM Roman 12"/>
              </w:rPr>
            </w:pPr>
            <w:r>
              <w:rPr>
                <w:rFonts w:ascii="LM Roman 12" w:hAnsi="LM Roman 12" w:cs="LM Roman 12"/>
              </w:rPr>
              <w:t>If the output has multiple empty lines it replaces it with one empty line</w:t>
            </w:r>
          </w:p>
        </w:tc>
      </w:tr>
      <w:tr w:rsidR="0009603D">
        <w:tblPrEx>
          <w:tblCellMar>
            <w:top w:w="0" w:type="dxa"/>
            <w:bottom w:w="0" w:type="dxa"/>
          </w:tblCellMar>
        </w:tblPrEx>
        <w:trPr>
          <w:trHeight w:val="340"/>
        </w:trPr>
        <w:tc>
          <w:tcPr>
            <w:tcW w:w="1082" w:type="dxa"/>
            <w:tcBorders>
              <w:top w:val="single" w:sz="4" w:space="0" w:color="000000"/>
              <w:left w:val="nil"/>
              <w:bottom w:val="single" w:sz="4" w:space="0" w:color="000000"/>
              <w:right w:val="single" w:sz="4" w:space="0" w:color="000000"/>
            </w:tcBorders>
          </w:tcPr>
          <w:p w:rsidR="0009603D" w:rsidRDefault="0009603D">
            <w:pPr>
              <w:widowControl w:val="0"/>
              <w:spacing w:line="320" w:lineRule="exact"/>
              <w:ind w:left="31" w:right="182"/>
              <w:jc w:val="center"/>
              <w:rPr>
                <w:rFonts w:ascii="LM Roman 12" w:hAnsi="LM Roman 12" w:cs="LM Roman 12"/>
              </w:rPr>
            </w:pPr>
            <w:r>
              <w:rPr>
                <w:rFonts w:ascii="LM Roman 12" w:hAnsi="LM Roman 12" w:cs="LM Roman 12"/>
              </w:rPr>
              <w:t>-T</w:t>
            </w:r>
          </w:p>
        </w:tc>
        <w:tc>
          <w:tcPr>
            <w:tcW w:w="7644" w:type="dxa"/>
            <w:tcBorders>
              <w:top w:val="single" w:sz="4" w:space="0" w:color="000000"/>
              <w:left w:val="single" w:sz="4" w:space="0" w:color="000000"/>
              <w:bottom w:val="single" w:sz="4" w:space="0" w:color="000000"/>
              <w:right w:val="nil"/>
            </w:tcBorders>
          </w:tcPr>
          <w:p w:rsidR="0009603D" w:rsidRDefault="0009603D">
            <w:pPr>
              <w:widowControl w:val="0"/>
              <w:spacing w:line="320" w:lineRule="exact"/>
              <w:ind w:left="105"/>
              <w:rPr>
                <w:rFonts w:ascii="LM Roman 12" w:hAnsi="LM Roman 12" w:cs="LM Roman 12"/>
              </w:rPr>
            </w:pPr>
            <w:r>
              <w:rPr>
                <w:rFonts w:ascii="LM Roman 12" w:hAnsi="LM Roman 12" w:cs="LM Roman 12"/>
              </w:rPr>
              <w:t>Displays the tab characters as ^I in the output</w:t>
            </w:r>
          </w:p>
        </w:tc>
      </w:tr>
    </w:tbl>
    <w:p w:rsidR="0009603D" w:rsidRDefault="0009603D" w:rsidP="0009603D">
      <w:pPr>
        <w:widowControl w:val="0"/>
        <w:spacing w:before="8"/>
        <w:rPr>
          <w:rFonts w:ascii="LM Roman 12" w:hAnsi="LM Roman 12" w:cs="LM Roman 12"/>
          <w:sz w:val="23"/>
          <w:szCs w:val="23"/>
        </w:rPr>
      </w:pPr>
    </w:p>
    <w:p w:rsidR="0009603D" w:rsidRDefault="0009603D" w:rsidP="008C5B9D">
      <w:pPr>
        <w:widowControl w:val="0"/>
        <w:numPr>
          <w:ilvl w:val="1"/>
          <w:numId w:val="13"/>
        </w:numPr>
        <w:tabs>
          <w:tab w:val="clear" w:pos="0"/>
          <w:tab w:val="left" w:pos="1850"/>
        </w:tabs>
        <w:spacing w:line="337" w:lineRule="exact"/>
        <w:ind w:left="1849" w:hanging="361"/>
        <w:rPr>
          <w:rFonts w:ascii="LM Roman 12" w:hAnsi="LM Roman 12" w:cs="LM Roman 12"/>
        </w:rPr>
      </w:pPr>
      <w:r>
        <w:rPr>
          <w:rFonts w:ascii="LM Roman 12" w:hAnsi="LM Roman 12" w:cs="LM Roman 12"/>
        </w:rPr>
        <w:t>Basically, three uses of the cat</w:t>
      </w:r>
      <w:r>
        <w:rPr>
          <w:rFonts w:ascii="LM Roman 12" w:hAnsi="LM Roman 12" w:cs="LM Roman 12"/>
          <w:spacing w:val="-10"/>
        </w:rPr>
        <w:t xml:space="preserve"> </w:t>
      </w:r>
      <w:r>
        <w:rPr>
          <w:rFonts w:ascii="LM Roman 12" w:hAnsi="LM Roman 12" w:cs="LM Roman 12"/>
        </w:rPr>
        <w:t>command.</w:t>
      </w:r>
    </w:p>
    <w:p w:rsidR="0009603D" w:rsidRDefault="0009603D" w:rsidP="008C5B9D">
      <w:pPr>
        <w:widowControl w:val="0"/>
        <w:numPr>
          <w:ilvl w:val="0"/>
          <w:numId w:val="65"/>
        </w:numPr>
        <w:tabs>
          <w:tab w:val="left" w:pos="1850"/>
        </w:tabs>
        <w:spacing w:line="337" w:lineRule="exact"/>
        <w:ind w:left="1849" w:hanging="361"/>
        <w:rPr>
          <w:rFonts w:ascii="LM Roman 12" w:hAnsi="LM Roman 12" w:cs="LM Roman 12"/>
        </w:rPr>
      </w:pPr>
      <w:r>
        <w:rPr>
          <w:rFonts w:ascii="LM Roman 12" w:hAnsi="LM Roman 12" w:cs="LM Roman 12"/>
        </w:rPr>
        <w:t>Create new</w:t>
      </w:r>
      <w:r>
        <w:rPr>
          <w:rFonts w:ascii="LM Roman 12" w:hAnsi="LM Roman 12" w:cs="LM Roman 12"/>
          <w:spacing w:val="-5"/>
        </w:rPr>
        <w:t xml:space="preserve"> </w:t>
      </w:r>
      <w:r>
        <w:rPr>
          <w:rFonts w:ascii="LM Roman 12" w:hAnsi="LM Roman 12" w:cs="LM Roman 12"/>
        </w:rPr>
        <w:t>files.</w:t>
      </w:r>
    </w:p>
    <w:p w:rsidR="0009603D" w:rsidRDefault="0009603D" w:rsidP="008C5B9D">
      <w:pPr>
        <w:widowControl w:val="0"/>
        <w:numPr>
          <w:ilvl w:val="0"/>
          <w:numId w:val="65"/>
        </w:numPr>
        <w:tabs>
          <w:tab w:val="left" w:pos="1850"/>
        </w:tabs>
        <w:spacing w:before="3" w:line="337" w:lineRule="exact"/>
        <w:ind w:left="1849" w:hanging="361"/>
        <w:rPr>
          <w:rFonts w:ascii="LM Roman 12" w:hAnsi="LM Roman 12" w:cs="LM Roman 12"/>
        </w:rPr>
      </w:pPr>
      <w:r>
        <w:rPr>
          <w:rFonts w:ascii="LM Roman 12" w:hAnsi="LM Roman 12" w:cs="LM Roman 12"/>
        </w:rPr>
        <w:t>Display the contents of an existing</w:t>
      </w:r>
      <w:r>
        <w:rPr>
          <w:rFonts w:ascii="LM Roman 12" w:hAnsi="LM Roman 12" w:cs="LM Roman 12"/>
          <w:spacing w:val="-11"/>
        </w:rPr>
        <w:t xml:space="preserve"> </w:t>
      </w:r>
      <w:r>
        <w:rPr>
          <w:rFonts w:ascii="LM Roman 12" w:hAnsi="LM Roman 12" w:cs="LM Roman 12"/>
        </w:rPr>
        <w:t>file.</w:t>
      </w:r>
    </w:p>
    <w:p w:rsidR="0009603D" w:rsidRDefault="0009603D" w:rsidP="008C5B9D">
      <w:pPr>
        <w:widowControl w:val="0"/>
        <w:numPr>
          <w:ilvl w:val="0"/>
          <w:numId w:val="65"/>
        </w:numPr>
        <w:tabs>
          <w:tab w:val="left" w:pos="1850"/>
        </w:tabs>
        <w:spacing w:line="337" w:lineRule="exact"/>
        <w:ind w:left="1849" w:hanging="361"/>
        <w:rPr>
          <w:rFonts w:ascii="LM Roman 12" w:hAnsi="LM Roman 12" w:cs="LM Roman 12"/>
        </w:rPr>
      </w:pPr>
      <w:r>
        <w:rPr>
          <w:rFonts w:ascii="LM Roman 12" w:hAnsi="LM Roman 12" w:cs="LM Roman 12"/>
        </w:rPr>
        <w:t>Concatenate the content of multiple files and</w:t>
      </w:r>
      <w:r>
        <w:rPr>
          <w:rFonts w:ascii="LM Roman 12" w:hAnsi="LM Roman 12" w:cs="LM Roman 12"/>
          <w:spacing w:val="-14"/>
        </w:rPr>
        <w:t xml:space="preserve"> </w:t>
      </w:r>
      <w:r>
        <w:rPr>
          <w:rFonts w:ascii="LM Roman 12" w:hAnsi="LM Roman 12" w:cs="LM Roman 12"/>
        </w:rPr>
        <w:t>display.</w:t>
      </w:r>
    </w:p>
    <w:p w:rsidR="0009603D" w:rsidRDefault="0009603D" w:rsidP="0009603D">
      <w:pPr>
        <w:pStyle w:val="Heading1"/>
        <w:widowControl w:val="0"/>
        <w:spacing w:before="54"/>
        <w:rPr>
          <w:rFonts w:ascii="LM Roman 12" w:hAnsi="LM Roman 12" w:cs="LM Roman 12"/>
          <w:smallCaps w:val="0"/>
          <w:sz w:val="22"/>
          <w:szCs w:val="22"/>
        </w:rPr>
      </w:pPr>
      <w:r>
        <w:rPr>
          <w:smallCaps w:val="0"/>
          <w:sz w:val="20"/>
          <w:szCs w:val="20"/>
        </w:rPr>
        <w:lastRenderedPageBreak/>
        <w:t>XXIV.</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21300" cy="1955800"/>
            <wp:effectExtent l="0" t="0" r="0" b="6350"/>
            <wp:docPr id="495" name="Picture 4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1300" cy="1955800"/>
                    </a:xfrm>
                    <a:prstGeom prst="rect">
                      <a:avLst/>
                    </a:prstGeom>
                    <a:noFill/>
                    <a:ln>
                      <a:noFill/>
                    </a:ln>
                  </pic:spPr>
                </pic:pic>
              </a:graphicData>
            </a:graphic>
          </wp:inline>
        </w:drawing>
      </w: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12"/>
        <w:rPr>
          <w:rFonts w:ascii="LM Roman 12" w:hAnsi="LM Roman 12" w:cs="LM Roman 12"/>
          <w:b/>
          <w:bCs/>
          <w:sz w:val="18"/>
          <w:szCs w:val="18"/>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21300" cy="1181100"/>
            <wp:effectExtent l="0" t="0" r="0" b="0"/>
            <wp:docPr id="494" name="Picture 4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1300" cy="1181100"/>
                    </a:xfrm>
                    <a:prstGeom prst="rect">
                      <a:avLst/>
                    </a:prstGeom>
                    <a:noFill/>
                    <a:ln>
                      <a:noFill/>
                    </a:ln>
                  </pic:spPr>
                </pic:pic>
              </a:graphicData>
            </a:graphic>
          </wp:inline>
        </w:drawing>
      </w:r>
    </w:p>
    <w:p w:rsidR="0009603D" w:rsidRDefault="0009603D" w:rsidP="0009603D">
      <w:pPr>
        <w:widowControl w:val="0"/>
        <w:spacing w:before="2"/>
        <w:rPr>
          <w:rFonts w:ascii="LM Roman 12" w:hAnsi="LM Roman 12" w:cs="LM Roman 12"/>
          <w:b/>
          <w:bCs/>
          <w:sz w:val="26"/>
          <w:szCs w:val="26"/>
        </w:rPr>
      </w:pPr>
    </w:p>
    <w:p w:rsidR="0009603D" w:rsidRDefault="0009603D" w:rsidP="0009603D">
      <w:pPr>
        <w:widowControl w:val="0"/>
        <w:tabs>
          <w:tab w:val="left" w:pos="1130"/>
        </w:tabs>
        <w:spacing w:before="106" w:line="228" w:lineRule="auto"/>
        <w:ind w:left="1129" w:right="637" w:hanging="783"/>
        <w:jc w:val="both"/>
        <w:rPr>
          <w:rFonts w:ascii="LM Roman 12" w:hAnsi="LM Roman 12" w:cs="LM Roman 12"/>
        </w:rPr>
      </w:pPr>
      <w:r>
        <w:rPr>
          <w:rFonts w:ascii="LM Roman 12" w:hAnsi="LM Roman 12" w:cs="LM Roman 12"/>
          <w:b/>
          <w:bCs/>
          <w:sz w:val="32"/>
          <w:szCs w:val="32"/>
        </w:rPr>
        <w:t>18)</w:t>
      </w:r>
      <w:r>
        <w:rPr>
          <w:rFonts w:ascii="LM Roman 12" w:hAnsi="LM Roman 12" w:cs="LM Roman 12"/>
          <w:b/>
          <w:bCs/>
          <w:sz w:val="32"/>
          <w:szCs w:val="32"/>
        </w:rPr>
        <w:tab/>
        <w:t>cp</w:t>
      </w:r>
      <w:r>
        <w:rPr>
          <w:rFonts w:ascii="LM Roman 12" w:hAnsi="LM Roman 12" w:cs="LM Roman 12"/>
          <w:b/>
          <w:bCs/>
          <w:spacing w:val="-67"/>
          <w:sz w:val="32"/>
          <w:szCs w:val="32"/>
        </w:rPr>
        <w:t xml:space="preserve"> </w:t>
      </w:r>
      <w:r>
        <w:rPr>
          <w:rFonts w:ascii="LM Roman 12" w:hAnsi="LM Roman 12" w:cs="LM Roman 12"/>
        </w:rPr>
        <w:t>:- cp command copy files from one location to another. If the destination is an existing file, then the file is overwritten; if the destination is an existing directory, the file is copied into the directory (the directory is not</w:t>
      </w:r>
      <w:r>
        <w:rPr>
          <w:rFonts w:ascii="LM Roman 12" w:hAnsi="LM Roman 12" w:cs="LM Roman 12"/>
          <w:spacing w:val="-23"/>
        </w:rPr>
        <w:t xml:space="preserve"> </w:t>
      </w:r>
      <w:r>
        <w:rPr>
          <w:rFonts w:ascii="LM Roman 12" w:hAnsi="LM Roman 12" w:cs="LM Roman 12"/>
        </w:rPr>
        <w:t>overwritten).</w:t>
      </w:r>
    </w:p>
    <w:p w:rsidR="0009603D" w:rsidRDefault="0009603D" w:rsidP="0009603D">
      <w:pPr>
        <w:widowControl w:val="0"/>
        <w:spacing w:before="8"/>
        <w:ind w:left="1129"/>
        <w:jc w:val="both"/>
        <w:rPr>
          <w:rFonts w:ascii="LM Roman 12" w:hAnsi="LM Roman 12" w:cs="LM Roman 12"/>
        </w:rPr>
      </w:pPr>
      <w:r>
        <w:rPr>
          <w:rFonts w:ascii="LM Roman 12" w:hAnsi="LM Roman 12" w:cs="LM Roman 12"/>
          <w:b/>
          <w:bCs/>
        </w:rPr>
        <w:t xml:space="preserve">Syntax: </w:t>
      </w:r>
      <w:r>
        <w:rPr>
          <w:rFonts w:ascii="LM Roman 12" w:hAnsi="LM Roman 12" w:cs="LM Roman 12"/>
        </w:rPr>
        <w:t>- cp [option] source destination/directory</w:t>
      </w:r>
    </w:p>
    <w:p w:rsidR="0009603D" w:rsidRDefault="0009603D" w:rsidP="0009603D">
      <w:pPr>
        <w:pStyle w:val="Heading1"/>
        <w:widowControl w:val="0"/>
        <w:spacing w:before="114" w:line="340" w:lineRule="exact"/>
        <w:jc w:val="both"/>
        <w:rPr>
          <w:rFonts w:ascii="LM Roman 12" w:hAnsi="LM Roman 12" w:cs="LM Roman 12"/>
          <w:smallCaps w:val="0"/>
          <w:sz w:val="22"/>
          <w:szCs w:val="22"/>
        </w:rPr>
      </w:pPr>
      <w:r>
        <w:rPr>
          <w:smallCaps w:val="0"/>
          <w:sz w:val="20"/>
          <w:szCs w:val="20"/>
        </w:rPr>
        <w:t>XXV.</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14"/>
        </w:numPr>
        <w:tabs>
          <w:tab w:val="clear" w:pos="0"/>
          <w:tab w:val="left" w:pos="1850"/>
        </w:tabs>
        <w:spacing w:line="335" w:lineRule="exact"/>
        <w:ind w:left="1849" w:hanging="361"/>
        <w:rPr>
          <w:rFonts w:ascii="LM Roman 12" w:hAnsi="LM Roman 12" w:cs="LM Roman 12"/>
        </w:rPr>
      </w:pPr>
      <w:r>
        <w:rPr>
          <w:rFonts w:ascii="LM Roman 12" w:hAnsi="LM Roman 12" w:cs="LM Roman 12"/>
        </w:rPr>
        <w:t xml:space="preserve">It will copy the content of source file </w:t>
      </w:r>
      <w:r>
        <w:rPr>
          <w:rFonts w:ascii="LM Roman 12" w:hAnsi="LM Roman 12" w:cs="LM Roman 12"/>
          <w:spacing w:val="-3"/>
        </w:rPr>
        <w:t xml:space="preserve">to </w:t>
      </w:r>
      <w:r>
        <w:rPr>
          <w:rFonts w:ascii="LM Roman 12" w:hAnsi="LM Roman 12" w:cs="LM Roman 12"/>
        </w:rPr>
        <w:t>destination</w:t>
      </w:r>
      <w:r>
        <w:rPr>
          <w:rFonts w:ascii="LM Roman 12" w:hAnsi="LM Roman 12" w:cs="LM Roman 12"/>
          <w:spacing w:val="-12"/>
        </w:rPr>
        <w:t xml:space="preserve"> </w:t>
      </w:r>
      <w:r>
        <w:rPr>
          <w:rFonts w:ascii="LM Roman 12" w:hAnsi="LM Roman 12" w:cs="LM Roman 12"/>
        </w:rPr>
        <w:t>file.</w:t>
      </w:r>
    </w:p>
    <w:p w:rsidR="0009603D" w:rsidRDefault="0009603D" w:rsidP="008C5B9D">
      <w:pPr>
        <w:widowControl w:val="0"/>
        <w:numPr>
          <w:ilvl w:val="1"/>
          <w:numId w:val="14"/>
        </w:numPr>
        <w:tabs>
          <w:tab w:val="clear" w:pos="0"/>
          <w:tab w:val="left" w:pos="1850"/>
        </w:tabs>
        <w:spacing w:line="337" w:lineRule="exact"/>
        <w:ind w:left="1849" w:hanging="361"/>
        <w:rPr>
          <w:rFonts w:ascii="LM Roman 12" w:hAnsi="LM Roman 12" w:cs="LM Roman 12"/>
        </w:rPr>
      </w:pPr>
      <w:r>
        <w:rPr>
          <w:rFonts w:ascii="LM Roman 12" w:hAnsi="LM Roman 12" w:cs="LM Roman 12"/>
        </w:rPr>
        <w:t>If the destination file doesn’t exist, it will be</w:t>
      </w:r>
      <w:r>
        <w:rPr>
          <w:rFonts w:ascii="LM Roman 12" w:hAnsi="LM Roman 12" w:cs="LM Roman 12"/>
          <w:spacing w:val="-19"/>
        </w:rPr>
        <w:t xml:space="preserve"> </w:t>
      </w:r>
      <w:r>
        <w:rPr>
          <w:rFonts w:ascii="LM Roman 12" w:hAnsi="LM Roman 12" w:cs="LM Roman 12"/>
        </w:rPr>
        <w:t>created.</w:t>
      </w:r>
    </w:p>
    <w:p w:rsidR="0009603D" w:rsidRDefault="0009603D" w:rsidP="008C5B9D">
      <w:pPr>
        <w:widowControl w:val="0"/>
        <w:numPr>
          <w:ilvl w:val="1"/>
          <w:numId w:val="14"/>
        </w:numPr>
        <w:tabs>
          <w:tab w:val="clear" w:pos="0"/>
          <w:tab w:val="left" w:pos="1850"/>
        </w:tabs>
        <w:spacing w:before="3" w:line="337" w:lineRule="exact"/>
        <w:ind w:left="1849" w:hanging="361"/>
        <w:rPr>
          <w:rFonts w:ascii="LM Roman 12" w:hAnsi="LM Roman 12" w:cs="LM Roman 12"/>
        </w:rPr>
      </w:pPr>
      <w:r>
        <w:rPr>
          <w:rFonts w:ascii="LM Roman 12" w:hAnsi="LM Roman 12" w:cs="LM Roman 12"/>
        </w:rPr>
        <w:t>If it exists then it will be overwritten without any</w:t>
      </w:r>
      <w:r>
        <w:rPr>
          <w:rFonts w:ascii="LM Roman 12" w:hAnsi="LM Roman 12" w:cs="LM Roman 12"/>
          <w:spacing w:val="-21"/>
        </w:rPr>
        <w:t xml:space="preserve"> </w:t>
      </w:r>
      <w:r>
        <w:rPr>
          <w:rFonts w:ascii="LM Roman 12" w:hAnsi="LM Roman 12" w:cs="LM Roman 12"/>
        </w:rPr>
        <w:t>warning.</w:t>
      </w:r>
    </w:p>
    <w:p w:rsidR="0009603D" w:rsidRDefault="0009603D" w:rsidP="008C5B9D">
      <w:pPr>
        <w:widowControl w:val="0"/>
        <w:numPr>
          <w:ilvl w:val="1"/>
          <w:numId w:val="14"/>
        </w:numPr>
        <w:tabs>
          <w:tab w:val="clear" w:pos="0"/>
          <w:tab w:val="left" w:pos="1850"/>
        </w:tabs>
        <w:ind w:left="1849" w:right="634" w:hanging="360"/>
        <w:rPr>
          <w:rFonts w:ascii="LM Roman 12" w:hAnsi="LM Roman 12" w:cs="LM Roman 12"/>
        </w:rPr>
      </w:pPr>
      <w:r>
        <w:rPr>
          <w:rFonts w:ascii="LM Roman 12" w:hAnsi="LM Roman 12" w:cs="LM Roman 12"/>
        </w:rPr>
        <w:t>If</w:t>
      </w:r>
      <w:r>
        <w:rPr>
          <w:rFonts w:ascii="LM Roman 12" w:hAnsi="LM Roman 12" w:cs="LM Roman 12"/>
          <w:spacing w:val="-7"/>
        </w:rPr>
        <w:t xml:space="preserve"> </w:t>
      </w:r>
      <w:r>
        <w:rPr>
          <w:rFonts w:ascii="LM Roman 12" w:hAnsi="LM Roman 12" w:cs="LM Roman 12"/>
        </w:rPr>
        <w:t>there</w:t>
      </w:r>
      <w:r>
        <w:rPr>
          <w:rFonts w:ascii="LM Roman 12" w:hAnsi="LM Roman 12" w:cs="LM Roman 12"/>
          <w:spacing w:val="-7"/>
        </w:rPr>
        <w:t xml:space="preserve"> </w:t>
      </w:r>
      <w:r>
        <w:rPr>
          <w:rFonts w:ascii="LM Roman 12" w:hAnsi="LM Roman 12" w:cs="LM Roman 12"/>
        </w:rPr>
        <w:t>is</w:t>
      </w:r>
      <w:r>
        <w:rPr>
          <w:rFonts w:ascii="LM Roman 12" w:hAnsi="LM Roman 12" w:cs="LM Roman 12"/>
          <w:spacing w:val="-9"/>
        </w:rPr>
        <w:t xml:space="preserve"> </w:t>
      </w:r>
      <w:r>
        <w:rPr>
          <w:rFonts w:ascii="LM Roman 12" w:hAnsi="LM Roman 12" w:cs="LM Roman 12"/>
        </w:rPr>
        <w:t>only</w:t>
      </w:r>
      <w:r>
        <w:rPr>
          <w:rFonts w:ascii="LM Roman 12" w:hAnsi="LM Roman 12" w:cs="LM Roman 12"/>
          <w:spacing w:val="-7"/>
        </w:rPr>
        <w:t xml:space="preserve"> </w:t>
      </w:r>
      <w:r>
        <w:rPr>
          <w:rFonts w:ascii="LM Roman 12" w:hAnsi="LM Roman 12" w:cs="LM Roman 12"/>
        </w:rPr>
        <w:t>one</w:t>
      </w:r>
      <w:r>
        <w:rPr>
          <w:rFonts w:ascii="LM Roman 12" w:hAnsi="LM Roman 12" w:cs="LM Roman 12"/>
          <w:spacing w:val="-11"/>
        </w:rPr>
        <w:t xml:space="preserve"> </w:t>
      </w:r>
      <w:r>
        <w:rPr>
          <w:rFonts w:ascii="LM Roman 12" w:hAnsi="LM Roman 12" w:cs="LM Roman 12"/>
        </w:rPr>
        <w:t>file</w:t>
      </w:r>
      <w:r>
        <w:rPr>
          <w:rFonts w:ascii="LM Roman 12" w:hAnsi="LM Roman 12" w:cs="LM Roman 12"/>
          <w:spacing w:val="-7"/>
        </w:rPr>
        <w:t xml:space="preserve"> </w:t>
      </w:r>
      <w:r>
        <w:rPr>
          <w:rFonts w:ascii="LM Roman 12" w:hAnsi="LM Roman 12" w:cs="LM Roman 12"/>
        </w:rPr>
        <w:t>to</w:t>
      </w:r>
      <w:r>
        <w:rPr>
          <w:rFonts w:ascii="LM Roman 12" w:hAnsi="LM Roman 12" w:cs="LM Roman 12"/>
          <w:spacing w:val="-4"/>
        </w:rPr>
        <w:t xml:space="preserve"> </w:t>
      </w:r>
      <w:r>
        <w:rPr>
          <w:rFonts w:ascii="LM Roman 12" w:hAnsi="LM Roman 12" w:cs="LM Roman 12"/>
        </w:rPr>
        <w:t>be</w:t>
      </w:r>
      <w:r>
        <w:rPr>
          <w:rFonts w:ascii="LM Roman 12" w:hAnsi="LM Roman 12" w:cs="LM Roman 12"/>
          <w:spacing w:val="-11"/>
        </w:rPr>
        <w:t xml:space="preserve"> </w:t>
      </w:r>
      <w:r>
        <w:rPr>
          <w:rFonts w:ascii="LM Roman 12" w:hAnsi="LM Roman 12" w:cs="LM Roman 12"/>
        </w:rPr>
        <w:t>copied</w:t>
      </w:r>
      <w:r>
        <w:rPr>
          <w:rFonts w:ascii="LM Roman 12" w:hAnsi="LM Roman 12" w:cs="LM Roman 12"/>
          <w:spacing w:val="-9"/>
        </w:rPr>
        <w:t xml:space="preserve"> </w:t>
      </w:r>
      <w:r>
        <w:rPr>
          <w:rFonts w:ascii="LM Roman 12" w:hAnsi="LM Roman 12" w:cs="LM Roman 12"/>
        </w:rPr>
        <w:t>then</w:t>
      </w:r>
      <w:r>
        <w:rPr>
          <w:rFonts w:ascii="LM Roman 12" w:hAnsi="LM Roman 12" w:cs="LM Roman 12"/>
          <w:spacing w:val="-9"/>
        </w:rPr>
        <w:t xml:space="preserve"> </w:t>
      </w:r>
      <w:r>
        <w:rPr>
          <w:rFonts w:ascii="LM Roman 12" w:hAnsi="LM Roman 12" w:cs="LM Roman 12"/>
        </w:rPr>
        <w:t>destination</w:t>
      </w:r>
      <w:r>
        <w:rPr>
          <w:rFonts w:ascii="LM Roman 12" w:hAnsi="LM Roman 12" w:cs="LM Roman 12"/>
          <w:spacing w:val="-9"/>
        </w:rPr>
        <w:t xml:space="preserve"> </w:t>
      </w:r>
      <w:r>
        <w:rPr>
          <w:rFonts w:ascii="LM Roman 12" w:hAnsi="LM Roman 12" w:cs="LM Roman 12"/>
        </w:rPr>
        <w:t>can</w:t>
      </w:r>
      <w:r>
        <w:rPr>
          <w:rFonts w:ascii="LM Roman 12" w:hAnsi="LM Roman 12" w:cs="LM Roman 12"/>
          <w:spacing w:val="-9"/>
        </w:rPr>
        <w:t xml:space="preserve"> </w:t>
      </w:r>
      <w:r>
        <w:rPr>
          <w:rFonts w:ascii="LM Roman 12" w:hAnsi="LM Roman 12" w:cs="LM Roman 12"/>
        </w:rPr>
        <w:t>be</w:t>
      </w:r>
      <w:r>
        <w:rPr>
          <w:rFonts w:ascii="LM Roman 12" w:hAnsi="LM Roman 12" w:cs="LM Roman 12"/>
          <w:spacing w:val="-6"/>
        </w:rPr>
        <w:t xml:space="preserve"> </w:t>
      </w:r>
      <w:r>
        <w:rPr>
          <w:rFonts w:ascii="LM Roman 12" w:hAnsi="LM Roman 12" w:cs="LM Roman 12"/>
        </w:rPr>
        <w:t>the</w:t>
      </w:r>
      <w:r>
        <w:rPr>
          <w:rFonts w:ascii="LM Roman 12" w:hAnsi="LM Roman 12" w:cs="LM Roman 12"/>
          <w:spacing w:val="-11"/>
        </w:rPr>
        <w:t xml:space="preserve"> </w:t>
      </w:r>
      <w:r>
        <w:rPr>
          <w:rFonts w:ascii="LM Roman 12" w:hAnsi="LM Roman 12" w:cs="LM Roman 12"/>
        </w:rPr>
        <w:t>ordinary</w:t>
      </w:r>
      <w:r>
        <w:rPr>
          <w:rFonts w:ascii="LM Roman 12" w:hAnsi="LM Roman 12" w:cs="LM Roman 12"/>
          <w:spacing w:val="-7"/>
        </w:rPr>
        <w:t xml:space="preserve"> </w:t>
      </w:r>
      <w:r>
        <w:rPr>
          <w:rFonts w:ascii="LM Roman 12" w:hAnsi="LM Roman 12" w:cs="LM Roman 12"/>
        </w:rPr>
        <w:t>file or the directory</w:t>
      </w:r>
      <w:r>
        <w:rPr>
          <w:rFonts w:ascii="LM Roman 12" w:hAnsi="LM Roman 12" w:cs="LM Roman 12"/>
          <w:spacing w:val="-4"/>
        </w:rPr>
        <w:t xml:space="preserve"> </w:t>
      </w:r>
      <w:r>
        <w:rPr>
          <w:rFonts w:ascii="LM Roman 12" w:hAnsi="LM Roman 12" w:cs="LM Roman 12"/>
        </w:rPr>
        <w:t>file.</w:t>
      </w:r>
    </w:p>
    <w:p w:rsidR="0009603D" w:rsidRDefault="0009603D" w:rsidP="0009603D">
      <w:pPr>
        <w:widowControl w:val="0"/>
        <w:spacing w:after="1"/>
        <w:rPr>
          <w:rFonts w:ascii="LM Roman 12" w:hAnsi="LM Roman 12" w:cs="LM Roman 12"/>
        </w:rPr>
      </w:pPr>
    </w:p>
    <w:tbl>
      <w:tblPr>
        <w:tblW w:w="0" w:type="auto"/>
        <w:tblInd w:w="1936"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066"/>
        <w:gridCol w:w="5856"/>
      </w:tblGrid>
      <w:tr w:rsidR="0009603D">
        <w:tblPrEx>
          <w:tblCellMar>
            <w:top w:w="0" w:type="dxa"/>
            <w:bottom w:w="0" w:type="dxa"/>
          </w:tblCellMar>
        </w:tblPrEx>
        <w:trPr>
          <w:trHeight w:val="340"/>
        </w:trPr>
        <w:tc>
          <w:tcPr>
            <w:tcW w:w="1066" w:type="dxa"/>
            <w:tcBorders>
              <w:top w:val="single" w:sz="4" w:space="0" w:color="000000"/>
              <w:bottom w:val="single" w:sz="4" w:space="0" w:color="000000"/>
              <w:right w:val="single" w:sz="4" w:space="0" w:color="000000"/>
            </w:tcBorders>
          </w:tcPr>
          <w:p w:rsidR="0009603D" w:rsidRDefault="0009603D">
            <w:pPr>
              <w:widowControl w:val="0"/>
              <w:spacing w:line="320" w:lineRule="exact"/>
              <w:ind w:left="98" w:right="98"/>
              <w:jc w:val="center"/>
              <w:rPr>
                <w:rFonts w:ascii="LM Roman 12" w:hAnsi="LM Roman 12" w:cs="LM Roman 12"/>
                <w:b/>
                <w:bCs/>
              </w:rPr>
            </w:pPr>
            <w:r>
              <w:rPr>
                <w:rFonts w:ascii="LM Roman 12" w:hAnsi="LM Roman 12" w:cs="LM Roman 12"/>
                <w:b/>
                <w:bCs/>
              </w:rPr>
              <w:t>Option</w:t>
            </w:r>
          </w:p>
        </w:tc>
        <w:tc>
          <w:tcPr>
            <w:tcW w:w="585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066" w:type="dxa"/>
            <w:tcBorders>
              <w:top w:val="single" w:sz="4" w:space="0" w:color="000000"/>
              <w:bottom w:val="single" w:sz="4" w:space="0" w:color="000000"/>
              <w:right w:val="single" w:sz="4" w:space="0" w:color="000000"/>
            </w:tcBorders>
          </w:tcPr>
          <w:p w:rsidR="0009603D" w:rsidRDefault="0009603D">
            <w:pPr>
              <w:widowControl w:val="0"/>
              <w:spacing w:before="3" w:line="317" w:lineRule="exact"/>
              <w:ind w:left="98" w:right="98"/>
              <w:jc w:val="center"/>
              <w:rPr>
                <w:rFonts w:ascii="LM Roman 12" w:hAnsi="LM Roman 12" w:cs="LM Roman 12"/>
              </w:rPr>
            </w:pPr>
            <w:r>
              <w:rPr>
                <w:rFonts w:ascii="LM Roman 12" w:hAnsi="LM Roman 12" w:cs="LM Roman 12"/>
              </w:rPr>
              <w:t>-i</w:t>
            </w:r>
          </w:p>
        </w:tc>
        <w:tc>
          <w:tcPr>
            <w:tcW w:w="5856" w:type="dxa"/>
            <w:tcBorders>
              <w:top w:val="single" w:sz="4" w:space="0" w:color="000000"/>
              <w:left w:val="single" w:sz="4" w:space="0" w:color="000000"/>
              <w:bottom w:val="single" w:sz="4" w:space="0" w:color="000000"/>
            </w:tcBorders>
          </w:tcPr>
          <w:p w:rsidR="0009603D" w:rsidRDefault="0009603D">
            <w:pPr>
              <w:widowControl w:val="0"/>
              <w:spacing w:before="3" w:line="317" w:lineRule="exact"/>
              <w:ind w:left="105"/>
              <w:rPr>
                <w:rFonts w:ascii="LM Roman 12" w:hAnsi="LM Roman 12" w:cs="LM Roman 12"/>
              </w:rPr>
            </w:pPr>
            <w:r>
              <w:rPr>
                <w:rFonts w:ascii="LM Roman 12" w:hAnsi="LM Roman 12" w:cs="LM Roman 12"/>
              </w:rPr>
              <w:t>interactive - ask before overwrite</w:t>
            </w:r>
          </w:p>
        </w:tc>
      </w:tr>
      <w:tr w:rsidR="0009603D">
        <w:tblPrEx>
          <w:tblCellMar>
            <w:top w:w="0" w:type="dxa"/>
            <w:bottom w:w="0" w:type="dxa"/>
          </w:tblCellMar>
        </w:tblPrEx>
        <w:trPr>
          <w:trHeight w:val="335"/>
        </w:trPr>
        <w:tc>
          <w:tcPr>
            <w:tcW w:w="1066" w:type="dxa"/>
            <w:tcBorders>
              <w:top w:val="single" w:sz="4" w:space="0" w:color="000000"/>
              <w:bottom w:val="single" w:sz="4" w:space="0" w:color="000000"/>
              <w:right w:val="single" w:sz="4" w:space="0" w:color="000000"/>
            </w:tcBorders>
          </w:tcPr>
          <w:p w:rsidR="0009603D" w:rsidRDefault="0009603D">
            <w:pPr>
              <w:widowControl w:val="0"/>
              <w:spacing w:line="316" w:lineRule="exact"/>
              <w:ind w:left="98" w:right="94"/>
              <w:jc w:val="center"/>
              <w:rPr>
                <w:rFonts w:ascii="LM Roman 12" w:hAnsi="LM Roman 12" w:cs="LM Roman 12"/>
              </w:rPr>
            </w:pPr>
            <w:r>
              <w:rPr>
                <w:rFonts w:ascii="LM Roman 12" w:hAnsi="LM Roman 12" w:cs="LM Roman 12"/>
              </w:rPr>
              <w:t>-f</w:t>
            </w:r>
          </w:p>
        </w:tc>
        <w:tc>
          <w:tcPr>
            <w:tcW w:w="5856"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force copy by removing the destination file if needed</w:t>
            </w:r>
          </w:p>
        </w:tc>
      </w:tr>
      <w:tr w:rsidR="0009603D">
        <w:tblPrEx>
          <w:tblCellMar>
            <w:top w:w="0" w:type="dxa"/>
            <w:bottom w:w="0" w:type="dxa"/>
          </w:tblCellMar>
        </w:tblPrEx>
        <w:trPr>
          <w:trHeight w:val="340"/>
        </w:trPr>
        <w:tc>
          <w:tcPr>
            <w:tcW w:w="1066" w:type="dxa"/>
            <w:tcBorders>
              <w:top w:val="single" w:sz="4" w:space="0" w:color="000000"/>
              <w:bottom w:val="single" w:sz="4" w:space="0" w:color="000000"/>
              <w:right w:val="single" w:sz="4" w:space="0" w:color="000000"/>
            </w:tcBorders>
          </w:tcPr>
          <w:p w:rsidR="0009603D" w:rsidRDefault="0009603D">
            <w:pPr>
              <w:widowControl w:val="0"/>
              <w:spacing w:line="320" w:lineRule="exact"/>
              <w:ind w:left="97" w:right="98"/>
              <w:jc w:val="center"/>
              <w:rPr>
                <w:rFonts w:ascii="LM Roman 12" w:hAnsi="LM Roman 12" w:cs="LM Roman 12"/>
              </w:rPr>
            </w:pPr>
            <w:r>
              <w:rPr>
                <w:rFonts w:ascii="LM Roman 12" w:hAnsi="LM Roman 12" w:cs="LM Roman 12"/>
              </w:rPr>
              <w:t>-v</w:t>
            </w:r>
          </w:p>
        </w:tc>
        <w:tc>
          <w:tcPr>
            <w:tcW w:w="585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print informative messages</w:t>
            </w:r>
          </w:p>
        </w:tc>
      </w:tr>
      <w:tr w:rsidR="0009603D">
        <w:tblPrEx>
          <w:tblCellMar>
            <w:top w:w="0" w:type="dxa"/>
            <w:bottom w:w="0" w:type="dxa"/>
          </w:tblCellMar>
        </w:tblPrEx>
        <w:trPr>
          <w:trHeight w:val="335"/>
        </w:trPr>
        <w:tc>
          <w:tcPr>
            <w:tcW w:w="1066" w:type="dxa"/>
            <w:tcBorders>
              <w:top w:val="single" w:sz="4" w:space="0" w:color="000000"/>
              <w:bottom w:val="single" w:sz="4" w:space="0" w:color="000000"/>
              <w:right w:val="single" w:sz="4" w:space="0" w:color="000000"/>
            </w:tcBorders>
          </w:tcPr>
          <w:p w:rsidR="0009603D" w:rsidRDefault="0009603D">
            <w:pPr>
              <w:widowControl w:val="0"/>
              <w:spacing w:line="316" w:lineRule="exact"/>
              <w:ind w:left="98" w:right="98"/>
              <w:jc w:val="center"/>
              <w:rPr>
                <w:rFonts w:ascii="LM Roman 12" w:hAnsi="LM Roman 12" w:cs="LM Roman 12"/>
              </w:rPr>
            </w:pPr>
            <w:r>
              <w:rPr>
                <w:rFonts w:ascii="LM Roman 12" w:hAnsi="LM Roman 12" w:cs="LM Roman 12"/>
              </w:rPr>
              <w:t>-l</w:t>
            </w:r>
          </w:p>
        </w:tc>
        <w:tc>
          <w:tcPr>
            <w:tcW w:w="5856"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link files instead of copy</w:t>
            </w:r>
          </w:p>
        </w:tc>
      </w:tr>
      <w:tr w:rsidR="0009603D">
        <w:tblPrEx>
          <w:tblCellMar>
            <w:top w:w="0" w:type="dxa"/>
            <w:bottom w:w="0" w:type="dxa"/>
          </w:tblCellMar>
        </w:tblPrEx>
        <w:trPr>
          <w:trHeight w:val="340"/>
        </w:trPr>
        <w:tc>
          <w:tcPr>
            <w:tcW w:w="1066" w:type="dxa"/>
            <w:tcBorders>
              <w:top w:val="single" w:sz="4" w:space="0" w:color="000000"/>
              <w:bottom w:val="single" w:sz="4" w:space="0" w:color="000000"/>
              <w:right w:val="single" w:sz="4" w:space="0" w:color="000000"/>
            </w:tcBorders>
          </w:tcPr>
          <w:p w:rsidR="0009603D" w:rsidRDefault="0009603D">
            <w:pPr>
              <w:widowControl w:val="0"/>
              <w:spacing w:line="320" w:lineRule="exact"/>
              <w:ind w:left="97" w:right="98"/>
              <w:jc w:val="center"/>
              <w:rPr>
                <w:rFonts w:ascii="LM Roman 12" w:hAnsi="LM Roman 12" w:cs="LM Roman 12"/>
              </w:rPr>
            </w:pPr>
            <w:r>
              <w:rPr>
                <w:rFonts w:ascii="LM Roman 12" w:hAnsi="LM Roman 12" w:cs="LM Roman 12"/>
              </w:rPr>
              <w:t>-s</w:t>
            </w:r>
          </w:p>
        </w:tc>
        <w:tc>
          <w:tcPr>
            <w:tcW w:w="585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follow symbolic links</w:t>
            </w:r>
          </w:p>
        </w:tc>
      </w:tr>
      <w:tr w:rsidR="0009603D">
        <w:tblPrEx>
          <w:tblCellMar>
            <w:top w:w="0" w:type="dxa"/>
            <w:bottom w:w="0" w:type="dxa"/>
          </w:tblCellMar>
        </w:tblPrEx>
        <w:trPr>
          <w:trHeight w:val="335"/>
        </w:trPr>
        <w:tc>
          <w:tcPr>
            <w:tcW w:w="1066" w:type="dxa"/>
            <w:tcBorders>
              <w:top w:val="single" w:sz="4" w:space="0" w:color="000000"/>
              <w:bottom w:val="single" w:sz="4" w:space="0" w:color="000000"/>
              <w:right w:val="single" w:sz="4" w:space="0" w:color="000000"/>
            </w:tcBorders>
          </w:tcPr>
          <w:p w:rsidR="0009603D" w:rsidRDefault="0009603D">
            <w:pPr>
              <w:widowControl w:val="0"/>
              <w:spacing w:line="316" w:lineRule="exact"/>
              <w:ind w:left="98" w:right="93"/>
              <w:jc w:val="center"/>
              <w:rPr>
                <w:rFonts w:ascii="LM Roman 12" w:hAnsi="LM Roman 12" w:cs="LM Roman 12"/>
              </w:rPr>
            </w:pPr>
            <w:r>
              <w:rPr>
                <w:rFonts w:ascii="LM Roman 12" w:hAnsi="LM Roman 12" w:cs="LM Roman 12"/>
              </w:rPr>
              <w:lastRenderedPageBreak/>
              <w:t>-n</w:t>
            </w:r>
          </w:p>
        </w:tc>
        <w:tc>
          <w:tcPr>
            <w:tcW w:w="5856"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no file overwrite</w:t>
            </w:r>
          </w:p>
        </w:tc>
      </w:tr>
      <w:tr w:rsidR="0009603D">
        <w:tblPrEx>
          <w:tblCellMar>
            <w:top w:w="0" w:type="dxa"/>
            <w:bottom w:w="0" w:type="dxa"/>
          </w:tblCellMar>
        </w:tblPrEx>
        <w:trPr>
          <w:trHeight w:val="340"/>
        </w:trPr>
        <w:tc>
          <w:tcPr>
            <w:tcW w:w="1066" w:type="dxa"/>
            <w:tcBorders>
              <w:top w:val="single" w:sz="4" w:space="0" w:color="000000"/>
              <w:bottom w:val="single" w:sz="4" w:space="0" w:color="000000"/>
              <w:right w:val="single" w:sz="4" w:space="0" w:color="000000"/>
            </w:tcBorders>
          </w:tcPr>
          <w:p w:rsidR="0009603D" w:rsidRDefault="0009603D">
            <w:pPr>
              <w:widowControl w:val="0"/>
              <w:spacing w:line="320" w:lineRule="exact"/>
              <w:ind w:left="98" w:right="93"/>
              <w:jc w:val="center"/>
              <w:rPr>
                <w:rFonts w:ascii="LM Roman 12" w:hAnsi="LM Roman 12" w:cs="LM Roman 12"/>
              </w:rPr>
            </w:pPr>
            <w:r>
              <w:rPr>
                <w:rFonts w:ascii="LM Roman 12" w:hAnsi="LM Roman 12" w:cs="LM Roman 12"/>
              </w:rPr>
              <w:t>-u</w:t>
            </w:r>
          </w:p>
        </w:tc>
        <w:tc>
          <w:tcPr>
            <w:tcW w:w="585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update - copy when source is newer than destination</w:t>
            </w:r>
          </w:p>
        </w:tc>
      </w:tr>
      <w:tr w:rsidR="0009603D">
        <w:tblPrEx>
          <w:tblCellMar>
            <w:top w:w="0" w:type="dxa"/>
            <w:bottom w:w="0" w:type="dxa"/>
          </w:tblCellMar>
        </w:tblPrEx>
        <w:trPr>
          <w:trHeight w:val="335"/>
        </w:trPr>
        <w:tc>
          <w:tcPr>
            <w:tcW w:w="1066" w:type="dxa"/>
            <w:tcBorders>
              <w:top w:val="single" w:sz="4" w:space="0" w:color="000000"/>
              <w:bottom w:val="single" w:sz="4" w:space="0" w:color="000000"/>
              <w:right w:val="single" w:sz="4" w:space="0" w:color="000000"/>
            </w:tcBorders>
          </w:tcPr>
          <w:p w:rsidR="0009603D" w:rsidRDefault="0009603D">
            <w:pPr>
              <w:widowControl w:val="0"/>
              <w:spacing w:line="316" w:lineRule="exact"/>
              <w:ind w:left="98" w:right="98"/>
              <w:jc w:val="center"/>
              <w:rPr>
                <w:rFonts w:ascii="LM Roman 12" w:hAnsi="LM Roman 12" w:cs="LM Roman 12"/>
              </w:rPr>
            </w:pPr>
            <w:r>
              <w:rPr>
                <w:rFonts w:ascii="LM Roman 12" w:hAnsi="LM Roman 12" w:cs="LM Roman 12"/>
              </w:rPr>
              <w:t>-R</w:t>
            </w:r>
          </w:p>
        </w:tc>
        <w:tc>
          <w:tcPr>
            <w:tcW w:w="5856"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copy directories recursively</w:t>
            </w:r>
          </w:p>
        </w:tc>
      </w:tr>
    </w:tbl>
    <w:p w:rsidR="0009603D" w:rsidRDefault="0009603D" w:rsidP="0009603D">
      <w:pPr>
        <w:widowControl w:val="0"/>
        <w:spacing w:before="3"/>
        <w:rPr>
          <w:rFonts w:ascii="LM Roman 12" w:hAnsi="LM Roman 12" w:cs="LM Roman 12"/>
        </w:rPr>
      </w:pPr>
    </w:p>
    <w:p w:rsidR="0009603D" w:rsidRDefault="0009603D" w:rsidP="0009603D">
      <w:pPr>
        <w:pStyle w:val="Heading1"/>
        <w:widowControl w:val="0"/>
        <w:spacing w:before="1"/>
        <w:rPr>
          <w:rFonts w:ascii="LM Roman 12" w:hAnsi="LM Roman 12" w:cs="LM Roman 12"/>
          <w:smallCaps w:val="0"/>
          <w:sz w:val="22"/>
          <w:szCs w:val="22"/>
        </w:rPr>
      </w:pPr>
      <w:r>
        <w:rPr>
          <w:smallCaps w:val="0"/>
          <w:sz w:val="20"/>
          <w:szCs w:val="20"/>
        </w:rPr>
        <w:t>XXVI.</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21300" cy="1397000"/>
            <wp:effectExtent l="0" t="0" r="0" b="0"/>
            <wp:docPr id="493" name="Picture 4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1300" cy="1397000"/>
                    </a:xfrm>
                    <a:prstGeom prst="rect">
                      <a:avLst/>
                    </a:prstGeom>
                    <a:noFill/>
                    <a:ln>
                      <a:noFill/>
                    </a:ln>
                  </pic:spPr>
                </pic:pic>
              </a:graphicData>
            </a:graphic>
          </wp:inline>
        </w:drawing>
      </w: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11"/>
        <w:rPr>
          <w:rFonts w:ascii="LM Roman 12" w:hAnsi="LM Roman 12" w:cs="LM Roman 12"/>
          <w:b/>
          <w:bCs/>
          <w:sz w:val="11"/>
          <w:szCs w:val="11"/>
        </w:rPr>
      </w:pPr>
    </w:p>
    <w:p w:rsidR="0009603D" w:rsidRDefault="0009603D" w:rsidP="0009603D">
      <w:pPr>
        <w:widowControl w:val="0"/>
        <w:tabs>
          <w:tab w:val="left" w:pos="1130"/>
        </w:tabs>
        <w:spacing w:before="102" w:line="456" w:lineRule="exact"/>
        <w:ind w:left="1129" w:hanging="783"/>
        <w:rPr>
          <w:rFonts w:ascii="LM Roman 12" w:hAnsi="LM Roman 12" w:cs="LM Roman 12"/>
        </w:rPr>
      </w:pPr>
      <w:r>
        <w:rPr>
          <w:rFonts w:ascii="LM Roman 12" w:hAnsi="LM Roman 12" w:cs="LM Roman 12"/>
          <w:b/>
          <w:bCs/>
          <w:sz w:val="32"/>
          <w:szCs w:val="32"/>
        </w:rPr>
        <w:t>19)</w:t>
      </w:r>
      <w:r>
        <w:rPr>
          <w:rFonts w:ascii="LM Roman 12" w:hAnsi="LM Roman 12" w:cs="LM Roman 12"/>
          <w:b/>
          <w:bCs/>
          <w:sz w:val="32"/>
          <w:szCs w:val="32"/>
        </w:rPr>
        <w:tab/>
        <w:t xml:space="preserve">rm </w:t>
      </w:r>
      <w:r>
        <w:rPr>
          <w:rFonts w:ascii="LM Roman 12" w:hAnsi="LM Roman 12" w:cs="LM Roman 12"/>
        </w:rPr>
        <w:t>:- It is used to remove/delete the file from the</w:t>
      </w:r>
      <w:r>
        <w:rPr>
          <w:rFonts w:ascii="LM Roman 12" w:hAnsi="LM Roman 12" w:cs="LM Roman 12"/>
          <w:spacing w:val="-52"/>
        </w:rPr>
        <w:t xml:space="preserve"> </w:t>
      </w:r>
      <w:r>
        <w:rPr>
          <w:rFonts w:ascii="LM Roman 12" w:hAnsi="LM Roman 12" w:cs="LM Roman 12"/>
        </w:rPr>
        <w:t>directory.</w:t>
      </w:r>
    </w:p>
    <w:p w:rsidR="0009603D" w:rsidRDefault="0009603D" w:rsidP="0009603D">
      <w:pPr>
        <w:widowControl w:val="0"/>
        <w:spacing w:line="342" w:lineRule="exact"/>
        <w:ind w:left="1129"/>
        <w:jc w:val="both"/>
        <w:rPr>
          <w:rFonts w:ascii="LM Roman 12" w:hAnsi="LM Roman 12" w:cs="LM Roman 12"/>
        </w:rPr>
      </w:pPr>
      <w:r>
        <w:rPr>
          <w:rFonts w:ascii="LM Roman 12" w:hAnsi="LM Roman 12" w:cs="LM Roman 12"/>
          <w:b/>
          <w:bCs/>
        </w:rPr>
        <w:t xml:space="preserve">Syntax: </w:t>
      </w:r>
      <w:r>
        <w:rPr>
          <w:rFonts w:ascii="LM Roman 12" w:hAnsi="LM Roman 12" w:cs="LM Roman 12"/>
        </w:rPr>
        <w:t>- rm [options...] [file|directory]</w:t>
      </w:r>
    </w:p>
    <w:p w:rsidR="0009603D" w:rsidRDefault="0009603D" w:rsidP="0009603D">
      <w:pPr>
        <w:pStyle w:val="Heading1"/>
        <w:widowControl w:val="0"/>
        <w:spacing w:before="113"/>
        <w:jc w:val="both"/>
        <w:rPr>
          <w:rFonts w:ascii="LM Roman 12" w:hAnsi="LM Roman 12" w:cs="LM Roman 12"/>
          <w:b/>
          <w:bCs/>
          <w:smallCaps w:val="0"/>
          <w:sz w:val="22"/>
          <w:szCs w:val="22"/>
        </w:rPr>
      </w:pPr>
      <w:r>
        <w:rPr>
          <w:smallCaps w:val="0"/>
          <w:sz w:val="20"/>
          <w:szCs w:val="20"/>
        </w:rPr>
        <w:t>XXVII.</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15"/>
        </w:numPr>
        <w:tabs>
          <w:tab w:val="clear" w:pos="0"/>
          <w:tab w:val="left" w:pos="1850"/>
        </w:tabs>
        <w:spacing w:before="1"/>
        <w:ind w:left="1849" w:right="639" w:hanging="360"/>
        <w:jc w:val="both"/>
        <w:rPr>
          <w:rFonts w:ascii="LM Roman 12" w:hAnsi="LM Roman 12" w:cs="LM Roman 12"/>
        </w:rPr>
      </w:pPr>
      <w:r>
        <w:rPr>
          <w:rFonts w:ascii="LM Roman 12" w:hAnsi="LM Roman 12" w:cs="LM Roman 12"/>
        </w:rPr>
        <w:t>Files can be deleted with rm. It can delete more than one file with a single invocation. For deleting a single file we have to use rm command with filename to be</w:t>
      </w:r>
      <w:r>
        <w:rPr>
          <w:rFonts w:ascii="LM Roman 12" w:hAnsi="LM Roman 12" w:cs="LM Roman 12"/>
          <w:spacing w:val="-3"/>
        </w:rPr>
        <w:t xml:space="preserve"> </w:t>
      </w:r>
      <w:r>
        <w:rPr>
          <w:rFonts w:ascii="LM Roman 12" w:hAnsi="LM Roman 12" w:cs="LM Roman 12"/>
        </w:rPr>
        <w:t>deleted.</w:t>
      </w:r>
    </w:p>
    <w:p w:rsidR="0009603D" w:rsidRDefault="0009603D" w:rsidP="008C5B9D">
      <w:pPr>
        <w:widowControl w:val="0"/>
        <w:numPr>
          <w:ilvl w:val="1"/>
          <w:numId w:val="15"/>
        </w:numPr>
        <w:tabs>
          <w:tab w:val="clear" w:pos="0"/>
          <w:tab w:val="left" w:pos="1850"/>
        </w:tabs>
        <w:ind w:left="1849" w:right="640" w:hanging="360"/>
        <w:jc w:val="both"/>
        <w:rPr>
          <w:rFonts w:ascii="LM Roman 12" w:hAnsi="LM Roman 12" w:cs="LM Roman 12"/>
        </w:rPr>
      </w:pPr>
      <w:r>
        <w:rPr>
          <w:rFonts w:ascii="LM Roman 12" w:hAnsi="LM Roman 12" w:cs="LM Roman 12"/>
        </w:rPr>
        <w:t>Deleted</w:t>
      </w:r>
      <w:r>
        <w:rPr>
          <w:rFonts w:ascii="LM Roman 12" w:hAnsi="LM Roman 12" w:cs="LM Roman 12"/>
          <w:spacing w:val="-10"/>
        </w:rPr>
        <w:t xml:space="preserve"> </w:t>
      </w:r>
      <w:r>
        <w:rPr>
          <w:rFonts w:ascii="LM Roman 12" w:hAnsi="LM Roman 12" w:cs="LM Roman 12"/>
        </w:rPr>
        <w:t>file</w:t>
      </w:r>
      <w:r>
        <w:rPr>
          <w:rFonts w:ascii="LM Roman 12" w:hAnsi="LM Roman 12" w:cs="LM Roman 12"/>
          <w:spacing w:val="-8"/>
        </w:rPr>
        <w:t xml:space="preserve"> </w:t>
      </w:r>
      <w:r>
        <w:rPr>
          <w:rFonts w:ascii="LM Roman 12" w:hAnsi="LM Roman 12" w:cs="LM Roman 12"/>
        </w:rPr>
        <w:t>can’t</w:t>
      </w:r>
      <w:r>
        <w:rPr>
          <w:rFonts w:ascii="LM Roman 12" w:hAnsi="LM Roman 12" w:cs="LM Roman 12"/>
          <w:spacing w:val="-9"/>
        </w:rPr>
        <w:t xml:space="preserve"> </w:t>
      </w:r>
      <w:r>
        <w:rPr>
          <w:rFonts w:ascii="LM Roman 12" w:hAnsi="LM Roman 12" w:cs="LM Roman 12"/>
        </w:rPr>
        <w:t>be</w:t>
      </w:r>
      <w:r>
        <w:rPr>
          <w:rFonts w:ascii="LM Roman 12" w:hAnsi="LM Roman 12" w:cs="LM Roman 12"/>
          <w:spacing w:val="-8"/>
        </w:rPr>
        <w:t xml:space="preserve"> </w:t>
      </w:r>
      <w:r>
        <w:rPr>
          <w:rFonts w:ascii="LM Roman 12" w:hAnsi="LM Roman 12" w:cs="LM Roman 12"/>
        </w:rPr>
        <w:t>recovered.</w:t>
      </w:r>
      <w:r>
        <w:rPr>
          <w:rFonts w:ascii="LM Roman 12" w:hAnsi="LM Roman 12" w:cs="LM Roman 12"/>
          <w:spacing w:val="-6"/>
        </w:rPr>
        <w:t xml:space="preserve"> </w:t>
      </w:r>
      <w:r>
        <w:rPr>
          <w:rFonts w:ascii="LM Roman 12" w:hAnsi="LM Roman 12" w:cs="LM Roman 12"/>
          <w:spacing w:val="-3"/>
        </w:rPr>
        <w:t>rm</w:t>
      </w:r>
      <w:r>
        <w:rPr>
          <w:rFonts w:ascii="LM Roman 12" w:hAnsi="LM Roman 12" w:cs="LM Roman 12"/>
          <w:spacing w:val="-8"/>
        </w:rPr>
        <w:t xml:space="preserve"> </w:t>
      </w:r>
      <w:r>
        <w:rPr>
          <w:rFonts w:ascii="LM Roman 12" w:hAnsi="LM Roman 12" w:cs="LM Roman 12"/>
        </w:rPr>
        <w:t>can’t</w:t>
      </w:r>
      <w:r>
        <w:rPr>
          <w:rFonts w:ascii="LM Roman 12" w:hAnsi="LM Roman 12" w:cs="LM Roman 12"/>
          <w:spacing w:val="-9"/>
        </w:rPr>
        <w:t xml:space="preserve"> </w:t>
      </w:r>
      <w:r>
        <w:rPr>
          <w:rFonts w:ascii="LM Roman 12" w:hAnsi="LM Roman 12" w:cs="LM Roman 12"/>
        </w:rPr>
        <w:t>delete</w:t>
      </w:r>
      <w:r>
        <w:rPr>
          <w:rFonts w:ascii="LM Roman 12" w:hAnsi="LM Roman 12" w:cs="LM Roman 12"/>
          <w:spacing w:val="-12"/>
        </w:rPr>
        <w:t xml:space="preserve"> </w:t>
      </w:r>
      <w:r>
        <w:rPr>
          <w:rFonts w:ascii="LM Roman 12" w:hAnsi="LM Roman 12" w:cs="LM Roman 12"/>
        </w:rPr>
        <w:t>the</w:t>
      </w:r>
      <w:r>
        <w:rPr>
          <w:rFonts w:ascii="LM Roman 12" w:hAnsi="LM Roman 12" w:cs="LM Roman 12"/>
          <w:spacing w:val="-8"/>
        </w:rPr>
        <w:t xml:space="preserve"> </w:t>
      </w:r>
      <w:r>
        <w:rPr>
          <w:rFonts w:ascii="LM Roman 12" w:hAnsi="LM Roman 12" w:cs="LM Roman 12"/>
        </w:rPr>
        <w:t>directories.</w:t>
      </w:r>
      <w:r>
        <w:rPr>
          <w:rFonts w:ascii="LM Roman 12" w:hAnsi="LM Roman 12" w:cs="LM Roman 12"/>
          <w:spacing w:val="-11"/>
        </w:rPr>
        <w:t xml:space="preserve"> </w:t>
      </w:r>
      <w:r>
        <w:rPr>
          <w:rFonts w:ascii="LM Roman 12" w:hAnsi="LM Roman 12" w:cs="LM Roman 12"/>
        </w:rPr>
        <w:t>If</w:t>
      </w:r>
      <w:r>
        <w:rPr>
          <w:rFonts w:ascii="LM Roman 12" w:hAnsi="LM Roman 12" w:cs="LM Roman 12"/>
          <w:spacing w:val="-8"/>
        </w:rPr>
        <w:t xml:space="preserve"> </w:t>
      </w:r>
      <w:r>
        <w:rPr>
          <w:rFonts w:ascii="LM Roman 12" w:hAnsi="LM Roman 12" w:cs="LM Roman 12"/>
        </w:rPr>
        <w:t>we</w:t>
      </w:r>
      <w:r>
        <w:rPr>
          <w:rFonts w:ascii="LM Roman 12" w:hAnsi="LM Roman 12" w:cs="LM Roman 12"/>
          <w:spacing w:val="-8"/>
        </w:rPr>
        <w:t xml:space="preserve"> </w:t>
      </w:r>
      <w:r>
        <w:rPr>
          <w:rFonts w:ascii="LM Roman 12" w:hAnsi="LM Roman 12" w:cs="LM Roman 12"/>
        </w:rPr>
        <w:t>want</w:t>
      </w:r>
      <w:r>
        <w:rPr>
          <w:rFonts w:ascii="LM Roman 12" w:hAnsi="LM Roman 12" w:cs="LM Roman 12"/>
          <w:spacing w:val="-9"/>
        </w:rPr>
        <w:t xml:space="preserve"> </w:t>
      </w:r>
      <w:r>
        <w:rPr>
          <w:rFonts w:ascii="LM Roman 12" w:hAnsi="LM Roman 12" w:cs="LM Roman 12"/>
          <w:spacing w:val="-3"/>
        </w:rPr>
        <w:t xml:space="preserve">to </w:t>
      </w:r>
      <w:r>
        <w:rPr>
          <w:rFonts w:ascii="LM Roman 12" w:hAnsi="LM Roman 12" w:cs="LM Roman 12"/>
        </w:rPr>
        <w:t>remove all the files from the particular directory we can use the *</w:t>
      </w:r>
      <w:r>
        <w:rPr>
          <w:rFonts w:ascii="LM Roman 12" w:hAnsi="LM Roman 12" w:cs="LM Roman 12"/>
          <w:spacing w:val="-33"/>
        </w:rPr>
        <w:t xml:space="preserve"> </w:t>
      </w:r>
      <w:r>
        <w:rPr>
          <w:rFonts w:ascii="LM Roman 12" w:hAnsi="LM Roman 12" w:cs="LM Roman 12"/>
        </w:rPr>
        <w:t>symbol.</w:t>
      </w:r>
    </w:p>
    <w:p w:rsidR="0009603D" w:rsidRDefault="0009603D" w:rsidP="0009603D">
      <w:pPr>
        <w:widowControl w:val="0"/>
        <w:spacing w:before="6"/>
        <w:rPr>
          <w:rFonts w:ascii="LM Roman 12" w:hAnsi="LM Roman 12" w:cs="LM Roman 12"/>
        </w:rPr>
      </w:pPr>
    </w:p>
    <w:tbl>
      <w:tblPr>
        <w:tblW w:w="0" w:type="auto"/>
        <w:tblInd w:w="1624"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6297"/>
      </w:tblGrid>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90" w:right="175"/>
              <w:jc w:val="center"/>
              <w:rPr>
                <w:rFonts w:ascii="LM Roman 12" w:hAnsi="LM Roman 12" w:cs="LM Roman 12"/>
                <w:b/>
                <w:bCs/>
              </w:rPr>
            </w:pPr>
            <w:r>
              <w:rPr>
                <w:rFonts w:ascii="LM Roman 12" w:hAnsi="LM Roman 12" w:cs="LM Roman 12"/>
                <w:b/>
                <w:bCs/>
              </w:rPr>
              <w:t>Option</w:t>
            </w:r>
          </w:p>
        </w:tc>
        <w:tc>
          <w:tcPr>
            <w:tcW w:w="6297"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9" w:right="179"/>
              <w:jc w:val="center"/>
              <w:rPr>
                <w:rFonts w:ascii="LM Roman 12" w:hAnsi="LM Roman 12" w:cs="LM Roman 12"/>
              </w:rPr>
            </w:pPr>
            <w:r>
              <w:rPr>
                <w:rFonts w:ascii="LM Roman 12" w:hAnsi="LM Roman 12" w:cs="LM Roman 12"/>
              </w:rPr>
              <w:t>-d</w:t>
            </w:r>
          </w:p>
        </w:tc>
        <w:tc>
          <w:tcPr>
            <w:tcW w:w="6297"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Delete an empty directory</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before="3" w:line="317" w:lineRule="exact"/>
              <w:ind w:left="189" w:right="179"/>
              <w:jc w:val="center"/>
              <w:rPr>
                <w:rFonts w:ascii="LM Roman 12" w:hAnsi="LM Roman 12" w:cs="LM Roman 12"/>
              </w:rPr>
            </w:pPr>
            <w:r>
              <w:rPr>
                <w:rFonts w:ascii="LM Roman 12" w:hAnsi="LM Roman 12" w:cs="LM Roman 12"/>
              </w:rPr>
              <w:t>-r</w:t>
            </w:r>
          </w:p>
        </w:tc>
        <w:tc>
          <w:tcPr>
            <w:tcW w:w="6297" w:type="dxa"/>
            <w:tcBorders>
              <w:top w:val="single" w:sz="4" w:space="0" w:color="000000"/>
              <w:left w:val="single" w:sz="4" w:space="0" w:color="000000"/>
              <w:bottom w:val="single" w:sz="4" w:space="0" w:color="000000"/>
            </w:tcBorders>
          </w:tcPr>
          <w:p w:rsidR="0009603D" w:rsidRDefault="0009603D">
            <w:pPr>
              <w:widowControl w:val="0"/>
              <w:spacing w:before="3" w:line="317" w:lineRule="exact"/>
              <w:ind w:left="110"/>
              <w:rPr>
                <w:rFonts w:ascii="LM Roman 12" w:hAnsi="LM Roman 12" w:cs="LM Roman 12"/>
              </w:rPr>
            </w:pPr>
            <w:r>
              <w:rPr>
                <w:rFonts w:ascii="LM Roman 12" w:hAnsi="LM Roman 12" w:cs="LM Roman 12"/>
              </w:rPr>
              <w:t>Remove directories and their contents recursively</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8" w:right="179"/>
              <w:jc w:val="center"/>
              <w:rPr>
                <w:rFonts w:ascii="LM Roman 12" w:hAnsi="LM Roman 12" w:cs="LM Roman 12"/>
              </w:rPr>
            </w:pPr>
            <w:r>
              <w:rPr>
                <w:rFonts w:ascii="LM Roman 12" w:hAnsi="LM Roman 12" w:cs="LM Roman 12"/>
              </w:rPr>
              <w:t>-f</w:t>
            </w:r>
          </w:p>
        </w:tc>
        <w:tc>
          <w:tcPr>
            <w:tcW w:w="6297"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Ignore</w:t>
            </w:r>
            <w:r>
              <w:rPr>
                <w:rFonts w:ascii="LM Roman 12" w:hAnsi="LM Roman 12" w:cs="LM Roman 12"/>
                <w:spacing w:val="-17"/>
              </w:rPr>
              <w:t xml:space="preserve"> </w:t>
            </w:r>
            <w:r>
              <w:rPr>
                <w:rFonts w:ascii="LM Roman 12" w:hAnsi="LM Roman 12" w:cs="LM Roman 12"/>
              </w:rPr>
              <w:t>non-existent</w:t>
            </w:r>
            <w:r>
              <w:rPr>
                <w:rFonts w:ascii="LM Roman 12" w:hAnsi="LM Roman 12" w:cs="LM Roman 12"/>
                <w:spacing w:val="-18"/>
              </w:rPr>
              <w:t xml:space="preserve"> </w:t>
            </w:r>
            <w:r>
              <w:rPr>
                <w:rFonts w:ascii="LM Roman 12" w:hAnsi="LM Roman 12" w:cs="LM Roman 12"/>
              </w:rPr>
              <w:t>files,</w:t>
            </w:r>
            <w:r>
              <w:rPr>
                <w:rFonts w:ascii="LM Roman 12" w:hAnsi="LM Roman 12" w:cs="LM Roman 12"/>
                <w:spacing w:val="-15"/>
              </w:rPr>
              <w:t xml:space="preserve"> </w:t>
            </w:r>
            <w:r>
              <w:rPr>
                <w:rFonts w:ascii="LM Roman 12" w:hAnsi="LM Roman 12" w:cs="LM Roman 12"/>
              </w:rPr>
              <w:t>and</w:t>
            </w:r>
            <w:r>
              <w:rPr>
                <w:rFonts w:ascii="LM Roman 12" w:hAnsi="LM Roman 12" w:cs="LM Roman 12"/>
                <w:spacing w:val="-18"/>
              </w:rPr>
              <w:t xml:space="preserve"> </w:t>
            </w:r>
            <w:r>
              <w:rPr>
                <w:rFonts w:ascii="LM Roman 12" w:hAnsi="LM Roman 12" w:cs="LM Roman 12"/>
              </w:rPr>
              <w:t>never</w:t>
            </w:r>
            <w:r>
              <w:rPr>
                <w:rFonts w:ascii="LM Roman 12" w:hAnsi="LM Roman 12" w:cs="LM Roman 12"/>
                <w:spacing w:val="-18"/>
              </w:rPr>
              <w:t xml:space="preserve"> </w:t>
            </w:r>
            <w:r>
              <w:rPr>
                <w:rFonts w:ascii="LM Roman 12" w:hAnsi="LM Roman 12" w:cs="LM Roman 12"/>
              </w:rPr>
              <w:t>prompt</w:t>
            </w:r>
            <w:r>
              <w:rPr>
                <w:rFonts w:ascii="LM Roman 12" w:hAnsi="LM Roman 12" w:cs="LM Roman 12"/>
                <w:spacing w:val="-18"/>
              </w:rPr>
              <w:t xml:space="preserve"> </w:t>
            </w:r>
            <w:r>
              <w:rPr>
                <w:rFonts w:ascii="LM Roman 12" w:hAnsi="LM Roman 12" w:cs="LM Roman 12"/>
              </w:rPr>
              <w:t>before</w:t>
            </w:r>
            <w:r>
              <w:rPr>
                <w:rFonts w:ascii="LM Roman 12" w:hAnsi="LM Roman 12" w:cs="LM Roman 12"/>
                <w:spacing w:val="-16"/>
              </w:rPr>
              <w:t xml:space="preserve"> </w:t>
            </w:r>
            <w:r>
              <w:rPr>
                <w:rFonts w:ascii="LM Roman 12" w:hAnsi="LM Roman 12" w:cs="LM Roman 12"/>
              </w:rPr>
              <w:t>removing</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90" w:right="178"/>
              <w:jc w:val="center"/>
              <w:rPr>
                <w:rFonts w:ascii="LM Roman 12" w:hAnsi="LM Roman 12" w:cs="LM Roman 12"/>
              </w:rPr>
            </w:pPr>
            <w:r>
              <w:rPr>
                <w:rFonts w:ascii="LM Roman 12" w:hAnsi="LM Roman 12" w:cs="LM Roman 12"/>
              </w:rPr>
              <w:t>-i</w:t>
            </w:r>
          </w:p>
        </w:tc>
        <w:tc>
          <w:tcPr>
            <w:tcW w:w="6297"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Prompt before every removal</w:t>
            </w:r>
          </w:p>
        </w:tc>
      </w:tr>
    </w:tbl>
    <w:p w:rsidR="0009603D" w:rsidRDefault="0009603D" w:rsidP="0009603D">
      <w:pPr>
        <w:pStyle w:val="Heading1"/>
        <w:widowControl w:val="0"/>
        <w:jc w:val="both"/>
        <w:rPr>
          <w:rFonts w:ascii="LM Roman 12" w:hAnsi="LM Roman 12" w:cs="LM Roman 12"/>
          <w:smallCaps w:val="0"/>
          <w:sz w:val="22"/>
          <w:szCs w:val="22"/>
        </w:rPr>
      </w:pPr>
      <w:r>
        <w:rPr>
          <w:smallCaps w:val="0"/>
          <w:sz w:val="20"/>
          <w:szCs w:val="20"/>
        </w:rPr>
        <w:lastRenderedPageBreak/>
        <w:t>XXVIII.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2425700"/>
            <wp:effectExtent l="0" t="0" r="0" b="0"/>
            <wp:docPr id="492" name="Picture 4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2425700"/>
                    </a:xfrm>
                    <a:prstGeom prst="rect">
                      <a:avLst/>
                    </a:prstGeom>
                    <a:noFill/>
                    <a:ln>
                      <a:noFill/>
                    </a:ln>
                  </pic:spPr>
                </pic:pic>
              </a:graphicData>
            </a:graphic>
          </wp:inline>
        </w:drawing>
      </w:r>
    </w:p>
    <w:p w:rsidR="0009603D" w:rsidRDefault="0009603D" w:rsidP="0009603D">
      <w:pPr>
        <w:widowControl w:val="0"/>
        <w:tabs>
          <w:tab w:val="left" w:pos="1130"/>
        </w:tabs>
        <w:spacing w:line="454" w:lineRule="exact"/>
        <w:ind w:left="1129" w:hanging="783"/>
        <w:rPr>
          <w:rFonts w:ascii="LM Roman 12" w:hAnsi="LM Roman 12" w:cs="LM Roman 12"/>
        </w:rPr>
      </w:pPr>
      <w:r>
        <w:rPr>
          <w:rFonts w:ascii="LM Roman 12" w:hAnsi="LM Roman 12" w:cs="LM Roman 12"/>
          <w:b/>
          <w:bCs/>
          <w:sz w:val="32"/>
          <w:szCs w:val="32"/>
        </w:rPr>
        <w:t>20)</w:t>
      </w:r>
      <w:r>
        <w:rPr>
          <w:rFonts w:ascii="LM Roman 12" w:hAnsi="LM Roman 12" w:cs="LM Roman 12"/>
          <w:b/>
          <w:bCs/>
          <w:sz w:val="32"/>
          <w:szCs w:val="32"/>
        </w:rPr>
        <w:tab/>
        <w:t xml:space="preserve">mv </w:t>
      </w:r>
      <w:r>
        <w:rPr>
          <w:rFonts w:ascii="LM Roman 12" w:hAnsi="LM Roman 12" w:cs="LM Roman 12"/>
        </w:rPr>
        <w:t>:- It is used to move/rename file from one directory to</w:t>
      </w:r>
      <w:r>
        <w:rPr>
          <w:rFonts w:ascii="LM Roman 12" w:hAnsi="LM Roman 12" w:cs="LM Roman 12"/>
          <w:spacing w:val="-55"/>
        </w:rPr>
        <w:t xml:space="preserve"> </w:t>
      </w:r>
      <w:r>
        <w:rPr>
          <w:rFonts w:ascii="LM Roman 12" w:hAnsi="LM Roman 12" w:cs="LM Roman 12"/>
        </w:rPr>
        <w:t>another.</w:t>
      </w:r>
    </w:p>
    <w:p w:rsidR="0009603D" w:rsidRDefault="0009603D" w:rsidP="0009603D">
      <w:pPr>
        <w:widowControl w:val="0"/>
        <w:spacing w:line="342" w:lineRule="exact"/>
        <w:ind w:left="1129"/>
        <w:jc w:val="both"/>
        <w:rPr>
          <w:rFonts w:ascii="LM Roman 12" w:hAnsi="LM Roman 12" w:cs="LM Roman 12"/>
        </w:rPr>
      </w:pPr>
      <w:r>
        <w:rPr>
          <w:rFonts w:ascii="LM Roman 12" w:hAnsi="LM Roman 12" w:cs="LM Roman 12"/>
          <w:b/>
          <w:bCs/>
        </w:rPr>
        <w:t xml:space="preserve">Syntax: </w:t>
      </w:r>
      <w:r>
        <w:rPr>
          <w:rFonts w:ascii="LM Roman 12" w:hAnsi="LM Roman 12" w:cs="LM Roman 12"/>
        </w:rPr>
        <w:t>- mv [options] oldname newname</w:t>
      </w:r>
    </w:p>
    <w:p w:rsidR="0009603D" w:rsidRDefault="0009603D" w:rsidP="0009603D">
      <w:pPr>
        <w:pStyle w:val="Heading1"/>
        <w:widowControl w:val="0"/>
        <w:spacing w:before="113"/>
        <w:jc w:val="both"/>
        <w:rPr>
          <w:rFonts w:ascii="LM Roman 12" w:hAnsi="LM Roman 12" w:cs="LM Roman 12"/>
          <w:b/>
          <w:bCs/>
          <w:smallCaps w:val="0"/>
          <w:sz w:val="22"/>
          <w:szCs w:val="22"/>
        </w:rPr>
      </w:pPr>
      <w:r>
        <w:rPr>
          <w:smallCaps w:val="0"/>
          <w:sz w:val="20"/>
          <w:szCs w:val="20"/>
        </w:rPr>
        <w:t>XXIX.</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16"/>
        </w:numPr>
        <w:tabs>
          <w:tab w:val="clear" w:pos="0"/>
          <w:tab w:val="left" w:pos="1850"/>
        </w:tabs>
        <w:spacing w:before="112" w:line="337" w:lineRule="exact"/>
        <w:ind w:left="1849" w:hanging="361"/>
        <w:jc w:val="both"/>
        <w:rPr>
          <w:rFonts w:ascii="LM Roman 12" w:hAnsi="LM Roman 12" w:cs="LM Roman 12"/>
        </w:rPr>
      </w:pPr>
      <w:r>
        <w:rPr>
          <w:rFonts w:ascii="LM Roman 12" w:hAnsi="LM Roman 12" w:cs="LM Roman 12"/>
        </w:rPr>
        <w:t>mv command which is short for</w:t>
      </w:r>
      <w:r>
        <w:rPr>
          <w:rFonts w:ascii="LM Roman 12" w:hAnsi="LM Roman 12" w:cs="LM Roman 12"/>
          <w:spacing w:val="-14"/>
        </w:rPr>
        <w:t xml:space="preserve"> </w:t>
      </w:r>
      <w:r>
        <w:rPr>
          <w:rFonts w:ascii="LM Roman 12" w:hAnsi="LM Roman 12" w:cs="LM Roman 12"/>
        </w:rPr>
        <w:t>move.</w:t>
      </w:r>
    </w:p>
    <w:p w:rsidR="0009603D" w:rsidRDefault="0009603D" w:rsidP="008C5B9D">
      <w:pPr>
        <w:widowControl w:val="0"/>
        <w:numPr>
          <w:ilvl w:val="1"/>
          <w:numId w:val="16"/>
        </w:numPr>
        <w:tabs>
          <w:tab w:val="clear" w:pos="0"/>
          <w:tab w:val="left" w:pos="1850"/>
        </w:tabs>
        <w:ind w:left="1849" w:right="634" w:hanging="360"/>
        <w:jc w:val="both"/>
        <w:rPr>
          <w:rFonts w:ascii="LM Roman 12" w:hAnsi="LM Roman 12" w:cs="LM Roman 12"/>
        </w:rPr>
      </w:pPr>
      <w:r>
        <w:rPr>
          <w:rFonts w:ascii="LM Roman 12" w:hAnsi="LM Roman 12" w:cs="LM Roman 12"/>
        </w:rPr>
        <w:t>mv</w:t>
      </w:r>
      <w:r>
        <w:rPr>
          <w:rFonts w:ascii="LM Roman 12" w:hAnsi="LM Roman 12" w:cs="LM Roman 12"/>
          <w:spacing w:val="-11"/>
        </w:rPr>
        <w:t xml:space="preserve"> </w:t>
      </w:r>
      <w:r>
        <w:rPr>
          <w:rFonts w:ascii="LM Roman 12" w:hAnsi="LM Roman 12" w:cs="LM Roman 12"/>
        </w:rPr>
        <w:t>command</w:t>
      </w:r>
      <w:r>
        <w:rPr>
          <w:rFonts w:ascii="LM Roman 12" w:hAnsi="LM Roman 12" w:cs="LM Roman 12"/>
          <w:spacing w:val="-12"/>
        </w:rPr>
        <w:t xml:space="preserve"> </w:t>
      </w:r>
      <w:r>
        <w:rPr>
          <w:rFonts w:ascii="LM Roman 12" w:hAnsi="LM Roman 12" w:cs="LM Roman 12"/>
        </w:rPr>
        <w:t>is</w:t>
      </w:r>
      <w:r>
        <w:rPr>
          <w:rFonts w:ascii="LM Roman 12" w:hAnsi="LM Roman 12" w:cs="LM Roman 12"/>
          <w:spacing w:val="-13"/>
        </w:rPr>
        <w:t xml:space="preserve"> </w:t>
      </w:r>
      <w:r>
        <w:rPr>
          <w:rFonts w:ascii="LM Roman 12" w:hAnsi="LM Roman 12" w:cs="LM Roman 12"/>
        </w:rPr>
        <w:t>different</w:t>
      </w:r>
      <w:r>
        <w:rPr>
          <w:rFonts w:ascii="LM Roman 12" w:hAnsi="LM Roman 12" w:cs="LM Roman 12"/>
          <w:spacing w:val="-12"/>
        </w:rPr>
        <w:t xml:space="preserve"> </w:t>
      </w:r>
      <w:r>
        <w:rPr>
          <w:rFonts w:ascii="LM Roman 12" w:hAnsi="LM Roman 12" w:cs="LM Roman 12"/>
        </w:rPr>
        <w:t>from</w:t>
      </w:r>
      <w:r>
        <w:rPr>
          <w:rFonts w:ascii="LM Roman 12" w:hAnsi="LM Roman 12" w:cs="LM Roman 12"/>
          <w:spacing w:val="-11"/>
        </w:rPr>
        <w:t xml:space="preserve"> </w:t>
      </w:r>
      <w:r>
        <w:rPr>
          <w:rFonts w:ascii="LM Roman 12" w:hAnsi="LM Roman 12" w:cs="LM Roman 12"/>
        </w:rPr>
        <w:t>cp</w:t>
      </w:r>
      <w:r>
        <w:rPr>
          <w:rFonts w:ascii="LM Roman 12" w:hAnsi="LM Roman 12" w:cs="LM Roman 12"/>
          <w:spacing w:val="-12"/>
        </w:rPr>
        <w:t xml:space="preserve"> </w:t>
      </w:r>
      <w:r>
        <w:rPr>
          <w:rFonts w:ascii="LM Roman 12" w:hAnsi="LM Roman 12" w:cs="LM Roman 12"/>
        </w:rPr>
        <w:t>command</w:t>
      </w:r>
      <w:r>
        <w:rPr>
          <w:rFonts w:ascii="LM Roman 12" w:hAnsi="LM Roman 12" w:cs="LM Roman 12"/>
          <w:spacing w:val="-12"/>
        </w:rPr>
        <w:t xml:space="preserve"> </w:t>
      </w:r>
      <w:r>
        <w:rPr>
          <w:rFonts w:ascii="LM Roman 12" w:hAnsi="LM Roman 12" w:cs="LM Roman 12"/>
        </w:rPr>
        <w:t>as</w:t>
      </w:r>
      <w:r>
        <w:rPr>
          <w:rFonts w:ascii="LM Roman 12" w:hAnsi="LM Roman 12" w:cs="LM Roman 12"/>
          <w:spacing w:val="-13"/>
        </w:rPr>
        <w:t xml:space="preserve"> </w:t>
      </w:r>
      <w:r>
        <w:rPr>
          <w:rFonts w:ascii="LM Roman 12" w:hAnsi="LM Roman 12" w:cs="LM Roman 12"/>
        </w:rPr>
        <w:t>it</w:t>
      </w:r>
      <w:r>
        <w:rPr>
          <w:rFonts w:ascii="LM Roman 12" w:hAnsi="LM Roman 12" w:cs="LM Roman 12"/>
          <w:spacing w:val="-12"/>
        </w:rPr>
        <w:t xml:space="preserve"> </w:t>
      </w:r>
      <w:r>
        <w:rPr>
          <w:rFonts w:ascii="LM Roman 12" w:hAnsi="LM Roman 12" w:cs="LM Roman 12"/>
        </w:rPr>
        <w:t>completely</w:t>
      </w:r>
      <w:r>
        <w:rPr>
          <w:rFonts w:ascii="LM Roman 12" w:hAnsi="LM Roman 12" w:cs="LM Roman 12"/>
          <w:spacing w:val="-11"/>
        </w:rPr>
        <w:t xml:space="preserve"> </w:t>
      </w:r>
      <w:r>
        <w:rPr>
          <w:rFonts w:ascii="LM Roman 12" w:hAnsi="LM Roman 12" w:cs="LM Roman 12"/>
        </w:rPr>
        <w:t>removes</w:t>
      </w:r>
      <w:r>
        <w:rPr>
          <w:rFonts w:ascii="LM Roman 12" w:hAnsi="LM Roman 12" w:cs="LM Roman 12"/>
          <w:spacing w:val="-13"/>
        </w:rPr>
        <w:t xml:space="preserve"> </w:t>
      </w:r>
      <w:r>
        <w:rPr>
          <w:rFonts w:ascii="LM Roman 12" w:hAnsi="LM Roman 12" w:cs="LM Roman 12"/>
        </w:rPr>
        <w:t>the</w:t>
      </w:r>
      <w:r>
        <w:rPr>
          <w:rFonts w:ascii="LM Roman 12" w:hAnsi="LM Roman 12" w:cs="LM Roman 12"/>
          <w:spacing w:val="-10"/>
        </w:rPr>
        <w:t xml:space="preserve"> </w:t>
      </w:r>
      <w:r>
        <w:rPr>
          <w:rFonts w:ascii="LM Roman 12" w:hAnsi="LM Roman 12" w:cs="LM Roman 12"/>
        </w:rPr>
        <w:t>file from the source and moves to the directory specified, where cp command just copies the content from one file to</w:t>
      </w:r>
      <w:r>
        <w:rPr>
          <w:rFonts w:ascii="LM Roman 12" w:hAnsi="LM Roman 12" w:cs="LM Roman 12"/>
          <w:spacing w:val="-12"/>
        </w:rPr>
        <w:t xml:space="preserve"> </w:t>
      </w:r>
      <w:r>
        <w:rPr>
          <w:rFonts w:ascii="LM Roman 12" w:hAnsi="LM Roman 12" w:cs="LM Roman 12"/>
        </w:rPr>
        <w:t>another.</w:t>
      </w:r>
    </w:p>
    <w:p w:rsidR="0009603D" w:rsidRDefault="0009603D" w:rsidP="0009603D">
      <w:pPr>
        <w:widowControl w:val="0"/>
        <w:jc w:val="both"/>
        <w:rPr>
          <w:rFonts w:ascii="LM Roman 12" w:hAnsi="LM Roman 12" w:cs="LM Roman 12"/>
        </w:rPr>
      </w:pPr>
    </w:p>
    <w:p w:rsidR="0009603D" w:rsidRDefault="0009603D" w:rsidP="0009603D">
      <w:pPr>
        <w:widowControl w:val="0"/>
        <w:spacing w:before="12"/>
        <w:rPr>
          <w:rFonts w:ascii="LM Roman 12" w:hAnsi="LM Roman 12" w:cs="LM Roman 12"/>
          <w:sz w:val="11"/>
          <w:szCs w:val="11"/>
        </w:rPr>
      </w:pPr>
    </w:p>
    <w:p w:rsidR="0009603D" w:rsidRDefault="0009603D" w:rsidP="008C5B9D">
      <w:pPr>
        <w:widowControl w:val="0"/>
        <w:numPr>
          <w:ilvl w:val="1"/>
          <w:numId w:val="17"/>
        </w:numPr>
        <w:tabs>
          <w:tab w:val="clear" w:pos="0"/>
          <w:tab w:val="left" w:pos="1850"/>
        </w:tabs>
        <w:spacing w:before="100"/>
        <w:ind w:left="1849" w:right="640" w:hanging="360"/>
        <w:jc w:val="both"/>
        <w:rPr>
          <w:rFonts w:ascii="LM Roman 12" w:hAnsi="LM Roman 12" w:cs="LM Roman 12"/>
        </w:rPr>
      </w:pPr>
      <w:r>
        <w:rPr>
          <w:rFonts w:ascii="LM Roman 12" w:hAnsi="LM Roman 12" w:cs="LM Roman 12"/>
        </w:rPr>
        <w:t>mv has two functions: it renames a file and it moves a group of files to a different</w:t>
      </w:r>
      <w:r>
        <w:rPr>
          <w:rFonts w:ascii="LM Roman 12" w:hAnsi="LM Roman 12" w:cs="LM Roman 12"/>
          <w:spacing w:val="-3"/>
        </w:rPr>
        <w:t xml:space="preserve"> </w:t>
      </w:r>
      <w:r>
        <w:rPr>
          <w:rFonts w:ascii="LM Roman 12" w:hAnsi="LM Roman 12" w:cs="LM Roman 12"/>
        </w:rPr>
        <w:t>directory.</w:t>
      </w:r>
    </w:p>
    <w:p w:rsidR="0009603D" w:rsidRDefault="0009603D" w:rsidP="008C5B9D">
      <w:pPr>
        <w:widowControl w:val="0"/>
        <w:numPr>
          <w:ilvl w:val="1"/>
          <w:numId w:val="17"/>
        </w:numPr>
        <w:tabs>
          <w:tab w:val="clear" w:pos="0"/>
          <w:tab w:val="left" w:pos="1850"/>
        </w:tabs>
        <w:spacing w:before="1"/>
        <w:ind w:left="1849" w:right="635" w:hanging="360"/>
        <w:jc w:val="both"/>
        <w:rPr>
          <w:rFonts w:ascii="LM Roman 12" w:hAnsi="LM Roman 12" w:cs="LM Roman 12"/>
        </w:rPr>
      </w:pPr>
      <w:r>
        <w:rPr>
          <w:rFonts w:ascii="LM Roman 12" w:hAnsi="LM Roman 12" w:cs="LM Roman 12"/>
        </w:rPr>
        <w:t>mv doesn’t create a copy of the file , it merely renames it. No additional space</w:t>
      </w:r>
      <w:r>
        <w:rPr>
          <w:rFonts w:ascii="LM Roman 12" w:hAnsi="LM Roman 12" w:cs="LM Roman 12"/>
          <w:spacing w:val="-7"/>
        </w:rPr>
        <w:t xml:space="preserve"> </w:t>
      </w:r>
      <w:r>
        <w:rPr>
          <w:rFonts w:ascii="LM Roman 12" w:hAnsi="LM Roman 12" w:cs="LM Roman 12"/>
        </w:rPr>
        <w:t>is</w:t>
      </w:r>
      <w:r>
        <w:rPr>
          <w:rFonts w:ascii="LM Roman 12" w:hAnsi="LM Roman 12" w:cs="LM Roman 12"/>
          <w:spacing w:val="-9"/>
        </w:rPr>
        <w:t xml:space="preserve"> </w:t>
      </w:r>
      <w:r>
        <w:rPr>
          <w:rFonts w:ascii="LM Roman 12" w:hAnsi="LM Roman 12" w:cs="LM Roman 12"/>
        </w:rPr>
        <w:t>consumed</w:t>
      </w:r>
      <w:r>
        <w:rPr>
          <w:rFonts w:ascii="LM Roman 12" w:hAnsi="LM Roman 12" w:cs="LM Roman 12"/>
          <w:spacing w:val="-9"/>
        </w:rPr>
        <w:t xml:space="preserve"> </w:t>
      </w:r>
      <w:r>
        <w:rPr>
          <w:rFonts w:ascii="LM Roman 12" w:hAnsi="LM Roman 12" w:cs="LM Roman 12"/>
        </w:rPr>
        <w:t>on</w:t>
      </w:r>
      <w:r>
        <w:rPr>
          <w:rFonts w:ascii="LM Roman 12" w:hAnsi="LM Roman 12" w:cs="LM Roman 12"/>
          <w:spacing w:val="-8"/>
        </w:rPr>
        <w:t xml:space="preserve"> </w:t>
      </w:r>
      <w:r>
        <w:rPr>
          <w:rFonts w:ascii="LM Roman 12" w:hAnsi="LM Roman 12" w:cs="LM Roman 12"/>
        </w:rPr>
        <w:t>disk</w:t>
      </w:r>
      <w:r>
        <w:rPr>
          <w:rFonts w:ascii="LM Roman 12" w:hAnsi="LM Roman 12" w:cs="LM Roman 12"/>
          <w:spacing w:val="-7"/>
        </w:rPr>
        <w:t xml:space="preserve"> </w:t>
      </w:r>
      <w:r>
        <w:rPr>
          <w:rFonts w:ascii="LM Roman 12" w:hAnsi="LM Roman 12" w:cs="LM Roman 12"/>
        </w:rPr>
        <w:t>during</w:t>
      </w:r>
      <w:r>
        <w:rPr>
          <w:rFonts w:ascii="LM Roman 12" w:hAnsi="LM Roman 12" w:cs="LM Roman 12"/>
          <w:spacing w:val="-5"/>
        </w:rPr>
        <w:t xml:space="preserve"> </w:t>
      </w:r>
      <w:r>
        <w:rPr>
          <w:rFonts w:ascii="LM Roman 12" w:hAnsi="LM Roman 12" w:cs="LM Roman 12"/>
        </w:rPr>
        <w:t>renaming.</w:t>
      </w:r>
      <w:r>
        <w:rPr>
          <w:rFonts w:ascii="LM Roman 12" w:hAnsi="LM Roman 12" w:cs="LM Roman 12"/>
          <w:spacing w:val="-6"/>
        </w:rPr>
        <w:t xml:space="preserve"> </w:t>
      </w:r>
      <w:r>
        <w:rPr>
          <w:rFonts w:ascii="LM Roman 12" w:hAnsi="LM Roman 12" w:cs="LM Roman 12"/>
        </w:rPr>
        <w:t>For</w:t>
      </w:r>
      <w:r>
        <w:rPr>
          <w:rFonts w:ascii="LM Roman 12" w:hAnsi="LM Roman 12" w:cs="LM Roman 12"/>
          <w:spacing w:val="-7"/>
        </w:rPr>
        <w:t xml:space="preserve"> </w:t>
      </w:r>
      <w:r>
        <w:rPr>
          <w:rFonts w:ascii="LM Roman 12" w:hAnsi="LM Roman 12" w:cs="LM Roman 12"/>
        </w:rPr>
        <w:t>example</w:t>
      </w:r>
      <w:r>
        <w:rPr>
          <w:rFonts w:ascii="LM Roman 12" w:hAnsi="LM Roman 12" w:cs="LM Roman 12"/>
          <w:spacing w:val="-11"/>
        </w:rPr>
        <w:t xml:space="preserve"> </w:t>
      </w:r>
      <w:r>
        <w:rPr>
          <w:rFonts w:ascii="LM Roman 12" w:hAnsi="LM Roman 12" w:cs="LM Roman 12"/>
        </w:rPr>
        <w:t>if</w:t>
      </w:r>
      <w:r>
        <w:rPr>
          <w:rFonts w:ascii="LM Roman 12" w:hAnsi="LM Roman 12" w:cs="LM Roman 12"/>
          <w:spacing w:val="-7"/>
        </w:rPr>
        <w:t xml:space="preserve"> </w:t>
      </w:r>
      <w:r>
        <w:rPr>
          <w:rFonts w:ascii="LM Roman 12" w:hAnsi="LM Roman 12" w:cs="LM Roman 12"/>
        </w:rPr>
        <w:t>we</w:t>
      </w:r>
      <w:r>
        <w:rPr>
          <w:rFonts w:ascii="LM Roman 12" w:hAnsi="LM Roman 12" w:cs="LM Roman 12"/>
          <w:spacing w:val="-7"/>
        </w:rPr>
        <w:t xml:space="preserve"> </w:t>
      </w:r>
      <w:r>
        <w:rPr>
          <w:rFonts w:ascii="LM Roman 12" w:hAnsi="LM Roman 12" w:cs="LM Roman 12"/>
        </w:rPr>
        <w:t>rename</w:t>
      </w:r>
      <w:r>
        <w:rPr>
          <w:rFonts w:ascii="LM Roman 12" w:hAnsi="LM Roman 12" w:cs="LM Roman 12"/>
          <w:spacing w:val="-10"/>
        </w:rPr>
        <w:t xml:space="preserve"> </w:t>
      </w:r>
      <w:r>
        <w:rPr>
          <w:rFonts w:ascii="LM Roman 12" w:hAnsi="LM Roman 12" w:cs="LM Roman 12"/>
        </w:rPr>
        <w:t>a</w:t>
      </w:r>
      <w:r>
        <w:rPr>
          <w:rFonts w:ascii="LM Roman 12" w:hAnsi="LM Roman 12" w:cs="LM Roman 12"/>
          <w:spacing w:val="-5"/>
        </w:rPr>
        <w:t xml:space="preserve"> </w:t>
      </w:r>
      <w:r>
        <w:rPr>
          <w:rFonts w:ascii="LM Roman 12" w:hAnsi="LM Roman 12" w:cs="LM Roman 12"/>
        </w:rPr>
        <w:t>file os to os1 and then if we try to read file os we will get error message as it is renamed to os1 there is no existence of file named</w:t>
      </w:r>
      <w:r>
        <w:rPr>
          <w:rFonts w:ascii="LM Roman 12" w:hAnsi="LM Roman 12" w:cs="LM Roman 12"/>
          <w:spacing w:val="-16"/>
        </w:rPr>
        <w:t xml:space="preserve"> </w:t>
      </w:r>
      <w:r>
        <w:rPr>
          <w:rFonts w:ascii="LM Roman 12" w:hAnsi="LM Roman 12" w:cs="LM Roman 12"/>
        </w:rPr>
        <w:t>os.</w:t>
      </w:r>
    </w:p>
    <w:tbl>
      <w:tblPr>
        <w:tblW w:w="0" w:type="auto"/>
        <w:tblInd w:w="1130"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91"/>
        <w:gridCol w:w="7238"/>
      </w:tblGrid>
      <w:tr w:rsidR="0009603D">
        <w:tblPrEx>
          <w:tblCellMar>
            <w:top w:w="0" w:type="dxa"/>
            <w:bottom w:w="0" w:type="dxa"/>
          </w:tblCellMar>
        </w:tblPrEx>
        <w:trPr>
          <w:trHeight w:val="345"/>
        </w:trPr>
        <w:tc>
          <w:tcPr>
            <w:tcW w:w="1291" w:type="dxa"/>
            <w:tcBorders>
              <w:top w:val="single" w:sz="4" w:space="0" w:color="000000"/>
              <w:bottom w:val="single" w:sz="4" w:space="0" w:color="000000"/>
              <w:right w:val="single" w:sz="4" w:space="0" w:color="000000"/>
            </w:tcBorders>
          </w:tcPr>
          <w:p w:rsidR="0009603D" w:rsidRDefault="0009603D">
            <w:pPr>
              <w:widowControl w:val="0"/>
              <w:spacing w:line="325" w:lineRule="exact"/>
              <w:ind w:left="218" w:right="203"/>
              <w:jc w:val="center"/>
              <w:rPr>
                <w:rFonts w:ascii="LM Roman 12" w:hAnsi="LM Roman 12" w:cs="LM Roman 12"/>
                <w:b/>
                <w:bCs/>
              </w:rPr>
            </w:pPr>
            <w:r>
              <w:rPr>
                <w:rFonts w:ascii="LM Roman 12" w:hAnsi="LM Roman 12" w:cs="LM Roman 12"/>
                <w:b/>
                <w:bCs/>
              </w:rPr>
              <w:t>Option</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25"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91" w:type="dxa"/>
            <w:tcBorders>
              <w:top w:val="single" w:sz="4" w:space="0" w:color="000000"/>
              <w:bottom w:val="single" w:sz="4" w:space="0" w:color="000000"/>
              <w:right w:val="single" w:sz="4" w:space="0" w:color="000000"/>
            </w:tcBorders>
          </w:tcPr>
          <w:p w:rsidR="0009603D" w:rsidRDefault="0009603D">
            <w:pPr>
              <w:widowControl w:val="0"/>
              <w:spacing w:line="316" w:lineRule="exact"/>
              <w:ind w:left="215" w:right="203"/>
              <w:jc w:val="center"/>
              <w:rPr>
                <w:rFonts w:ascii="LM Roman 12" w:hAnsi="LM Roman 12" w:cs="LM Roman 12"/>
              </w:rPr>
            </w:pPr>
            <w:r>
              <w:rPr>
                <w:rFonts w:ascii="LM Roman 12" w:hAnsi="LM Roman 12" w:cs="LM Roman 12"/>
              </w:rPr>
              <w:t>-i</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Prompts before overwriting another file</w:t>
            </w:r>
          </w:p>
        </w:tc>
      </w:tr>
      <w:tr w:rsidR="0009603D">
        <w:tblPrEx>
          <w:tblCellMar>
            <w:top w:w="0" w:type="dxa"/>
            <w:bottom w:w="0" w:type="dxa"/>
          </w:tblCellMar>
        </w:tblPrEx>
        <w:trPr>
          <w:trHeight w:val="335"/>
        </w:trPr>
        <w:tc>
          <w:tcPr>
            <w:tcW w:w="1291" w:type="dxa"/>
            <w:tcBorders>
              <w:top w:val="single" w:sz="4" w:space="0" w:color="000000"/>
              <w:bottom w:val="single" w:sz="4" w:space="0" w:color="000000"/>
              <w:right w:val="single" w:sz="4" w:space="0" w:color="000000"/>
            </w:tcBorders>
          </w:tcPr>
          <w:p w:rsidR="0009603D" w:rsidRDefault="0009603D">
            <w:pPr>
              <w:widowControl w:val="0"/>
              <w:spacing w:line="316" w:lineRule="exact"/>
              <w:ind w:left="212" w:right="203"/>
              <w:jc w:val="center"/>
              <w:rPr>
                <w:rFonts w:ascii="LM Roman 12" w:hAnsi="LM Roman 12" w:cs="LM Roman 12"/>
              </w:rPr>
            </w:pPr>
            <w:r>
              <w:rPr>
                <w:rFonts w:ascii="LM Roman 12" w:hAnsi="LM Roman 12" w:cs="LM Roman 12"/>
              </w:rPr>
              <w:t>-f</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Force move by overwriting destination file without prompt</w:t>
            </w:r>
          </w:p>
        </w:tc>
      </w:tr>
      <w:tr w:rsidR="0009603D">
        <w:tblPrEx>
          <w:tblCellMar>
            <w:top w:w="0" w:type="dxa"/>
            <w:bottom w:w="0" w:type="dxa"/>
          </w:tblCellMar>
        </w:tblPrEx>
        <w:trPr>
          <w:trHeight w:val="340"/>
        </w:trPr>
        <w:tc>
          <w:tcPr>
            <w:tcW w:w="1291" w:type="dxa"/>
            <w:tcBorders>
              <w:top w:val="single" w:sz="4" w:space="0" w:color="000000"/>
              <w:bottom w:val="single" w:sz="4" w:space="0" w:color="000000"/>
              <w:right w:val="single" w:sz="4" w:space="0" w:color="000000"/>
            </w:tcBorders>
          </w:tcPr>
          <w:p w:rsidR="0009603D" w:rsidRDefault="0009603D">
            <w:pPr>
              <w:widowControl w:val="0"/>
              <w:spacing w:before="3" w:line="317" w:lineRule="exact"/>
              <w:ind w:left="213" w:right="203"/>
              <w:jc w:val="center"/>
              <w:rPr>
                <w:rFonts w:ascii="LM Roman 12" w:hAnsi="LM Roman 12" w:cs="LM Roman 12"/>
              </w:rPr>
            </w:pPr>
            <w:r>
              <w:rPr>
                <w:rFonts w:ascii="LM Roman 12" w:hAnsi="LM Roman 12" w:cs="LM Roman 12"/>
              </w:rPr>
              <w:t>-n</w:t>
            </w:r>
          </w:p>
        </w:tc>
        <w:tc>
          <w:tcPr>
            <w:tcW w:w="7238" w:type="dxa"/>
            <w:tcBorders>
              <w:top w:val="single" w:sz="4" w:space="0" w:color="000000"/>
              <w:left w:val="single" w:sz="4" w:space="0" w:color="000000"/>
              <w:bottom w:val="single" w:sz="4" w:space="0" w:color="000000"/>
            </w:tcBorders>
          </w:tcPr>
          <w:p w:rsidR="0009603D" w:rsidRDefault="0009603D">
            <w:pPr>
              <w:widowControl w:val="0"/>
              <w:spacing w:before="3" w:line="317" w:lineRule="exact"/>
              <w:ind w:left="110"/>
              <w:rPr>
                <w:rFonts w:ascii="LM Roman 12" w:hAnsi="LM Roman 12" w:cs="LM Roman 12"/>
              </w:rPr>
            </w:pPr>
            <w:r>
              <w:rPr>
                <w:rFonts w:ascii="LM Roman 12" w:hAnsi="LM Roman 12" w:cs="LM Roman 12"/>
              </w:rPr>
              <w:t>Never overwrite any existing file</w:t>
            </w:r>
          </w:p>
        </w:tc>
      </w:tr>
      <w:tr w:rsidR="0009603D">
        <w:tblPrEx>
          <w:tblCellMar>
            <w:top w:w="0" w:type="dxa"/>
            <w:bottom w:w="0" w:type="dxa"/>
          </w:tblCellMar>
        </w:tblPrEx>
        <w:trPr>
          <w:trHeight w:val="335"/>
        </w:trPr>
        <w:tc>
          <w:tcPr>
            <w:tcW w:w="1291" w:type="dxa"/>
            <w:tcBorders>
              <w:top w:val="single" w:sz="4" w:space="0" w:color="000000"/>
              <w:bottom w:val="single" w:sz="4" w:space="0" w:color="000000"/>
              <w:right w:val="single" w:sz="4" w:space="0" w:color="000000"/>
            </w:tcBorders>
          </w:tcPr>
          <w:p w:rsidR="0009603D" w:rsidRDefault="0009603D">
            <w:pPr>
              <w:widowControl w:val="0"/>
              <w:spacing w:line="316" w:lineRule="exact"/>
              <w:ind w:left="213" w:right="203"/>
              <w:jc w:val="center"/>
              <w:rPr>
                <w:rFonts w:ascii="LM Roman 12" w:hAnsi="LM Roman 12" w:cs="LM Roman 12"/>
              </w:rPr>
            </w:pPr>
            <w:r>
              <w:rPr>
                <w:rFonts w:ascii="LM Roman 12" w:hAnsi="LM Roman 12" w:cs="LM Roman 12"/>
              </w:rPr>
              <w:t>-u</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Update – move when source is newer than destination</w:t>
            </w:r>
          </w:p>
        </w:tc>
      </w:tr>
      <w:tr w:rsidR="0009603D">
        <w:tblPrEx>
          <w:tblCellMar>
            <w:top w:w="0" w:type="dxa"/>
            <w:bottom w:w="0" w:type="dxa"/>
          </w:tblCellMar>
        </w:tblPrEx>
        <w:trPr>
          <w:trHeight w:val="340"/>
        </w:trPr>
        <w:tc>
          <w:tcPr>
            <w:tcW w:w="1291" w:type="dxa"/>
            <w:tcBorders>
              <w:top w:val="single" w:sz="4" w:space="0" w:color="000000"/>
              <w:bottom w:val="single" w:sz="4" w:space="0" w:color="000000"/>
              <w:right w:val="single" w:sz="4" w:space="0" w:color="000000"/>
            </w:tcBorders>
          </w:tcPr>
          <w:p w:rsidR="0009603D" w:rsidRDefault="0009603D">
            <w:pPr>
              <w:widowControl w:val="0"/>
              <w:spacing w:line="320" w:lineRule="exact"/>
              <w:ind w:left="216" w:right="203"/>
              <w:jc w:val="center"/>
              <w:rPr>
                <w:rFonts w:ascii="LM Roman 12" w:hAnsi="LM Roman 12" w:cs="LM Roman 12"/>
              </w:rPr>
            </w:pPr>
            <w:r>
              <w:rPr>
                <w:rFonts w:ascii="LM Roman 12" w:hAnsi="LM Roman 12" w:cs="LM Roman 12"/>
              </w:rPr>
              <w:t>-v</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Print informative messages</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lastRenderedPageBreak/>
        <w:t>XXX.</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1549400"/>
            <wp:effectExtent l="0" t="0" r="0" b="0"/>
            <wp:docPr id="491" name="Picture 4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1549400"/>
                    </a:xfrm>
                    <a:prstGeom prst="rect">
                      <a:avLst/>
                    </a:prstGeom>
                    <a:noFill/>
                    <a:ln>
                      <a:noFill/>
                    </a:ln>
                  </pic:spPr>
                </pic:pic>
              </a:graphicData>
            </a:graphic>
          </wp:inline>
        </w:drawing>
      </w:r>
    </w:p>
    <w:p w:rsidR="0009603D" w:rsidRDefault="0009603D" w:rsidP="0009603D">
      <w:pPr>
        <w:widowControl w:val="0"/>
        <w:tabs>
          <w:tab w:val="left" w:pos="1130"/>
        </w:tabs>
        <w:ind w:left="1129" w:hanging="783"/>
        <w:rPr>
          <w:rFonts w:ascii="LM Roman 12" w:hAnsi="LM Roman 12" w:cs="LM Roman 12"/>
        </w:rPr>
      </w:pPr>
      <w:r>
        <w:rPr>
          <w:rFonts w:ascii="LM Roman 12" w:hAnsi="LM Roman 12" w:cs="LM Roman 12"/>
          <w:b/>
          <w:bCs/>
          <w:position w:val="2"/>
          <w:sz w:val="32"/>
          <w:szCs w:val="32"/>
        </w:rPr>
        <w:t>21)</w:t>
      </w:r>
      <w:r>
        <w:rPr>
          <w:rFonts w:ascii="LM Roman 12" w:hAnsi="LM Roman 12" w:cs="LM Roman 12"/>
          <w:b/>
          <w:bCs/>
          <w:position w:val="2"/>
          <w:sz w:val="32"/>
          <w:szCs w:val="32"/>
        </w:rPr>
        <w:tab/>
        <w:t xml:space="preserve">nl </w:t>
      </w:r>
      <w:r>
        <w:rPr>
          <w:rFonts w:ascii="LM Roman 12" w:hAnsi="LM Roman 12" w:cs="LM Roman 12"/>
          <w:b/>
          <w:bCs/>
          <w:position w:val="2"/>
        </w:rPr>
        <w:t xml:space="preserve">:- </w:t>
      </w:r>
      <w:r>
        <w:rPr>
          <w:rFonts w:ascii="LM Roman 12" w:hAnsi="LM Roman 12" w:cs="LM Roman 12"/>
          <w:position w:val="2"/>
        </w:rPr>
        <w:t>nl numbers the lines in a</w:t>
      </w:r>
      <w:r>
        <w:rPr>
          <w:rFonts w:ascii="LM Roman 12" w:hAnsi="LM Roman 12" w:cs="LM Roman 12"/>
          <w:spacing w:val="-42"/>
          <w:position w:val="2"/>
        </w:rPr>
        <w:t xml:space="preserve"> </w:t>
      </w:r>
      <w:r>
        <w:rPr>
          <w:rFonts w:ascii="LM Roman 12" w:hAnsi="LM Roman 12" w:cs="LM Roman 12"/>
          <w:position w:val="2"/>
        </w:rPr>
        <w:t>file.</w:t>
      </w:r>
    </w:p>
    <w:p w:rsidR="0009603D" w:rsidRDefault="0009603D" w:rsidP="0009603D">
      <w:pPr>
        <w:widowControl w:val="0"/>
        <w:spacing w:before="18"/>
        <w:ind w:left="1129"/>
        <w:rPr>
          <w:rFonts w:ascii="LM Roman 12" w:hAnsi="LM Roman 12" w:cs="LM Roman 12"/>
        </w:rPr>
      </w:pPr>
      <w:r>
        <w:rPr>
          <w:rFonts w:ascii="LM Roman 12" w:hAnsi="LM Roman 12" w:cs="LM Roman 12"/>
          <w:b/>
          <w:bCs/>
        </w:rPr>
        <w:t xml:space="preserve">Syntax: - </w:t>
      </w:r>
      <w:r>
        <w:rPr>
          <w:rFonts w:ascii="LM Roman 12" w:hAnsi="LM Roman 12" w:cs="LM Roman 12"/>
        </w:rPr>
        <w:t>nl [OPTION] [FILE]</w:t>
      </w:r>
    </w:p>
    <w:p w:rsidR="0009603D" w:rsidRDefault="0009603D" w:rsidP="0009603D">
      <w:pPr>
        <w:pStyle w:val="Heading1"/>
        <w:widowControl w:val="0"/>
        <w:spacing w:before="114"/>
        <w:rPr>
          <w:rFonts w:ascii="LM Roman 12" w:hAnsi="LM Roman 12" w:cs="LM Roman 12"/>
          <w:smallCaps w:val="0"/>
          <w:sz w:val="22"/>
          <w:szCs w:val="22"/>
        </w:rPr>
      </w:pPr>
      <w:r>
        <w:rPr>
          <w:smallCaps w:val="0"/>
          <w:sz w:val="20"/>
          <w:szCs w:val="20"/>
        </w:rPr>
        <w:t>XXXI.</w:t>
      </w:r>
      <w:r>
        <w:rPr>
          <w:smallCaps w:val="0"/>
          <w:sz w:val="20"/>
          <w:szCs w:val="20"/>
        </w:rPr>
        <w:tab/>
      </w:r>
      <w:r>
        <w:rPr>
          <w:rFonts w:ascii="LM Roman 12" w:hAnsi="LM Roman 12" w:cs="LM Roman 12"/>
          <w:smallCaps w:val="0"/>
          <w:sz w:val="22"/>
          <w:szCs w:val="22"/>
        </w:rPr>
        <w:t>Description: -</w:t>
      </w:r>
    </w:p>
    <w:p w:rsidR="0009603D" w:rsidRDefault="0009603D" w:rsidP="0009603D">
      <w:pPr>
        <w:widowControl w:val="0"/>
        <w:spacing w:before="13"/>
        <w:rPr>
          <w:rFonts w:ascii="LM Roman 12" w:hAnsi="LM Roman 12" w:cs="LM Roman 12"/>
          <w:b/>
          <w:bCs/>
          <w:sz w:val="7"/>
          <w:szCs w:val="7"/>
        </w:rPr>
      </w:pPr>
    </w:p>
    <w:tbl>
      <w:tblPr>
        <w:tblW w:w="0" w:type="auto"/>
        <w:tblInd w:w="1130"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91"/>
        <w:gridCol w:w="7238"/>
      </w:tblGrid>
      <w:tr w:rsidR="0009603D">
        <w:tblPrEx>
          <w:tblCellMar>
            <w:top w:w="0" w:type="dxa"/>
            <w:bottom w:w="0" w:type="dxa"/>
          </w:tblCellMar>
        </w:tblPrEx>
        <w:trPr>
          <w:trHeight w:val="340"/>
        </w:trPr>
        <w:tc>
          <w:tcPr>
            <w:tcW w:w="1291" w:type="dxa"/>
            <w:tcBorders>
              <w:top w:val="single" w:sz="4" w:space="0" w:color="000000"/>
              <w:bottom w:val="single" w:sz="4" w:space="0" w:color="000000"/>
              <w:right w:val="single" w:sz="4" w:space="0" w:color="000000"/>
            </w:tcBorders>
          </w:tcPr>
          <w:p w:rsidR="0009603D" w:rsidRDefault="0009603D">
            <w:pPr>
              <w:widowControl w:val="0"/>
              <w:spacing w:line="320" w:lineRule="exact"/>
              <w:ind w:left="218" w:right="203"/>
              <w:jc w:val="center"/>
              <w:rPr>
                <w:rFonts w:ascii="LM Roman 12" w:hAnsi="LM Roman 12" w:cs="LM Roman 12"/>
                <w:b/>
                <w:bCs/>
              </w:rPr>
            </w:pPr>
            <w:r>
              <w:rPr>
                <w:rFonts w:ascii="LM Roman 12" w:hAnsi="LM Roman 12" w:cs="LM Roman 12"/>
                <w:b/>
                <w:bCs/>
              </w:rPr>
              <w:t>Option</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291" w:type="dxa"/>
            <w:tcBorders>
              <w:top w:val="single" w:sz="4" w:space="0" w:color="000000"/>
              <w:bottom w:val="single" w:sz="4" w:space="0" w:color="000000"/>
              <w:right w:val="single" w:sz="4" w:space="0" w:color="000000"/>
            </w:tcBorders>
          </w:tcPr>
          <w:p w:rsidR="0009603D" w:rsidRDefault="0009603D">
            <w:pPr>
              <w:widowControl w:val="0"/>
              <w:spacing w:line="320" w:lineRule="exact"/>
              <w:ind w:left="215" w:right="203"/>
              <w:jc w:val="center"/>
              <w:rPr>
                <w:rFonts w:ascii="LM Roman 12" w:hAnsi="LM Roman 12" w:cs="LM Roman 12"/>
              </w:rPr>
            </w:pPr>
            <w:r>
              <w:rPr>
                <w:rFonts w:ascii="LM Roman 12" w:hAnsi="LM Roman 12" w:cs="LM Roman 12"/>
              </w:rPr>
              <w:t>-i</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line number increment at each line</w:t>
            </w:r>
          </w:p>
        </w:tc>
      </w:tr>
      <w:tr w:rsidR="0009603D">
        <w:tblPrEx>
          <w:tblCellMar>
            <w:top w:w="0" w:type="dxa"/>
            <w:bottom w:w="0" w:type="dxa"/>
          </w:tblCellMar>
        </w:tblPrEx>
        <w:trPr>
          <w:trHeight w:val="335"/>
        </w:trPr>
        <w:tc>
          <w:tcPr>
            <w:tcW w:w="1291" w:type="dxa"/>
            <w:tcBorders>
              <w:top w:val="single" w:sz="4" w:space="0" w:color="000000"/>
              <w:bottom w:val="single" w:sz="4" w:space="0" w:color="000000"/>
              <w:right w:val="single" w:sz="4" w:space="0" w:color="000000"/>
            </w:tcBorders>
          </w:tcPr>
          <w:p w:rsidR="0009603D" w:rsidRDefault="0009603D">
            <w:pPr>
              <w:widowControl w:val="0"/>
              <w:spacing w:line="316" w:lineRule="exact"/>
              <w:ind w:left="214" w:right="203"/>
              <w:jc w:val="center"/>
              <w:rPr>
                <w:rFonts w:ascii="LM Roman 12" w:hAnsi="LM Roman 12" w:cs="LM Roman 12"/>
              </w:rPr>
            </w:pPr>
            <w:r>
              <w:rPr>
                <w:rFonts w:ascii="LM Roman 12" w:hAnsi="LM Roman 12" w:cs="LM Roman 12"/>
              </w:rPr>
              <w:t>-s</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add STRING after (possible) line number</w:t>
            </w:r>
          </w:p>
        </w:tc>
      </w:tr>
      <w:tr w:rsidR="0009603D">
        <w:tblPrEx>
          <w:tblCellMar>
            <w:top w:w="0" w:type="dxa"/>
            <w:bottom w:w="0" w:type="dxa"/>
          </w:tblCellMar>
        </w:tblPrEx>
        <w:trPr>
          <w:trHeight w:val="340"/>
        </w:trPr>
        <w:tc>
          <w:tcPr>
            <w:tcW w:w="1291" w:type="dxa"/>
            <w:tcBorders>
              <w:top w:val="single" w:sz="4" w:space="0" w:color="000000"/>
              <w:bottom w:val="single" w:sz="4" w:space="0" w:color="000000"/>
              <w:right w:val="single" w:sz="4" w:space="0" w:color="000000"/>
            </w:tcBorders>
          </w:tcPr>
          <w:p w:rsidR="0009603D" w:rsidRDefault="0009603D">
            <w:pPr>
              <w:widowControl w:val="0"/>
              <w:spacing w:line="320" w:lineRule="exact"/>
              <w:ind w:left="214" w:right="203"/>
              <w:jc w:val="center"/>
              <w:rPr>
                <w:rFonts w:ascii="LM Roman 12" w:hAnsi="LM Roman 12" w:cs="LM Roman 12"/>
              </w:rPr>
            </w:pPr>
            <w:r>
              <w:rPr>
                <w:rFonts w:ascii="LM Roman 12" w:hAnsi="LM Roman 12" w:cs="LM Roman 12"/>
              </w:rPr>
              <w:t>-w</w:t>
            </w:r>
          </w:p>
        </w:tc>
        <w:tc>
          <w:tcPr>
            <w:tcW w:w="723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use NUMBER columns for line numbers</w:t>
            </w:r>
          </w:p>
        </w:tc>
      </w:tr>
    </w:tbl>
    <w:p w:rsidR="0009603D" w:rsidRDefault="0009603D" w:rsidP="0009603D">
      <w:pPr>
        <w:widowControl w:val="0"/>
        <w:ind w:left="1129"/>
        <w:rPr>
          <w:rFonts w:ascii="LM Roman 12" w:hAnsi="LM Roman 12" w:cs="LM Roman 12"/>
          <w:b/>
          <w:bCs/>
        </w:rPr>
      </w:pPr>
      <w:r>
        <w:rPr>
          <w:rFonts w:ascii="LM Roman 12" w:hAnsi="LM Roman 12" w:cs="LM Roman 12"/>
          <w:b/>
          <w:bCs/>
        </w:rPr>
        <w:t>Example: -</w:t>
      </w:r>
    </w:p>
    <w:p w:rsidR="0009603D" w:rsidRDefault="0009603D" w:rsidP="0009603D">
      <w:pPr>
        <w:widowControl w:val="0"/>
        <w:rPr>
          <w:rFonts w:ascii="LM Roman 12" w:hAnsi="LM Roman 12" w:cs="LM Roman 12"/>
        </w:rPr>
      </w:pPr>
    </w:p>
    <w:p w:rsidR="0009603D" w:rsidRDefault="0009603D" w:rsidP="0009603D">
      <w:pPr>
        <w:widowControl w:val="0"/>
        <w:spacing w:before="12"/>
        <w:rPr>
          <w:rFonts w:ascii="LM Roman 12" w:hAnsi="LM Roman 12" w:cs="LM Roman 12"/>
          <w:b/>
          <w:bCs/>
          <w:sz w:val="18"/>
          <w:szCs w:val="18"/>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72100" cy="2209800"/>
            <wp:effectExtent l="0" t="0" r="0" b="0"/>
            <wp:docPr id="490" name="Picture 4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209800"/>
                    </a:xfrm>
                    <a:prstGeom prst="rect">
                      <a:avLst/>
                    </a:prstGeom>
                    <a:noFill/>
                    <a:ln>
                      <a:noFill/>
                    </a:ln>
                  </pic:spPr>
                </pic:pic>
              </a:graphicData>
            </a:graphic>
          </wp:inline>
        </w:drawing>
      </w:r>
    </w:p>
    <w:p w:rsidR="0009603D" w:rsidRDefault="0009603D" w:rsidP="0009603D">
      <w:pPr>
        <w:widowControl w:val="0"/>
        <w:spacing w:before="12"/>
        <w:rPr>
          <w:rFonts w:ascii="LM Roman 12" w:hAnsi="LM Roman 12" w:cs="LM Roman 12"/>
          <w:b/>
          <w:bCs/>
          <w:sz w:val="25"/>
          <w:szCs w:val="25"/>
        </w:rPr>
      </w:pPr>
    </w:p>
    <w:p w:rsidR="0009603D" w:rsidRDefault="0009603D" w:rsidP="0009603D">
      <w:pPr>
        <w:widowControl w:val="0"/>
        <w:tabs>
          <w:tab w:val="left" w:pos="1130"/>
        </w:tabs>
        <w:spacing w:before="106" w:line="228" w:lineRule="auto"/>
        <w:ind w:left="1129" w:right="637" w:hanging="783"/>
        <w:rPr>
          <w:rFonts w:ascii="LM Roman 12" w:hAnsi="LM Roman 12" w:cs="LM Roman 12"/>
        </w:rPr>
      </w:pPr>
      <w:r>
        <w:rPr>
          <w:rFonts w:ascii="LM Roman 12" w:hAnsi="LM Roman 12" w:cs="LM Roman 12"/>
          <w:b/>
          <w:bCs/>
          <w:sz w:val="32"/>
          <w:szCs w:val="32"/>
        </w:rPr>
        <w:t>22)</w:t>
      </w:r>
      <w:r>
        <w:rPr>
          <w:rFonts w:ascii="LM Roman 12" w:hAnsi="LM Roman 12" w:cs="LM Roman 12"/>
          <w:b/>
          <w:bCs/>
          <w:sz w:val="32"/>
          <w:szCs w:val="32"/>
        </w:rPr>
        <w:tab/>
        <w:t>cut</w:t>
      </w:r>
      <w:r>
        <w:rPr>
          <w:rFonts w:ascii="LM Roman 12" w:hAnsi="LM Roman 12" w:cs="LM Roman 12"/>
          <w:b/>
          <w:bCs/>
          <w:spacing w:val="-41"/>
          <w:sz w:val="32"/>
          <w:szCs w:val="32"/>
        </w:rPr>
        <w:t xml:space="preserve"> </w:t>
      </w:r>
      <w:r>
        <w:rPr>
          <w:rFonts w:ascii="LM Roman 12" w:hAnsi="LM Roman 12" w:cs="LM Roman 12"/>
        </w:rPr>
        <w:t>:-</w:t>
      </w:r>
      <w:r>
        <w:rPr>
          <w:rFonts w:ascii="LM Roman 12" w:hAnsi="LM Roman 12" w:cs="LM Roman 12"/>
          <w:spacing w:val="-8"/>
        </w:rPr>
        <w:t xml:space="preserve"> </w:t>
      </w:r>
      <w:r>
        <w:rPr>
          <w:rFonts w:ascii="LM Roman 12" w:hAnsi="LM Roman 12" w:cs="LM Roman 12"/>
        </w:rPr>
        <w:t>cut</w:t>
      </w:r>
      <w:r>
        <w:rPr>
          <w:rFonts w:ascii="LM Roman 12" w:hAnsi="LM Roman 12" w:cs="LM Roman 12"/>
          <w:spacing w:val="-7"/>
        </w:rPr>
        <w:t xml:space="preserve"> </w:t>
      </w:r>
      <w:r>
        <w:rPr>
          <w:rFonts w:ascii="LM Roman 12" w:hAnsi="LM Roman 12" w:cs="LM Roman 12"/>
        </w:rPr>
        <w:t>command</w:t>
      </w:r>
      <w:r>
        <w:rPr>
          <w:rFonts w:ascii="LM Roman 12" w:hAnsi="LM Roman 12" w:cs="LM Roman 12"/>
          <w:spacing w:val="-8"/>
        </w:rPr>
        <w:t xml:space="preserve"> </w:t>
      </w:r>
      <w:r>
        <w:rPr>
          <w:rFonts w:ascii="LM Roman 12" w:hAnsi="LM Roman 12" w:cs="LM Roman 12"/>
        </w:rPr>
        <w:t>is</w:t>
      </w:r>
      <w:r>
        <w:rPr>
          <w:rFonts w:ascii="LM Roman 12" w:hAnsi="LM Roman 12" w:cs="LM Roman 12"/>
          <w:spacing w:val="-8"/>
        </w:rPr>
        <w:t xml:space="preserve"> </w:t>
      </w:r>
      <w:r>
        <w:rPr>
          <w:rFonts w:ascii="LM Roman 12" w:hAnsi="LM Roman 12" w:cs="LM Roman 12"/>
        </w:rPr>
        <w:t>used</w:t>
      </w:r>
      <w:r>
        <w:rPr>
          <w:rFonts w:ascii="LM Roman 12" w:hAnsi="LM Roman 12" w:cs="LM Roman 12"/>
          <w:spacing w:val="-8"/>
        </w:rPr>
        <w:t xml:space="preserve"> </w:t>
      </w:r>
      <w:r>
        <w:rPr>
          <w:rFonts w:ascii="LM Roman 12" w:hAnsi="LM Roman 12" w:cs="LM Roman 12"/>
        </w:rPr>
        <w:t>to</w:t>
      </w:r>
      <w:r>
        <w:rPr>
          <w:rFonts w:ascii="LM Roman 12" w:hAnsi="LM Roman 12" w:cs="LM Roman 12"/>
          <w:spacing w:val="-4"/>
        </w:rPr>
        <w:t xml:space="preserve"> </w:t>
      </w:r>
      <w:r>
        <w:rPr>
          <w:rFonts w:ascii="LM Roman 12" w:hAnsi="LM Roman 12" w:cs="LM Roman 12"/>
        </w:rPr>
        <w:t>cut</w:t>
      </w:r>
      <w:r>
        <w:rPr>
          <w:rFonts w:ascii="LM Roman 12" w:hAnsi="LM Roman 12" w:cs="LM Roman 12"/>
          <w:spacing w:val="-12"/>
        </w:rPr>
        <w:t xml:space="preserve"> </w:t>
      </w:r>
      <w:r>
        <w:rPr>
          <w:rFonts w:ascii="LM Roman 12" w:hAnsi="LM Roman 12" w:cs="LM Roman 12"/>
        </w:rPr>
        <w:t>out</w:t>
      </w:r>
      <w:r>
        <w:rPr>
          <w:rFonts w:ascii="LM Roman 12" w:hAnsi="LM Roman 12" w:cs="LM Roman 12"/>
          <w:spacing w:val="-7"/>
        </w:rPr>
        <w:t xml:space="preserve"> </w:t>
      </w:r>
      <w:r>
        <w:rPr>
          <w:rFonts w:ascii="LM Roman 12" w:hAnsi="LM Roman 12" w:cs="LM Roman 12"/>
        </w:rPr>
        <w:t>selected</w:t>
      </w:r>
      <w:r>
        <w:rPr>
          <w:rFonts w:ascii="LM Roman 12" w:hAnsi="LM Roman 12" w:cs="LM Roman 12"/>
          <w:spacing w:val="-8"/>
        </w:rPr>
        <w:t xml:space="preserve"> </w:t>
      </w:r>
      <w:r>
        <w:rPr>
          <w:rFonts w:ascii="LM Roman 12" w:hAnsi="LM Roman 12" w:cs="LM Roman 12"/>
        </w:rPr>
        <w:t>fields</w:t>
      </w:r>
      <w:r>
        <w:rPr>
          <w:rFonts w:ascii="LM Roman 12" w:hAnsi="LM Roman 12" w:cs="LM Roman 12"/>
          <w:spacing w:val="-8"/>
        </w:rPr>
        <w:t xml:space="preserve"> </w:t>
      </w:r>
      <w:r>
        <w:rPr>
          <w:rFonts w:ascii="LM Roman 12" w:hAnsi="LM Roman 12" w:cs="LM Roman 12"/>
        </w:rPr>
        <w:t>of</w:t>
      </w:r>
      <w:r>
        <w:rPr>
          <w:rFonts w:ascii="LM Roman 12" w:hAnsi="LM Roman 12" w:cs="LM Roman 12"/>
          <w:spacing w:val="-6"/>
        </w:rPr>
        <w:t xml:space="preserve"> </w:t>
      </w:r>
      <w:r>
        <w:rPr>
          <w:rFonts w:ascii="LM Roman 12" w:hAnsi="LM Roman 12" w:cs="LM Roman 12"/>
        </w:rPr>
        <w:t>each</w:t>
      </w:r>
      <w:r>
        <w:rPr>
          <w:rFonts w:ascii="LM Roman 12" w:hAnsi="LM Roman 12" w:cs="LM Roman 12"/>
          <w:spacing w:val="-9"/>
        </w:rPr>
        <w:t xml:space="preserve"> </w:t>
      </w:r>
      <w:r>
        <w:rPr>
          <w:rFonts w:ascii="LM Roman 12" w:hAnsi="LM Roman 12" w:cs="LM Roman 12"/>
        </w:rPr>
        <w:t>line</w:t>
      </w:r>
      <w:r>
        <w:rPr>
          <w:rFonts w:ascii="LM Roman 12" w:hAnsi="LM Roman 12" w:cs="LM Roman 12"/>
          <w:spacing w:val="-6"/>
        </w:rPr>
        <w:t xml:space="preserve"> </w:t>
      </w:r>
      <w:r>
        <w:rPr>
          <w:rFonts w:ascii="LM Roman 12" w:hAnsi="LM Roman 12" w:cs="LM Roman 12"/>
        </w:rPr>
        <w:t>of</w:t>
      </w:r>
      <w:r>
        <w:rPr>
          <w:rFonts w:ascii="LM Roman 12" w:hAnsi="LM Roman 12" w:cs="LM Roman 12"/>
          <w:spacing w:val="-11"/>
        </w:rPr>
        <w:t xml:space="preserve"> </w:t>
      </w:r>
      <w:r>
        <w:rPr>
          <w:rFonts w:ascii="LM Roman 12" w:hAnsi="LM Roman 12" w:cs="LM Roman 12"/>
        </w:rPr>
        <w:t>a</w:t>
      </w:r>
      <w:r>
        <w:rPr>
          <w:rFonts w:ascii="LM Roman 12" w:hAnsi="LM Roman 12" w:cs="LM Roman 12"/>
          <w:spacing w:val="-4"/>
        </w:rPr>
        <w:t xml:space="preserve"> </w:t>
      </w:r>
      <w:r>
        <w:rPr>
          <w:rFonts w:ascii="LM Roman 12" w:hAnsi="LM Roman 12" w:cs="LM Roman 12"/>
        </w:rPr>
        <w:t>file.</w:t>
      </w:r>
      <w:r>
        <w:rPr>
          <w:rFonts w:ascii="LM Roman 12" w:hAnsi="LM Roman 12" w:cs="LM Roman 12"/>
          <w:spacing w:val="-10"/>
        </w:rPr>
        <w:t xml:space="preserve"> </w:t>
      </w:r>
      <w:r>
        <w:rPr>
          <w:rFonts w:ascii="LM Roman 12" w:hAnsi="LM Roman 12" w:cs="LM Roman 12"/>
        </w:rPr>
        <w:t>The</w:t>
      </w:r>
      <w:r>
        <w:rPr>
          <w:rFonts w:ascii="LM Roman 12" w:hAnsi="LM Roman 12" w:cs="LM Roman 12"/>
          <w:spacing w:val="-6"/>
        </w:rPr>
        <w:t xml:space="preserve"> </w:t>
      </w:r>
      <w:r>
        <w:rPr>
          <w:rFonts w:ascii="LM Roman 12" w:hAnsi="LM Roman 12" w:cs="LM Roman 12"/>
        </w:rPr>
        <w:t xml:space="preserve">cut command uses delimiters to determine where </w:t>
      </w:r>
      <w:r>
        <w:rPr>
          <w:rFonts w:ascii="LM Roman 12" w:hAnsi="LM Roman 12" w:cs="LM Roman 12"/>
          <w:spacing w:val="-3"/>
        </w:rPr>
        <w:t xml:space="preserve">to </w:t>
      </w:r>
      <w:r>
        <w:rPr>
          <w:rFonts w:ascii="LM Roman 12" w:hAnsi="LM Roman 12" w:cs="LM Roman 12"/>
        </w:rPr>
        <w:t>split</w:t>
      </w:r>
      <w:r>
        <w:rPr>
          <w:rFonts w:ascii="LM Roman 12" w:hAnsi="LM Roman 12" w:cs="LM Roman 12"/>
          <w:spacing w:val="-12"/>
        </w:rPr>
        <w:t xml:space="preserve"> </w:t>
      </w:r>
      <w:r>
        <w:rPr>
          <w:rFonts w:ascii="LM Roman 12" w:hAnsi="LM Roman 12" w:cs="LM Roman 12"/>
        </w:rPr>
        <w:t>fields.</w:t>
      </w:r>
    </w:p>
    <w:p w:rsidR="0009603D" w:rsidRDefault="0009603D" w:rsidP="0009603D">
      <w:pPr>
        <w:widowControl w:val="0"/>
        <w:spacing w:before="2"/>
        <w:ind w:left="1129"/>
        <w:rPr>
          <w:rFonts w:ascii="LM Roman 12" w:hAnsi="LM Roman 12" w:cs="LM Roman 12"/>
        </w:rPr>
      </w:pPr>
      <w:r>
        <w:rPr>
          <w:rFonts w:ascii="LM Roman 12" w:hAnsi="LM Roman 12" w:cs="LM Roman 12"/>
          <w:b/>
          <w:bCs/>
        </w:rPr>
        <w:t xml:space="preserve">Syntax </w:t>
      </w:r>
      <w:r>
        <w:rPr>
          <w:rFonts w:ascii="LM Roman 12" w:hAnsi="LM Roman 12" w:cs="LM Roman 12"/>
        </w:rPr>
        <w:t>:- cut [options] filename</w:t>
      </w:r>
    </w:p>
    <w:p w:rsidR="0009603D" w:rsidRDefault="0009603D" w:rsidP="0009603D">
      <w:pPr>
        <w:widowControl w:val="0"/>
        <w:spacing w:before="6"/>
        <w:rPr>
          <w:rFonts w:ascii="LM Roman 12" w:hAnsi="LM Roman 12" w:cs="LM Roman 12"/>
        </w:rPr>
      </w:pPr>
    </w:p>
    <w:p w:rsidR="0009603D" w:rsidRDefault="0009603D" w:rsidP="0009603D">
      <w:pPr>
        <w:pStyle w:val="Heading1"/>
        <w:widowControl w:val="0"/>
        <w:rPr>
          <w:rFonts w:ascii="LM Roman 12" w:hAnsi="LM Roman 12" w:cs="LM Roman 12"/>
          <w:smallCaps w:val="0"/>
          <w:sz w:val="22"/>
          <w:szCs w:val="22"/>
        </w:rPr>
      </w:pPr>
      <w:r>
        <w:rPr>
          <w:smallCaps w:val="0"/>
          <w:sz w:val="20"/>
          <w:szCs w:val="20"/>
        </w:rPr>
        <w:lastRenderedPageBreak/>
        <w:t>XXXII.</w:t>
      </w:r>
      <w:r>
        <w:rPr>
          <w:smallCaps w:val="0"/>
          <w:sz w:val="20"/>
          <w:szCs w:val="20"/>
        </w:rPr>
        <w:tab/>
      </w:r>
      <w:r>
        <w:rPr>
          <w:rFonts w:ascii="LM Roman 12" w:hAnsi="LM Roman 12" w:cs="LM Roman 12"/>
          <w:smallCaps w:val="0"/>
          <w:sz w:val="22"/>
          <w:szCs w:val="22"/>
        </w:rPr>
        <w:t>Description: -</w:t>
      </w:r>
    </w:p>
    <w:p w:rsidR="0009603D" w:rsidRDefault="0009603D" w:rsidP="0009603D">
      <w:pPr>
        <w:widowControl w:val="0"/>
        <w:spacing w:before="11"/>
        <w:rPr>
          <w:rFonts w:ascii="LM Roman 12" w:hAnsi="LM Roman 12" w:cs="LM Roman 12"/>
          <w:b/>
          <w:bCs/>
          <w:sz w:val="23"/>
          <w:szCs w:val="23"/>
        </w:rPr>
      </w:pPr>
    </w:p>
    <w:tbl>
      <w:tblPr>
        <w:tblW w:w="0" w:type="auto"/>
        <w:tblInd w:w="1566"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6408"/>
      </w:tblGrid>
      <w:tr w:rsidR="0009603D">
        <w:tblPrEx>
          <w:tblCellMar>
            <w:top w:w="0" w:type="dxa"/>
            <w:bottom w:w="0" w:type="dxa"/>
          </w:tblCellMar>
        </w:tblPrEx>
        <w:trPr>
          <w:trHeight w:val="345"/>
        </w:trPr>
        <w:tc>
          <w:tcPr>
            <w:tcW w:w="1243" w:type="dxa"/>
            <w:tcBorders>
              <w:top w:val="single" w:sz="4" w:space="0" w:color="000000"/>
              <w:bottom w:val="single" w:sz="4" w:space="0" w:color="000000"/>
              <w:right w:val="single" w:sz="4" w:space="0" w:color="000000"/>
            </w:tcBorders>
          </w:tcPr>
          <w:p w:rsidR="0009603D" w:rsidRDefault="0009603D">
            <w:pPr>
              <w:widowControl w:val="0"/>
              <w:spacing w:line="325" w:lineRule="exact"/>
              <w:ind w:left="190" w:right="175"/>
              <w:jc w:val="center"/>
              <w:rPr>
                <w:rFonts w:ascii="LM Roman 12" w:hAnsi="LM Roman 12" w:cs="LM Roman 12"/>
                <w:b/>
                <w:bCs/>
              </w:rPr>
            </w:pPr>
            <w:r>
              <w:rPr>
                <w:rFonts w:ascii="LM Roman 12" w:hAnsi="LM Roman 12" w:cs="LM Roman 12"/>
                <w:b/>
                <w:bCs/>
              </w:rPr>
              <w:t>Option</w:t>
            </w:r>
          </w:p>
        </w:tc>
        <w:tc>
          <w:tcPr>
            <w:tcW w:w="6408" w:type="dxa"/>
            <w:tcBorders>
              <w:top w:val="single" w:sz="4" w:space="0" w:color="000000"/>
              <w:left w:val="single" w:sz="4" w:space="0" w:color="000000"/>
              <w:bottom w:val="single" w:sz="4" w:space="0" w:color="000000"/>
            </w:tcBorders>
          </w:tcPr>
          <w:p w:rsidR="0009603D" w:rsidRDefault="0009603D">
            <w:pPr>
              <w:widowControl w:val="0"/>
              <w:spacing w:line="325"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90" w:right="177"/>
              <w:jc w:val="center"/>
              <w:rPr>
                <w:rFonts w:ascii="LM Roman 12" w:hAnsi="LM Roman 12" w:cs="LM Roman 12"/>
              </w:rPr>
            </w:pPr>
            <w:r>
              <w:rPr>
                <w:rFonts w:ascii="LM Roman 12" w:hAnsi="LM Roman 12" w:cs="LM Roman 12"/>
              </w:rPr>
              <w:t>-c</w:t>
            </w:r>
          </w:p>
        </w:tc>
        <w:tc>
          <w:tcPr>
            <w:tcW w:w="640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The list following -c specifies character positions</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9" w:right="179"/>
              <w:jc w:val="center"/>
              <w:rPr>
                <w:rFonts w:ascii="LM Roman 12" w:hAnsi="LM Roman 12" w:cs="LM Roman 12"/>
              </w:rPr>
            </w:pPr>
            <w:r>
              <w:rPr>
                <w:rFonts w:ascii="LM Roman 12" w:hAnsi="LM Roman 12" w:cs="LM Roman 12"/>
              </w:rPr>
              <w:t>-d</w:t>
            </w:r>
          </w:p>
        </w:tc>
        <w:tc>
          <w:tcPr>
            <w:tcW w:w="640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The character following -d is the field delimiter</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8" w:right="179"/>
              <w:jc w:val="center"/>
              <w:rPr>
                <w:rFonts w:ascii="LM Roman 12" w:hAnsi="LM Roman 12" w:cs="LM Roman 12"/>
              </w:rPr>
            </w:pPr>
            <w:r>
              <w:rPr>
                <w:rFonts w:ascii="LM Roman 12" w:hAnsi="LM Roman 12" w:cs="LM Roman 12"/>
              </w:rPr>
              <w:t>-f</w:t>
            </w:r>
          </w:p>
        </w:tc>
        <w:tc>
          <w:tcPr>
            <w:tcW w:w="640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Select only these fields on each line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9" w:right="179"/>
              <w:jc w:val="center"/>
              <w:rPr>
                <w:rFonts w:ascii="LM Roman 12" w:hAnsi="LM Roman 12" w:cs="LM Roman 12"/>
              </w:rPr>
            </w:pPr>
            <w:r>
              <w:rPr>
                <w:rFonts w:ascii="LM Roman 12" w:hAnsi="LM Roman 12" w:cs="LM Roman 12"/>
              </w:rPr>
              <w:t>-b</w:t>
            </w:r>
          </w:p>
        </w:tc>
        <w:tc>
          <w:tcPr>
            <w:tcW w:w="640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Select only the bytes from each line as specified in LIST</w:t>
            </w:r>
          </w:p>
        </w:tc>
      </w:tr>
    </w:tbl>
    <w:p w:rsidR="0009603D" w:rsidRDefault="0009603D" w:rsidP="0009603D">
      <w:pPr>
        <w:widowControl w:val="0"/>
        <w:spacing w:line="316" w:lineRule="exact"/>
        <w:rPr>
          <w:rFonts w:ascii="LM Roman 12" w:hAnsi="LM Roman 12" w:cs="LM Roman 12"/>
        </w:rPr>
      </w:pPr>
    </w:p>
    <w:p w:rsidR="0009603D" w:rsidRDefault="0009603D" w:rsidP="0009603D">
      <w:pPr>
        <w:widowControl w:val="0"/>
        <w:rPr>
          <w:rFonts w:ascii="LM Roman 12" w:hAnsi="LM Roman 12" w:cs="LM Roman 12"/>
          <w:b/>
          <w:bCs/>
          <w:sz w:val="20"/>
          <w:szCs w:val="20"/>
        </w:rPr>
      </w:pPr>
    </w:p>
    <w:p w:rsidR="0009603D" w:rsidRDefault="0009603D" w:rsidP="0009603D">
      <w:pPr>
        <w:widowControl w:val="0"/>
        <w:spacing w:before="12"/>
        <w:rPr>
          <w:rFonts w:ascii="LM Roman 12" w:hAnsi="LM Roman 12" w:cs="LM Roman 12"/>
          <w:b/>
          <w:bCs/>
          <w:sz w:val="22"/>
          <w:szCs w:val="22"/>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435600" cy="3670300"/>
            <wp:effectExtent l="0" t="0" r="0" b="6350"/>
            <wp:docPr id="489" name="Picture 4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600" cy="3670300"/>
                    </a:xfrm>
                    <a:prstGeom prst="rect">
                      <a:avLst/>
                    </a:prstGeom>
                    <a:noFill/>
                    <a:ln>
                      <a:noFill/>
                    </a:ln>
                  </pic:spPr>
                </pic:pic>
              </a:graphicData>
            </a:graphic>
          </wp:inline>
        </w:drawing>
      </w:r>
    </w:p>
    <w:p w:rsidR="0009603D" w:rsidRDefault="0009603D" w:rsidP="0009603D">
      <w:pPr>
        <w:widowControl w:val="0"/>
        <w:spacing w:before="2"/>
        <w:rPr>
          <w:rFonts w:ascii="LM Roman 12" w:hAnsi="LM Roman 12" w:cs="LM Roman 12"/>
          <w:b/>
          <w:bCs/>
          <w:sz w:val="25"/>
          <w:szCs w:val="25"/>
        </w:rPr>
      </w:pPr>
    </w:p>
    <w:p w:rsidR="0009603D" w:rsidRDefault="0009603D" w:rsidP="0009603D">
      <w:pPr>
        <w:widowControl w:val="0"/>
        <w:tabs>
          <w:tab w:val="left" w:pos="1130"/>
        </w:tabs>
        <w:spacing w:before="105" w:line="228" w:lineRule="auto"/>
        <w:ind w:left="1129" w:right="1045" w:hanging="783"/>
        <w:jc w:val="both"/>
        <w:rPr>
          <w:rFonts w:ascii="LM Roman 12" w:hAnsi="LM Roman 12" w:cs="LM Roman 12"/>
        </w:rPr>
      </w:pPr>
      <w:r>
        <w:rPr>
          <w:rFonts w:ascii="LM Roman 12" w:hAnsi="LM Roman 12" w:cs="LM Roman 12"/>
          <w:b/>
          <w:bCs/>
          <w:sz w:val="32"/>
          <w:szCs w:val="32"/>
        </w:rPr>
        <w:t>23)</w:t>
      </w:r>
      <w:r>
        <w:rPr>
          <w:rFonts w:ascii="LM Roman 12" w:hAnsi="LM Roman 12" w:cs="LM Roman 12"/>
          <w:b/>
          <w:bCs/>
          <w:sz w:val="32"/>
          <w:szCs w:val="32"/>
        </w:rPr>
        <w:tab/>
        <w:t>paste</w:t>
      </w:r>
      <w:r>
        <w:rPr>
          <w:rFonts w:ascii="LM Roman 12" w:hAnsi="LM Roman 12" w:cs="LM Roman 12"/>
        </w:rPr>
        <w:t>:- paste command is used to paste the content from one file to another file. It is also used to set column format for each</w:t>
      </w:r>
      <w:r>
        <w:rPr>
          <w:rFonts w:ascii="LM Roman 12" w:hAnsi="LM Roman 12" w:cs="LM Roman 12"/>
          <w:spacing w:val="-24"/>
        </w:rPr>
        <w:t xml:space="preserve"> </w:t>
      </w:r>
      <w:r>
        <w:rPr>
          <w:rFonts w:ascii="LM Roman 12" w:hAnsi="LM Roman 12" w:cs="LM Roman 12"/>
        </w:rPr>
        <w:t>line.</w:t>
      </w:r>
    </w:p>
    <w:p w:rsidR="0009603D" w:rsidRDefault="0009603D" w:rsidP="0009603D">
      <w:pPr>
        <w:widowControl w:val="0"/>
        <w:spacing w:before="2"/>
        <w:ind w:left="1129"/>
        <w:jc w:val="both"/>
        <w:rPr>
          <w:rFonts w:ascii="LM Roman 12" w:hAnsi="LM Roman 12" w:cs="LM Roman 12"/>
        </w:rPr>
      </w:pPr>
      <w:r>
        <w:rPr>
          <w:rFonts w:ascii="LM Roman 12" w:hAnsi="LM Roman 12" w:cs="LM Roman 12"/>
          <w:b/>
          <w:bCs/>
        </w:rPr>
        <w:t xml:space="preserve">Syntax: </w:t>
      </w:r>
      <w:r>
        <w:rPr>
          <w:rFonts w:ascii="LM Roman 12" w:hAnsi="LM Roman 12" w:cs="LM Roman 12"/>
        </w:rPr>
        <w:t>- paste [option] file</w:t>
      </w:r>
    </w:p>
    <w:p w:rsidR="0009603D" w:rsidRDefault="0009603D" w:rsidP="0009603D">
      <w:pPr>
        <w:pStyle w:val="Heading1"/>
        <w:widowControl w:val="0"/>
        <w:spacing w:before="114"/>
        <w:jc w:val="both"/>
        <w:rPr>
          <w:rFonts w:ascii="LM Roman 12" w:hAnsi="LM Roman 12" w:cs="LM Roman 12"/>
          <w:b/>
          <w:bCs/>
          <w:smallCaps w:val="0"/>
          <w:sz w:val="22"/>
          <w:szCs w:val="22"/>
        </w:rPr>
      </w:pPr>
      <w:r>
        <w:rPr>
          <w:smallCaps w:val="0"/>
          <w:sz w:val="20"/>
          <w:szCs w:val="20"/>
        </w:rPr>
        <w:t>XXXIII.</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18"/>
        </w:numPr>
        <w:tabs>
          <w:tab w:val="clear" w:pos="0"/>
          <w:tab w:val="left" w:pos="1850"/>
        </w:tabs>
        <w:spacing w:before="1"/>
        <w:ind w:left="1849" w:right="637" w:hanging="360"/>
        <w:jc w:val="both"/>
        <w:rPr>
          <w:rFonts w:ascii="LM Roman 12" w:hAnsi="LM Roman 12" w:cs="LM Roman 12"/>
        </w:rPr>
      </w:pPr>
      <w:r>
        <w:rPr>
          <w:rFonts w:ascii="LM Roman 12" w:hAnsi="LM Roman 12" w:cs="LM Roman 12"/>
        </w:rPr>
        <w:t>Paste prints lines consisting of sequentially corresponding lines of each specified file. In the output the original lines are separated by TABs. The output line is terminated with a</w:t>
      </w:r>
      <w:r>
        <w:rPr>
          <w:rFonts w:ascii="LM Roman 12" w:hAnsi="LM Roman 12" w:cs="LM Roman 12"/>
          <w:spacing w:val="-13"/>
        </w:rPr>
        <w:t xml:space="preserve"> </w:t>
      </w:r>
      <w:r>
        <w:rPr>
          <w:rFonts w:ascii="LM Roman 12" w:hAnsi="LM Roman 12" w:cs="LM Roman 12"/>
        </w:rPr>
        <w:t>newline.</w:t>
      </w:r>
    </w:p>
    <w:p w:rsidR="0009603D" w:rsidRDefault="0009603D" w:rsidP="0009603D">
      <w:pPr>
        <w:widowControl w:val="0"/>
        <w:spacing w:before="5"/>
        <w:rPr>
          <w:rFonts w:ascii="LM Roman 12" w:hAnsi="LM Roman 12" w:cs="LM Roman 12"/>
        </w:rPr>
      </w:pPr>
    </w:p>
    <w:tbl>
      <w:tblPr>
        <w:tblW w:w="0" w:type="auto"/>
        <w:tblInd w:w="205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162"/>
        <w:gridCol w:w="5525"/>
      </w:tblGrid>
      <w:tr w:rsidR="0009603D">
        <w:tblPrEx>
          <w:tblCellMar>
            <w:top w:w="0" w:type="dxa"/>
            <w:bottom w:w="0" w:type="dxa"/>
          </w:tblCellMar>
        </w:tblPrEx>
        <w:trPr>
          <w:trHeight w:val="340"/>
        </w:trPr>
        <w:tc>
          <w:tcPr>
            <w:tcW w:w="1162" w:type="dxa"/>
            <w:tcBorders>
              <w:top w:val="single" w:sz="4" w:space="0" w:color="000000"/>
              <w:bottom w:val="single" w:sz="4" w:space="0" w:color="000000"/>
              <w:right w:val="single" w:sz="4" w:space="0" w:color="000000"/>
            </w:tcBorders>
          </w:tcPr>
          <w:p w:rsidR="0009603D" w:rsidRDefault="0009603D">
            <w:pPr>
              <w:widowControl w:val="0"/>
              <w:spacing w:line="320" w:lineRule="exact"/>
              <w:ind w:left="151" w:right="141"/>
              <w:jc w:val="center"/>
              <w:rPr>
                <w:rFonts w:ascii="LM Roman 12" w:hAnsi="LM Roman 12" w:cs="LM Roman 12"/>
                <w:b/>
                <w:bCs/>
              </w:rPr>
            </w:pPr>
            <w:r>
              <w:rPr>
                <w:rFonts w:ascii="LM Roman 12" w:hAnsi="LM Roman 12" w:cs="LM Roman 12"/>
                <w:b/>
                <w:bCs/>
              </w:rPr>
              <w:lastRenderedPageBreak/>
              <w:t>Option</w:t>
            </w:r>
          </w:p>
        </w:tc>
        <w:tc>
          <w:tcPr>
            <w:tcW w:w="5525" w:type="dxa"/>
            <w:tcBorders>
              <w:top w:val="single" w:sz="4" w:space="0" w:color="000000"/>
              <w:left w:val="single" w:sz="4" w:space="0" w:color="000000"/>
              <w:bottom w:val="single" w:sz="4" w:space="0" w:color="000000"/>
            </w:tcBorders>
          </w:tcPr>
          <w:p w:rsidR="0009603D" w:rsidRDefault="0009603D">
            <w:pPr>
              <w:widowControl w:val="0"/>
              <w:spacing w:line="320" w:lineRule="exact"/>
              <w:ind w:left="109"/>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162" w:type="dxa"/>
            <w:tcBorders>
              <w:top w:val="single" w:sz="4" w:space="0" w:color="000000"/>
              <w:bottom w:val="single" w:sz="4" w:space="0" w:color="000000"/>
              <w:right w:val="single" w:sz="4" w:space="0" w:color="000000"/>
            </w:tcBorders>
          </w:tcPr>
          <w:p w:rsidR="0009603D" w:rsidRDefault="0009603D">
            <w:pPr>
              <w:widowControl w:val="0"/>
              <w:spacing w:line="320" w:lineRule="exact"/>
              <w:ind w:left="151" w:right="137"/>
              <w:jc w:val="center"/>
              <w:rPr>
                <w:rFonts w:ascii="LM Roman 12" w:hAnsi="LM Roman 12" w:cs="LM Roman 12"/>
              </w:rPr>
            </w:pPr>
            <w:r>
              <w:rPr>
                <w:rFonts w:ascii="LM Roman 12" w:hAnsi="LM Roman 12" w:cs="LM Roman 12"/>
              </w:rPr>
              <w:t>-d</w:t>
            </w:r>
          </w:p>
        </w:tc>
        <w:tc>
          <w:tcPr>
            <w:tcW w:w="5525" w:type="dxa"/>
            <w:tcBorders>
              <w:top w:val="single" w:sz="4" w:space="0" w:color="000000"/>
              <w:left w:val="single" w:sz="4" w:space="0" w:color="000000"/>
              <w:bottom w:val="single" w:sz="4" w:space="0" w:color="000000"/>
            </w:tcBorders>
          </w:tcPr>
          <w:p w:rsidR="0009603D" w:rsidRDefault="0009603D">
            <w:pPr>
              <w:widowControl w:val="0"/>
              <w:spacing w:line="320" w:lineRule="exact"/>
              <w:ind w:left="109"/>
              <w:rPr>
                <w:rFonts w:ascii="LM Roman 12" w:hAnsi="LM Roman 12" w:cs="LM Roman 12"/>
              </w:rPr>
            </w:pPr>
            <w:r>
              <w:rPr>
                <w:rFonts w:ascii="LM Roman 12" w:hAnsi="LM Roman 12" w:cs="LM Roman 12"/>
              </w:rPr>
              <w:t>Specify of a list of delimiters</w:t>
            </w:r>
          </w:p>
        </w:tc>
      </w:tr>
      <w:tr w:rsidR="0009603D">
        <w:tblPrEx>
          <w:tblCellMar>
            <w:top w:w="0" w:type="dxa"/>
            <w:bottom w:w="0" w:type="dxa"/>
          </w:tblCellMar>
        </w:tblPrEx>
        <w:trPr>
          <w:trHeight w:val="335"/>
        </w:trPr>
        <w:tc>
          <w:tcPr>
            <w:tcW w:w="1162" w:type="dxa"/>
            <w:tcBorders>
              <w:top w:val="single" w:sz="4" w:space="0" w:color="000000"/>
              <w:bottom w:val="single" w:sz="4" w:space="0" w:color="000000"/>
              <w:right w:val="single" w:sz="4" w:space="0" w:color="000000"/>
            </w:tcBorders>
          </w:tcPr>
          <w:p w:rsidR="0009603D" w:rsidRDefault="0009603D">
            <w:pPr>
              <w:widowControl w:val="0"/>
              <w:spacing w:line="316" w:lineRule="exact"/>
              <w:ind w:left="146" w:right="141"/>
              <w:jc w:val="center"/>
              <w:rPr>
                <w:rFonts w:ascii="LM Roman 12" w:hAnsi="LM Roman 12" w:cs="LM Roman 12"/>
              </w:rPr>
            </w:pPr>
            <w:r>
              <w:rPr>
                <w:rFonts w:ascii="LM Roman 12" w:hAnsi="LM Roman 12" w:cs="LM Roman 12"/>
              </w:rPr>
              <w:t>-s</w:t>
            </w:r>
          </w:p>
        </w:tc>
        <w:tc>
          <w:tcPr>
            <w:tcW w:w="5525" w:type="dxa"/>
            <w:tcBorders>
              <w:top w:val="single" w:sz="4" w:space="0" w:color="000000"/>
              <w:left w:val="single" w:sz="4" w:space="0" w:color="000000"/>
              <w:bottom w:val="single" w:sz="4" w:space="0" w:color="000000"/>
            </w:tcBorders>
          </w:tcPr>
          <w:p w:rsidR="0009603D" w:rsidRDefault="0009603D">
            <w:pPr>
              <w:widowControl w:val="0"/>
              <w:spacing w:line="316" w:lineRule="exact"/>
              <w:ind w:left="109"/>
              <w:rPr>
                <w:rFonts w:ascii="LM Roman 12" w:hAnsi="LM Roman 12" w:cs="LM Roman 12"/>
              </w:rPr>
            </w:pPr>
            <w:r>
              <w:rPr>
                <w:rFonts w:ascii="LM Roman 12" w:hAnsi="LM Roman 12" w:cs="LM Roman 12"/>
              </w:rPr>
              <w:t>Paste one file at a time instead of in parallel</w:t>
            </w:r>
          </w:p>
        </w:tc>
      </w:tr>
    </w:tbl>
    <w:p w:rsidR="0009603D" w:rsidRDefault="0009603D" w:rsidP="0009603D">
      <w:pPr>
        <w:widowControl w:val="0"/>
        <w:spacing w:line="316" w:lineRule="exact"/>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6"/>
        <w:rPr>
          <w:rFonts w:ascii="LM Roman 12" w:hAnsi="LM Roman 12" w:cs="LM Roman 12"/>
          <w:sz w:val="23"/>
          <w:szCs w:val="23"/>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4851400" cy="3441700"/>
            <wp:effectExtent l="0" t="0" r="6350" b="6350"/>
            <wp:docPr id="488" name="Picture 4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1400" cy="3441700"/>
                    </a:xfrm>
                    <a:prstGeom prst="rect">
                      <a:avLst/>
                    </a:prstGeom>
                    <a:noFill/>
                    <a:ln>
                      <a:noFill/>
                    </a:ln>
                  </pic:spPr>
                </pic:pic>
              </a:graphicData>
            </a:graphic>
          </wp:inline>
        </w:drawing>
      </w:r>
    </w:p>
    <w:p w:rsidR="0009603D" w:rsidRDefault="0009603D" w:rsidP="0009603D">
      <w:pPr>
        <w:widowControl w:val="0"/>
        <w:spacing w:before="5"/>
        <w:rPr>
          <w:rFonts w:ascii="LM Roman 12" w:hAnsi="LM Roman 12" w:cs="LM Roman 12"/>
          <w:sz w:val="26"/>
          <w:szCs w:val="26"/>
        </w:rPr>
      </w:pPr>
    </w:p>
    <w:p w:rsidR="0009603D" w:rsidRDefault="0009603D" w:rsidP="0009603D">
      <w:pPr>
        <w:widowControl w:val="0"/>
        <w:tabs>
          <w:tab w:val="left" w:pos="1130"/>
        </w:tabs>
        <w:spacing w:before="102" w:line="456" w:lineRule="exact"/>
        <w:ind w:left="1129" w:hanging="783"/>
        <w:rPr>
          <w:rFonts w:ascii="LM Roman 12" w:hAnsi="LM Roman 12" w:cs="LM Roman 12"/>
        </w:rPr>
      </w:pPr>
      <w:r>
        <w:rPr>
          <w:rFonts w:ascii="LM Roman 12" w:hAnsi="LM Roman 12" w:cs="LM Roman 12"/>
          <w:b/>
          <w:bCs/>
          <w:sz w:val="32"/>
          <w:szCs w:val="32"/>
        </w:rPr>
        <w:t>24)</w:t>
      </w:r>
      <w:r>
        <w:rPr>
          <w:rFonts w:ascii="LM Roman 12" w:hAnsi="LM Roman 12" w:cs="LM Roman 12"/>
          <w:b/>
          <w:bCs/>
          <w:sz w:val="32"/>
          <w:szCs w:val="32"/>
        </w:rPr>
        <w:tab/>
        <w:t>more</w:t>
      </w:r>
      <w:r>
        <w:rPr>
          <w:rFonts w:ascii="LM Roman 12" w:hAnsi="LM Roman 12" w:cs="LM Roman 12"/>
        </w:rPr>
        <w:t>:- Displays text one screen at a</w:t>
      </w:r>
      <w:r>
        <w:rPr>
          <w:rFonts w:ascii="LM Roman 12" w:hAnsi="LM Roman 12" w:cs="LM Roman 12"/>
          <w:spacing w:val="-15"/>
        </w:rPr>
        <w:t xml:space="preserve"> </w:t>
      </w:r>
      <w:r>
        <w:rPr>
          <w:rFonts w:ascii="LM Roman 12" w:hAnsi="LM Roman 12" w:cs="LM Roman 12"/>
        </w:rPr>
        <w:t>time.</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more [options] filename</w:t>
      </w:r>
    </w:p>
    <w:p w:rsidR="0009603D" w:rsidRDefault="0009603D" w:rsidP="0009603D">
      <w:pPr>
        <w:pStyle w:val="Heading1"/>
        <w:widowControl w:val="0"/>
        <w:spacing w:before="114" w:line="340" w:lineRule="exact"/>
        <w:rPr>
          <w:rFonts w:ascii="LM Roman 12" w:hAnsi="LM Roman 12" w:cs="LM Roman 12"/>
          <w:b/>
          <w:bCs/>
          <w:smallCaps w:val="0"/>
          <w:sz w:val="22"/>
          <w:szCs w:val="22"/>
        </w:rPr>
      </w:pPr>
      <w:r>
        <w:rPr>
          <w:smallCaps w:val="0"/>
          <w:sz w:val="20"/>
          <w:szCs w:val="20"/>
        </w:rPr>
        <w:t>XXXIV.</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19"/>
        </w:numPr>
        <w:tabs>
          <w:tab w:val="clear" w:pos="0"/>
          <w:tab w:val="left" w:pos="1850"/>
        </w:tabs>
        <w:spacing w:line="336" w:lineRule="exact"/>
        <w:ind w:left="1849" w:hanging="361"/>
        <w:rPr>
          <w:rFonts w:ascii="LM Roman 12" w:hAnsi="LM Roman 12" w:cs="LM Roman 12"/>
        </w:rPr>
      </w:pPr>
      <w:r>
        <w:rPr>
          <w:rFonts w:ascii="LM Roman 12" w:hAnsi="LM Roman 12" w:cs="LM Roman 12"/>
        </w:rPr>
        <w:t>More command displays its output a page at a</w:t>
      </w:r>
      <w:r>
        <w:rPr>
          <w:rFonts w:ascii="LM Roman 12" w:hAnsi="LM Roman 12" w:cs="LM Roman 12"/>
          <w:spacing w:val="-20"/>
        </w:rPr>
        <w:t xml:space="preserve"> </w:t>
      </w:r>
      <w:r>
        <w:rPr>
          <w:rFonts w:ascii="LM Roman 12" w:hAnsi="LM Roman 12" w:cs="LM Roman 12"/>
        </w:rPr>
        <w:t>time.</w:t>
      </w:r>
    </w:p>
    <w:p w:rsidR="0009603D" w:rsidRDefault="0009603D" w:rsidP="008C5B9D">
      <w:pPr>
        <w:widowControl w:val="0"/>
        <w:numPr>
          <w:ilvl w:val="1"/>
          <w:numId w:val="19"/>
        </w:numPr>
        <w:tabs>
          <w:tab w:val="clear" w:pos="0"/>
          <w:tab w:val="left" w:pos="1850"/>
        </w:tabs>
        <w:spacing w:before="3"/>
        <w:ind w:left="1849" w:right="637" w:hanging="360"/>
        <w:rPr>
          <w:rFonts w:ascii="LM Roman 12" w:hAnsi="LM Roman 12" w:cs="LM Roman 12"/>
        </w:rPr>
      </w:pPr>
      <w:r>
        <w:rPr>
          <w:rFonts w:ascii="LM Roman 12" w:hAnsi="LM Roman 12" w:cs="LM Roman 12"/>
        </w:rPr>
        <w:t>For</w:t>
      </w:r>
      <w:r>
        <w:rPr>
          <w:rFonts w:ascii="LM Roman 12" w:hAnsi="LM Roman 12" w:cs="LM Roman 12"/>
          <w:spacing w:val="-9"/>
        </w:rPr>
        <w:t xml:space="preserve"> </w:t>
      </w:r>
      <w:r>
        <w:rPr>
          <w:rFonts w:ascii="LM Roman 12" w:hAnsi="LM Roman 12" w:cs="LM Roman 12"/>
        </w:rPr>
        <w:t>example</w:t>
      </w:r>
      <w:r>
        <w:rPr>
          <w:rFonts w:ascii="LM Roman 12" w:hAnsi="LM Roman 12" w:cs="LM Roman 12"/>
          <w:spacing w:val="-8"/>
        </w:rPr>
        <w:t xml:space="preserve"> </w:t>
      </w:r>
      <w:r>
        <w:rPr>
          <w:rFonts w:ascii="LM Roman 12" w:hAnsi="LM Roman 12" w:cs="LM Roman 12"/>
        </w:rPr>
        <w:t>we</w:t>
      </w:r>
      <w:r>
        <w:rPr>
          <w:rFonts w:ascii="LM Roman 12" w:hAnsi="LM Roman 12" w:cs="LM Roman 12"/>
          <w:spacing w:val="-12"/>
        </w:rPr>
        <w:t xml:space="preserve"> </w:t>
      </w:r>
      <w:r>
        <w:rPr>
          <w:rFonts w:ascii="LM Roman 12" w:hAnsi="LM Roman 12" w:cs="LM Roman 12"/>
        </w:rPr>
        <w:t>are</w:t>
      </w:r>
      <w:r>
        <w:rPr>
          <w:rFonts w:ascii="LM Roman 12" w:hAnsi="LM Roman 12" w:cs="LM Roman 12"/>
          <w:spacing w:val="-8"/>
        </w:rPr>
        <w:t xml:space="preserve"> </w:t>
      </w:r>
      <w:r>
        <w:rPr>
          <w:rFonts w:ascii="LM Roman 12" w:hAnsi="LM Roman 12" w:cs="LM Roman 12"/>
        </w:rPr>
        <w:t>having</w:t>
      </w:r>
      <w:r>
        <w:rPr>
          <w:rFonts w:ascii="LM Roman 12" w:hAnsi="LM Roman 12" w:cs="LM Roman 12"/>
          <w:spacing w:val="-10"/>
        </w:rPr>
        <w:t xml:space="preserve"> </w:t>
      </w:r>
      <w:r>
        <w:rPr>
          <w:rFonts w:ascii="LM Roman 12" w:hAnsi="LM Roman 12" w:cs="LM Roman 12"/>
        </w:rPr>
        <w:t>a</w:t>
      </w:r>
      <w:r>
        <w:rPr>
          <w:rFonts w:ascii="LM Roman 12" w:hAnsi="LM Roman 12" w:cs="LM Roman 12"/>
          <w:spacing w:val="-6"/>
        </w:rPr>
        <w:t xml:space="preserve"> </w:t>
      </w:r>
      <w:r>
        <w:rPr>
          <w:rFonts w:ascii="LM Roman 12" w:hAnsi="LM Roman 12" w:cs="LM Roman 12"/>
        </w:rPr>
        <w:t>big</w:t>
      </w:r>
      <w:r>
        <w:rPr>
          <w:rFonts w:ascii="LM Roman 12" w:hAnsi="LM Roman 12" w:cs="LM Roman 12"/>
          <w:spacing w:val="-6"/>
        </w:rPr>
        <w:t xml:space="preserve"> </w:t>
      </w:r>
      <w:r>
        <w:rPr>
          <w:rFonts w:ascii="LM Roman 12" w:hAnsi="LM Roman 12" w:cs="LM Roman 12"/>
        </w:rPr>
        <w:t>file</w:t>
      </w:r>
      <w:r>
        <w:rPr>
          <w:rFonts w:ascii="LM Roman 12" w:hAnsi="LM Roman 12" w:cs="LM Roman 12"/>
          <w:spacing w:val="-8"/>
        </w:rPr>
        <w:t xml:space="preserve"> </w:t>
      </w:r>
      <w:r>
        <w:rPr>
          <w:rFonts w:ascii="LM Roman 12" w:hAnsi="LM Roman 12" w:cs="LM Roman 12"/>
        </w:rPr>
        <w:t>with</w:t>
      </w:r>
      <w:r>
        <w:rPr>
          <w:rFonts w:ascii="LM Roman 12" w:hAnsi="LM Roman 12" w:cs="LM Roman 12"/>
          <w:spacing w:val="-10"/>
        </w:rPr>
        <w:t xml:space="preserve"> </w:t>
      </w:r>
      <w:r>
        <w:rPr>
          <w:rFonts w:ascii="LM Roman 12" w:hAnsi="LM Roman 12" w:cs="LM Roman 12"/>
        </w:rPr>
        <w:t>thousands</w:t>
      </w:r>
      <w:r>
        <w:rPr>
          <w:rFonts w:ascii="LM Roman 12" w:hAnsi="LM Roman 12" w:cs="LM Roman 12"/>
          <w:spacing w:val="-10"/>
        </w:rPr>
        <w:t xml:space="preserve"> </w:t>
      </w:r>
      <w:r>
        <w:rPr>
          <w:rFonts w:ascii="LM Roman 12" w:hAnsi="LM Roman 12" w:cs="LM Roman 12"/>
        </w:rPr>
        <w:t>of</w:t>
      </w:r>
      <w:r>
        <w:rPr>
          <w:rFonts w:ascii="LM Roman 12" w:hAnsi="LM Roman 12" w:cs="LM Roman 12"/>
          <w:spacing w:val="-7"/>
        </w:rPr>
        <w:t xml:space="preserve"> </w:t>
      </w:r>
      <w:r>
        <w:rPr>
          <w:rFonts w:ascii="LM Roman 12" w:hAnsi="LM Roman 12" w:cs="LM Roman 12"/>
        </w:rPr>
        <w:t>records</w:t>
      </w:r>
      <w:r>
        <w:rPr>
          <w:rFonts w:ascii="LM Roman 12" w:hAnsi="LM Roman 12" w:cs="LM Roman 12"/>
          <w:spacing w:val="-10"/>
        </w:rPr>
        <w:t xml:space="preserve"> </w:t>
      </w:r>
      <w:r>
        <w:rPr>
          <w:rFonts w:ascii="LM Roman 12" w:hAnsi="LM Roman 12" w:cs="LM Roman 12"/>
        </w:rPr>
        <w:t>and</w:t>
      </w:r>
      <w:r>
        <w:rPr>
          <w:rFonts w:ascii="LM Roman 12" w:hAnsi="LM Roman 12" w:cs="LM Roman 12"/>
          <w:spacing w:val="-10"/>
        </w:rPr>
        <w:t xml:space="preserve"> </w:t>
      </w:r>
      <w:r>
        <w:rPr>
          <w:rFonts w:ascii="LM Roman 12" w:hAnsi="LM Roman 12" w:cs="LM Roman 12"/>
        </w:rPr>
        <w:t>we</w:t>
      </w:r>
      <w:r>
        <w:rPr>
          <w:rFonts w:ascii="LM Roman 12" w:hAnsi="LM Roman 12" w:cs="LM Roman 12"/>
          <w:spacing w:val="-8"/>
        </w:rPr>
        <w:t xml:space="preserve"> </w:t>
      </w:r>
      <w:r>
        <w:rPr>
          <w:rFonts w:ascii="LM Roman 12" w:hAnsi="LM Roman 12" w:cs="LM Roman 12"/>
        </w:rPr>
        <w:t>want to read that file then we should use more</w:t>
      </w:r>
      <w:r>
        <w:rPr>
          <w:rFonts w:ascii="LM Roman 12" w:hAnsi="LM Roman 12" w:cs="LM Roman 12"/>
          <w:spacing w:val="-16"/>
        </w:rPr>
        <w:t xml:space="preserve"> </w:t>
      </w:r>
      <w:r>
        <w:rPr>
          <w:rFonts w:ascii="LM Roman 12" w:hAnsi="LM Roman 12" w:cs="LM Roman 12"/>
        </w:rPr>
        <w:t>command.</w:t>
      </w:r>
    </w:p>
    <w:p w:rsidR="0009603D" w:rsidRDefault="0009603D" w:rsidP="0009603D">
      <w:pPr>
        <w:widowControl w:val="0"/>
        <w:spacing w:before="6" w:after="1"/>
        <w:rPr>
          <w:rFonts w:ascii="LM Roman 12" w:hAnsi="LM Roman 12" w:cs="LM Roman 12"/>
        </w:rPr>
      </w:pPr>
    </w:p>
    <w:tbl>
      <w:tblPr>
        <w:tblW w:w="0" w:type="auto"/>
        <w:tblInd w:w="1149"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7248"/>
      </w:tblGrid>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215"/>
              <w:rPr>
                <w:rFonts w:ascii="LM Roman 12" w:hAnsi="LM Roman 12" w:cs="LM Roman 12"/>
                <w:b/>
                <w:bCs/>
              </w:rPr>
            </w:pPr>
            <w:r>
              <w:rPr>
                <w:rFonts w:ascii="LM Roman 12" w:hAnsi="LM Roman 12" w:cs="LM Roman 12"/>
                <w:b/>
                <w:bCs/>
              </w:rPr>
              <w:t>Option</w:t>
            </w:r>
          </w:p>
        </w:tc>
        <w:tc>
          <w:tcPr>
            <w:tcW w:w="724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-c</w:t>
            </w:r>
          </w:p>
        </w:tc>
        <w:tc>
          <w:tcPr>
            <w:tcW w:w="724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Clear screen before displaying</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-n</w:t>
            </w:r>
          </w:p>
        </w:tc>
        <w:tc>
          <w:tcPr>
            <w:tcW w:w="724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Specify how many lines are printed in the screen for a given file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+n</w:t>
            </w:r>
          </w:p>
        </w:tc>
        <w:tc>
          <w:tcPr>
            <w:tcW w:w="7248"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Starts up the file from the given number</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lastRenderedPageBreak/>
              <w:t>-s</w:t>
            </w:r>
          </w:p>
        </w:tc>
        <w:tc>
          <w:tcPr>
            <w:tcW w:w="7248"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Doesn’t display extra blank lines</w:t>
            </w:r>
          </w:p>
        </w:tc>
      </w:tr>
    </w:tbl>
    <w:p w:rsidR="0009603D" w:rsidRDefault="0009603D" w:rsidP="0009603D">
      <w:pPr>
        <w:widowControl w:val="0"/>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6"/>
        <w:rPr>
          <w:rFonts w:ascii="LM Roman 12" w:hAnsi="LM Roman 12" w:cs="LM Roman 12"/>
          <w:sz w:val="23"/>
          <w:szCs w:val="23"/>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3657600"/>
            <wp:effectExtent l="0" t="0" r="0" b="0"/>
            <wp:docPr id="487" name="Picture 4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657600"/>
                    </a:xfrm>
                    <a:prstGeom prst="rect">
                      <a:avLst/>
                    </a:prstGeom>
                    <a:noFill/>
                    <a:ln>
                      <a:noFill/>
                    </a:ln>
                  </pic:spPr>
                </pic:pic>
              </a:graphicData>
            </a:graphic>
          </wp:inline>
        </w:drawing>
      </w:r>
    </w:p>
    <w:p w:rsidR="0009603D" w:rsidRDefault="0009603D" w:rsidP="0009603D">
      <w:pPr>
        <w:widowControl w:val="0"/>
        <w:spacing w:before="3"/>
        <w:rPr>
          <w:rFonts w:ascii="LM Roman 12" w:hAnsi="LM Roman 12" w:cs="LM Roman 12"/>
          <w:sz w:val="17"/>
          <w:szCs w:val="17"/>
        </w:rPr>
      </w:pPr>
    </w:p>
    <w:p w:rsidR="0009603D" w:rsidRDefault="0009603D" w:rsidP="0009603D">
      <w:pPr>
        <w:widowControl w:val="0"/>
        <w:tabs>
          <w:tab w:val="left" w:pos="1130"/>
        </w:tabs>
        <w:spacing w:before="102" w:line="456" w:lineRule="exact"/>
        <w:ind w:left="1129" w:hanging="783"/>
        <w:rPr>
          <w:rFonts w:ascii="LM Roman 12" w:hAnsi="LM Roman 12" w:cs="LM Roman 12"/>
        </w:rPr>
      </w:pPr>
      <w:r>
        <w:rPr>
          <w:rFonts w:ascii="LM Roman 12" w:hAnsi="LM Roman 12" w:cs="LM Roman 12"/>
          <w:b/>
          <w:bCs/>
          <w:sz w:val="32"/>
          <w:szCs w:val="32"/>
        </w:rPr>
        <w:t>25)</w:t>
      </w:r>
      <w:r>
        <w:rPr>
          <w:rFonts w:ascii="LM Roman 12" w:hAnsi="LM Roman 12" w:cs="LM Roman 12"/>
          <w:b/>
          <w:bCs/>
          <w:sz w:val="32"/>
          <w:szCs w:val="32"/>
        </w:rPr>
        <w:tab/>
        <w:t xml:space="preserve">cmp </w:t>
      </w:r>
      <w:r>
        <w:rPr>
          <w:rFonts w:ascii="LM Roman 12" w:hAnsi="LM Roman 12" w:cs="LM Roman 12"/>
        </w:rPr>
        <w:t>:- It compares two files and tells you which line numbers are</w:t>
      </w:r>
      <w:r>
        <w:rPr>
          <w:rFonts w:ascii="LM Roman 12" w:hAnsi="LM Roman 12" w:cs="LM Roman 12"/>
          <w:spacing w:val="15"/>
        </w:rPr>
        <w:t xml:space="preserve"> </w:t>
      </w:r>
      <w:r>
        <w:rPr>
          <w:rFonts w:ascii="LM Roman 12" w:hAnsi="LM Roman 12" w:cs="LM Roman 12"/>
        </w:rPr>
        <w:t>different.</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cmp [options...] file1 file2</w:t>
      </w:r>
    </w:p>
    <w:p w:rsidR="0009603D" w:rsidRDefault="0009603D" w:rsidP="0009603D">
      <w:pPr>
        <w:pStyle w:val="Heading1"/>
        <w:widowControl w:val="0"/>
        <w:spacing w:before="113" w:line="340" w:lineRule="exact"/>
        <w:rPr>
          <w:rFonts w:ascii="LM Roman 12" w:hAnsi="LM Roman 12" w:cs="LM Roman 12"/>
          <w:b/>
          <w:bCs/>
          <w:smallCaps w:val="0"/>
          <w:sz w:val="22"/>
          <w:szCs w:val="22"/>
        </w:rPr>
      </w:pPr>
      <w:r>
        <w:rPr>
          <w:smallCaps w:val="0"/>
          <w:sz w:val="20"/>
          <w:szCs w:val="20"/>
        </w:rPr>
        <w:t>XXXV.</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20"/>
        </w:numPr>
        <w:tabs>
          <w:tab w:val="clear" w:pos="0"/>
          <w:tab w:val="left" w:pos="1850"/>
        </w:tabs>
        <w:ind w:left="1849" w:right="757" w:hanging="360"/>
        <w:rPr>
          <w:rFonts w:ascii="LM Roman 12" w:hAnsi="LM Roman 12" w:cs="LM Roman 12"/>
        </w:rPr>
      </w:pPr>
      <w:r>
        <w:rPr>
          <w:rFonts w:ascii="LM Roman 12" w:hAnsi="LM Roman 12" w:cs="LM Roman 12"/>
        </w:rPr>
        <w:t>If a difference is found, it reports the byte and line number where the</w:t>
      </w:r>
      <w:r>
        <w:rPr>
          <w:rFonts w:ascii="LM Roman 12" w:hAnsi="LM Roman 12" w:cs="LM Roman 12"/>
          <w:spacing w:val="-30"/>
        </w:rPr>
        <w:t xml:space="preserve"> </w:t>
      </w:r>
      <w:r>
        <w:rPr>
          <w:rFonts w:ascii="LM Roman 12" w:hAnsi="LM Roman 12" w:cs="LM Roman 12"/>
        </w:rPr>
        <w:t>first difference is</w:t>
      </w:r>
      <w:r>
        <w:rPr>
          <w:rFonts w:ascii="LM Roman 12" w:hAnsi="LM Roman 12" w:cs="LM Roman 12"/>
          <w:spacing w:val="-4"/>
        </w:rPr>
        <w:t xml:space="preserve"> </w:t>
      </w:r>
      <w:r>
        <w:rPr>
          <w:rFonts w:ascii="LM Roman 12" w:hAnsi="LM Roman 12" w:cs="LM Roman 12"/>
        </w:rPr>
        <w:t>found.</w:t>
      </w:r>
    </w:p>
    <w:p w:rsidR="0009603D" w:rsidRDefault="0009603D" w:rsidP="008C5B9D">
      <w:pPr>
        <w:widowControl w:val="0"/>
        <w:numPr>
          <w:ilvl w:val="1"/>
          <w:numId w:val="20"/>
        </w:numPr>
        <w:tabs>
          <w:tab w:val="clear" w:pos="0"/>
          <w:tab w:val="left" w:pos="1850"/>
        </w:tabs>
        <w:ind w:left="1849" w:hanging="361"/>
        <w:rPr>
          <w:rFonts w:ascii="LM Roman 12" w:hAnsi="LM Roman 12" w:cs="LM Roman 12"/>
        </w:rPr>
      </w:pPr>
      <w:r>
        <w:rPr>
          <w:rFonts w:ascii="LM Roman 12" w:hAnsi="LM Roman 12" w:cs="LM Roman 12"/>
        </w:rPr>
        <w:t>If no differences are found, by default, cmp returns no</w:t>
      </w:r>
      <w:r>
        <w:rPr>
          <w:rFonts w:ascii="LM Roman 12" w:hAnsi="LM Roman 12" w:cs="LM Roman 12"/>
          <w:spacing w:val="-18"/>
        </w:rPr>
        <w:t xml:space="preserve"> </w:t>
      </w:r>
      <w:r>
        <w:rPr>
          <w:rFonts w:ascii="LM Roman 12" w:hAnsi="LM Roman 12" w:cs="LM Roman 12"/>
        </w:rPr>
        <w:t>output.</w:t>
      </w:r>
    </w:p>
    <w:p w:rsidR="0009603D" w:rsidRDefault="0009603D" w:rsidP="0009603D">
      <w:pPr>
        <w:widowControl w:val="0"/>
        <w:spacing w:before="12"/>
        <w:rPr>
          <w:rFonts w:ascii="LM Roman 12" w:hAnsi="LM Roman 12" w:cs="LM Roman 12"/>
          <w:sz w:val="23"/>
          <w:szCs w:val="23"/>
        </w:rPr>
      </w:pPr>
    </w:p>
    <w:tbl>
      <w:tblPr>
        <w:tblW w:w="0" w:type="auto"/>
        <w:tblInd w:w="1197"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056"/>
        <w:gridCol w:w="7339"/>
      </w:tblGrid>
      <w:tr w:rsidR="0009603D">
        <w:tblPrEx>
          <w:tblCellMar>
            <w:top w:w="0" w:type="dxa"/>
            <w:bottom w:w="0" w:type="dxa"/>
          </w:tblCellMar>
        </w:tblPrEx>
        <w:trPr>
          <w:trHeight w:val="345"/>
        </w:trPr>
        <w:tc>
          <w:tcPr>
            <w:tcW w:w="1056" w:type="dxa"/>
            <w:tcBorders>
              <w:top w:val="single" w:sz="4" w:space="0" w:color="000000"/>
              <w:bottom w:val="single" w:sz="4" w:space="0" w:color="000000"/>
              <w:right w:val="single" w:sz="4" w:space="0" w:color="000000"/>
            </w:tcBorders>
          </w:tcPr>
          <w:p w:rsidR="0009603D" w:rsidRDefault="0009603D">
            <w:pPr>
              <w:widowControl w:val="0"/>
              <w:spacing w:before="5" w:line="320" w:lineRule="exact"/>
              <w:ind w:left="114"/>
              <w:rPr>
                <w:rFonts w:ascii="LM Roman 12" w:hAnsi="LM Roman 12" w:cs="LM Roman 12"/>
                <w:b/>
                <w:bCs/>
              </w:rPr>
            </w:pPr>
            <w:r>
              <w:rPr>
                <w:rFonts w:ascii="LM Roman 12" w:hAnsi="LM Roman 12" w:cs="LM Roman 12"/>
                <w:b/>
                <w:bCs/>
              </w:rPr>
              <w:t>Option</w:t>
            </w:r>
          </w:p>
        </w:tc>
        <w:tc>
          <w:tcPr>
            <w:tcW w:w="7339" w:type="dxa"/>
            <w:tcBorders>
              <w:top w:val="single" w:sz="4" w:space="0" w:color="000000"/>
              <w:left w:val="single" w:sz="4" w:space="0" w:color="000000"/>
              <w:bottom w:val="single" w:sz="4" w:space="0" w:color="000000"/>
            </w:tcBorders>
          </w:tcPr>
          <w:p w:rsidR="0009603D" w:rsidRDefault="0009603D">
            <w:pPr>
              <w:widowControl w:val="0"/>
              <w:spacing w:before="5"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056" w:type="dxa"/>
            <w:tcBorders>
              <w:top w:val="single" w:sz="4" w:space="0" w:color="000000"/>
              <w:bottom w:val="single" w:sz="4" w:space="0" w:color="000000"/>
              <w:right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-b</w:t>
            </w:r>
          </w:p>
        </w:tc>
        <w:tc>
          <w:tcPr>
            <w:tcW w:w="7339"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Print differing bytes</w:t>
            </w:r>
          </w:p>
        </w:tc>
      </w:tr>
      <w:tr w:rsidR="0009603D">
        <w:tblPrEx>
          <w:tblCellMar>
            <w:top w:w="0" w:type="dxa"/>
            <w:bottom w:w="0" w:type="dxa"/>
          </w:tblCellMar>
        </w:tblPrEx>
        <w:trPr>
          <w:trHeight w:val="340"/>
        </w:trPr>
        <w:tc>
          <w:tcPr>
            <w:tcW w:w="1056" w:type="dxa"/>
            <w:tcBorders>
              <w:top w:val="single" w:sz="4" w:space="0" w:color="000000"/>
              <w:bottom w:val="single" w:sz="4" w:space="0" w:color="000000"/>
              <w:right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-i</w:t>
            </w:r>
          </w:p>
        </w:tc>
        <w:tc>
          <w:tcPr>
            <w:tcW w:w="7339"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Skip a particular number of initial bytes from both the files</w:t>
            </w:r>
          </w:p>
        </w:tc>
      </w:tr>
      <w:tr w:rsidR="0009603D">
        <w:tblPrEx>
          <w:tblCellMar>
            <w:top w:w="0" w:type="dxa"/>
            <w:bottom w:w="0" w:type="dxa"/>
          </w:tblCellMar>
        </w:tblPrEx>
        <w:trPr>
          <w:trHeight w:val="335"/>
        </w:trPr>
        <w:tc>
          <w:tcPr>
            <w:tcW w:w="1056" w:type="dxa"/>
            <w:tcBorders>
              <w:top w:val="single" w:sz="4" w:space="0" w:color="000000"/>
              <w:bottom w:val="single" w:sz="4" w:space="0" w:color="000000"/>
              <w:right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-n</w:t>
            </w:r>
          </w:p>
        </w:tc>
        <w:tc>
          <w:tcPr>
            <w:tcW w:w="7339"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Compare at most LIMIT bytes</w:t>
            </w:r>
          </w:p>
        </w:tc>
      </w:tr>
      <w:tr w:rsidR="0009603D">
        <w:tblPrEx>
          <w:tblCellMar>
            <w:top w:w="0" w:type="dxa"/>
            <w:bottom w:w="0" w:type="dxa"/>
          </w:tblCellMar>
        </w:tblPrEx>
        <w:trPr>
          <w:trHeight w:val="340"/>
        </w:trPr>
        <w:tc>
          <w:tcPr>
            <w:tcW w:w="1056" w:type="dxa"/>
            <w:tcBorders>
              <w:top w:val="single" w:sz="4" w:space="0" w:color="000000"/>
              <w:bottom w:val="single" w:sz="4" w:space="0" w:color="000000"/>
              <w:right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-l</w:t>
            </w:r>
          </w:p>
        </w:tc>
        <w:tc>
          <w:tcPr>
            <w:tcW w:w="7339"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Print byte position and byte value for all differing bytes</w:t>
            </w:r>
          </w:p>
        </w:tc>
      </w:tr>
    </w:tbl>
    <w:p w:rsidR="0009603D" w:rsidRDefault="0009603D" w:rsidP="0009603D">
      <w:pPr>
        <w:widowControl w:val="0"/>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6"/>
        <w:rPr>
          <w:rFonts w:ascii="LM Roman 12" w:hAnsi="LM Roman 12" w:cs="LM Roman 12"/>
          <w:sz w:val="23"/>
          <w:szCs w:val="23"/>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3124200"/>
            <wp:effectExtent l="0" t="0" r="0" b="0"/>
            <wp:docPr id="486" name="Picture 4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24200"/>
                    </a:xfrm>
                    <a:prstGeom prst="rect">
                      <a:avLst/>
                    </a:prstGeom>
                    <a:noFill/>
                    <a:ln>
                      <a:noFill/>
                    </a:ln>
                  </pic:spPr>
                </pic:pic>
              </a:graphicData>
            </a:graphic>
          </wp:inline>
        </w:drawing>
      </w:r>
    </w:p>
    <w:p w:rsidR="0009603D" w:rsidRDefault="0009603D" w:rsidP="0009603D">
      <w:pPr>
        <w:widowControl w:val="0"/>
        <w:spacing w:before="5"/>
        <w:rPr>
          <w:rFonts w:ascii="LM Roman 12" w:hAnsi="LM Roman 12" w:cs="LM Roman 12"/>
          <w:sz w:val="25"/>
          <w:szCs w:val="25"/>
        </w:rPr>
      </w:pPr>
    </w:p>
    <w:p w:rsidR="0009603D" w:rsidRDefault="0009603D" w:rsidP="0009603D">
      <w:pPr>
        <w:widowControl w:val="0"/>
        <w:tabs>
          <w:tab w:val="left" w:pos="1130"/>
        </w:tabs>
        <w:spacing w:before="102"/>
        <w:ind w:left="1129" w:hanging="783"/>
        <w:rPr>
          <w:rFonts w:ascii="LM Roman 12" w:hAnsi="LM Roman 12" w:cs="LM Roman 12"/>
        </w:rPr>
      </w:pPr>
      <w:r>
        <w:rPr>
          <w:rFonts w:ascii="LM Roman 12" w:hAnsi="LM Roman 12" w:cs="LM Roman 12"/>
          <w:b/>
          <w:bCs/>
          <w:sz w:val="32"/>
          <w:szCs w:val="32"/>
        </w:rPr>
        <w:t>26)</w:t>
      </w:r>
      <w:r>
        <w:rPr>
          <w:rFonts w:ascii="LM Roman 12" w:hAnsi="LM Roman 12" w:cs="LM Roman 12"/>
          <w:b/>
          <w:bCs/>
          <w:sz w:val="32"/>
          <w:szCs w:val="32"/>
        </w:rPr>
        <w:tab/>
        <w:t xml:space="preserve">comm </w:t>
      </w:r>
      <w:r>
        <w:rPr>
          <w:rFonts w:ascii="LM Roman 12" w:hAnsi="LM Roman 12" w:cs="LM Roman 12"/>
        </w:rPr>
        <w:t>:- compare two sorted files line by</w:t>
      </w:r>
      <w:r>
        <w:rPr>
          <w:rFonts w:ascii="LM Roman 12" w:hAnsi="LM Roman 12" w:cs="LM Roman 12"/>
          <w:spacing w:val="-18"/>
        </w:rPr>
        <w:t xml:space="preserve"> </w:t>
      </w:r>
      <w:r>
        <w:rPr>
          <w:rFonts w:ascii="LM Roman 12" w:hAnsi="LM Roman 12" w:cs="LM Roman 12"/>
        </w:rPr>
        <w:t>line</w:t>
      </w:r>
    </w:p>
    <w:p w:rsidR="0009603D" w:rsidRDefault="0009603D" w:rsidP="0009603D">
      <w:pPr>
        <w:widowControl w:val="0"/>
        <w:spacing w:before="4"/>
        <w:ind w:left="1129"/>
        <w:rPr>
          <w:rFonts w:ascii="LM Roman 12" w:hAnsi="LM Roman 12" w:cs="LM Roman 12"/>
        </w:rPr>
      </w:pPr>
      <w:r>
        <w:rPr>
          <w:rFonts w:ascii="LM Roman 12" w:hAnsi="LM Roman 12" w:cs="LM Roman 12"/>
          <w:b/>
          <w:bCs/>
        </w:rPr>
        <w:t>Syntax</w:t>
      </w:r>
      <w:r>
        <w:rPr>
          <w:rFonts w:ascii="LM Roman 12" w:hAnsi="LM Roman 12" w:cs="LM Roman 12"/>
        </w:rPr>
        <w:t>: - comm [option]... FILE1 FILE2</w:t>
      </w:r>
    </w:p>
    <w:p w:rsidR="0009603D" w:rsidRDefault="0009603D" w:rsidP="0009603D">
      <w:pPr>
        <w:pStyle w:val="Heading1"/>
        <w:widowControl w:val="0"/>
        <w:spacing w:before="114" w:line="340" w:lineRule="exact"/>
        <w:rPr>
          <w:rFonts w:ascii="LM Roman 12" w:hAnsi="LM Roman 12" w:cs="LM Roman 12"/>
          <w:b/>
          <w:bCs/>
          <w:smallCaps w:val="0"/>
          <w:sz w:val="22"/>
          <w:szCs w:val="22"/>
        </w:rPr>
      </w:pPr>
      <w:r>
        <w:rPr>
          <w:smallCaps w:val="0"/>
          <w:sz w:val="20"/>
          <w:szCs w:val="20"/>
        </w:rPr>
        <w:t>XXXVI.</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21"/>
        </w:numPr>
        <w:tabs>
          <w:tab w:val="clear" w:pos="0"/>
          <w:tab w:val="left" w:pos="1850"/>
        </w:tabs>
        <w:spacing w:line="335" w:lineRule="exact"/>
        <w:ind w:left="1849" w:hanging="361"/>
        <w:rPr>
          <w:rFonts w:ascii="LM Roman 12" w:hAnsi="LM Roman 12" w:cs="LM Roman 12"/>
        </w:rPr>
      </w:pPr>
      <w:r>
        <w:rPr>
          <w:rFonts w:ascii="LM Roman 12" w:hAnsi="LM Roman 12" w:cs="LM Roman 12"/>
        </w:rPr>
        <w:t>Compare sorted files FILE1 and FILE2 line by</w:t>
      </w:r>
      <w:r>
        <w:rPr>
          <w:rFonts w:ascii="LM Roman 12" w:hAnsi="LM Roman 12" w:cs="LM Roman 12"/>
          <w:spacing w:val="-13"/>
        </w:rPr>
        <w:t xml:space="preserve"> </w:t>
      </w:r>
      <w:r>
        <w:rPr>
          <w:rFonts w:ascii="LM Roman 12" w:hAnsi="LM Roman 12" w:cs="LM Roman 12"/>
        </w:rPr>
        <w:t>line.</w:t>
      </w:r>
    </w:p>
    <w:p w:rsidR="0009603D" w:rsidRDefault="0009603D" w:rsidP="008C5B9D">
      <w:pPr>
        <w:widowControl w:val="0"/>
        <w:numPr>
          <w:ilvl w:val="1"/>
          <w:numId w:val="21"/>
        </w:numPr>
        <w:tabs>
          <w:tab w:val="clear" w:pos="0"/>
          <w:tab w:val="left" w:pos="1850"/>
        </w:tabs>
        <w:ind w:left="1849" w:right="639" w:hanging="360"/>
        <w:rPr>
          <w:rFonts w:ascii="LM Roman 12" w:hAnsi="LM Roman 12" w:cs="LM Roman 12"/>
        </w:rPr>
      </w:pPr>
      <w:r>
        <w:rPr>
          <w:rFonts w:ascii="LM Roman 12" w:hAnsi="LM Roman 12" w:cs="LM Roman 12"/>
        </w:rPr>
        <w:t>Requires two sorted files and lists differing entries in different columns. produces three text columns as</w:t>
      </w:r>
      <w:r>
        <w:rPr>
          <w:rFonts w:ascii="LM Roman 12" w:hAnsi="LM Roman 12" w:cs="LM Roman 12"/>
          <w:spacing w:val="-13"/>
        </w:rPr>
        <w:t xml:space="preserve"> </w:t>
      </w:r>
      <w:r>
        <w:rPr>
          <w:rFonts w:ascii="LM Roman 12" w:hAnsi="LM Roman 12" w:cs="LM Roman 12"/>
        </w:rPr>
        <w:t>output:</w:t>
      </w:r>
    </w:p>
    <w:p w:rsidR="0009603D" w:rsidRDefault="0009603D" w:rsidP="0009603D">
      <w:pPr>
        <w:widowControl w:val="0"/>
        <w:spacing w:before="8"/>
        <w:rPr>
          <w:rFonts w:ascii="LM Roman 12" w:hAnsi="LM Roman 12" w:cs="LM Roman 12"/>
          <w:sz w:val="23"/>
          <w:szCs w:val="23"/>
        </w:rPr>
      </w:pPr>
    </w:p>
    <w:p w:rsidR="0009603D" w:rsidRDefault="0009603D" w:rsidP="0009603D">
      <w:pPr>
        <w:widowControl w:val="0"/>
        <w:spacing w:before="1"/>
        <w:ind w:left="1849" w:right="6294"/>
        <w:jc w:val="both"/>
        <w:rPr>
          <w:rFonts w:ascii="LM Roman 12" w:hAnsi="LM Roman 12" w:cs="LM Roman 12"/>
        </w:rPr>
      </w:pPr>
      <w:r>
        <w:rPr>
          <w:rFonts w:ascii="LM Roman 12" w:hAnsi="LM Roman 12" w:cs="LM Roman 12"/>
          <w:b/>
          <w:bCs/>
        </w:rPr>
        <w:t xml:space="preserve">1 </w:t>
      </w:r>
      <w:r>
        <w:rPr>
          <w:rFonts w:ascii="LM Roman 12" w:hAnsi="LM Roman 12" w:cs="LM Roman 12"/>
        </w:rPr>
        <w:t xml:space="preserve">Lines only in file1. </w:t>
      </w:r>
      <w:r>
        <w:rPr>
          <w:rFonts w:ascii="LM Roman 12" w:hAnsi="LM Roman 12" w:cs="LM Roman 12"/>
          <w:b/>
          <w:bCs/>
        </w:rPr>
        <w:t xml:space="preserve">2 </w:t>
      </w:r>
      <w:r>
        <w:rPr>
          <w:rFonts w:ascii="LM Roman 12" w:hAnsi="LM Roman 12" w:cs="LM Roman 12"/>
        </w:rPr>
        <w:t xml:space="preserve">Lines only in file2. </w:t>
      </w:r>
      <w:r>
        <w:rPr>
          <w:rFonts w:ascii="LM Roman 12" w:hAnsi="LM Roman 12" w:cs="LM Roman 12"/>
          <w:b/>
          <w:bCs/>
        </w:rPr>
        <w:t xml:space="preserve">3 </w:t>
      </w:r>
      <w:r>
        <w:rPr>
          <w:rFonts w:ascii="LM Roman 12" w:hAnsi="LM Roman 12" w:cs="LM Roman 12"/>
        </w:rPr>
        <w:t>Lines in both files.</w:t>
      </w:r>
    </w:p>
    <w:p w:rsidR="0009603D" w:rsidRDefault="0009603D" w:rsidP="0009603D">
      <w:pPr>
        <w:widowControl w:val="0"/>
        <w:spacing w:before="2"/>
        <w:rPr>
          <w:rFonts w:ascii="LM Roman 12" w:hAnsi="LM Roman 12" w:cs="LM Roman 12"/>
        </w:rPr>
      </w:pPr>
    </w:p>
    <w:tbl>
      <w:tblPr>
        <w:tblW w:w="0" w:type="auto"/>
        <w:tblInd w:w="1125"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2549"/>
        <w:gridCol w:w="5991"/>
      </w:tblGrid>
      <w:tr w:rsidR="0009603D">
        <w:tblPrEx>
          <w:tblCellMar>
            <w:top w:w="0" w:type="dxa"/>
            <w:bottom w:w="0" w:type="dxa"/>
          </w:tblCellMar>
        </w:tblPrEx>
        <w:trPr>
          <w:trHeight w:val="340"/>
        </w:trPr>
        <w:tc>
          <w:tcPr>
            <w:tcW w:w="2549" w:type="dxa"/>
            <w:tcBorders>
              <w:top w:val="single" w:sz="4" w:space="0" w:color="000000"/>
              <w:bottom w:val="single" w:sz="4" w:space="0" w:color="000000"/>
              <w:right w:val="single" w:sz="4" w:space="0" w:color="000000"/>
            </w:tcBorders>
          </w:tcPr>
          <w:p w:rsidR="0009603D" w:rsidRDefault="0009603D">
            <w:pPr>
              <w:widowControl w:val="0"/>
              <w:spacing w:line="320" w:lineRule="exact"/>
              <w:ind w:left="421" w:right="406"/>
              <w:jc w:val="center"/>
              <w:rPr>
                <w:rFonts w:ascii="LM Roman 12" w:hAnsi="LM Roman 12" w:cs="LM Roman 12"/>
                <w:b/>
                <w:bCs/>
              </w:rPr>
            </w:pPr>
            <w:r>
              <w:rPr>
                <w:rFonts w:ascii="LM Roman 12" w:hAnsi="LM Roman 12" w:cs="LM Roman 12"/>
                <w:b/>
                <w:bCs/>
              </w:rPr>
              <w:t>Option</w:t>
            </w:r>
          </w:p>
        </w:tc>
        <w:tc>
          <w:tcPr>
            <w:tcW w:w="5991"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2549" w:type="dxa"/>
            <w:tcBorders>
              <w:top w:val="single" w:sz="4" w:space="0" w:color="000000"/>
              <w:bottom w:val="single" w:sz="4" w:space="0" w:color="000000"/>
              <w:right w:val="single" w:sz="4" w:space="0" w:color="000000"/>
            </w:tcBorders>
          </w:tcPr>
          <w:p w:rsidR="0009603D" w:rsidRDefault="0009603D">
            <w:pPr>
              <w:widowControl w:val="0"/>
              <w:spacing w:line="316" w:lineRule="exact"/>
              <w:ind w:left="419" w:right="412"/>
              <w:jc w:val="center"/>
              <w:rPr>
                <w:rFonts w:ascii="LM Roman 12" w:hAnsi="LM Roman 12" w:cs="LM Roman 12"/>
              </w:rPr>
            </w:pPr>
            <w:r>
              <w:rPr>
                <w:rFonts w:ascii="LM Roman 12" w:hAnsi="LM Roman 12" w:cs="LM Roman 12"/>
              </w:rPr>
              <w:t>-1</w:t>
            </w:r>
          </w:p>
        </w:tc>
        <w:tc>
          <w:tcPr>
            <w:tcW w:w="5991"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suppress lines unique to FILE1</w:t>
            </w:r>
          </w:p>
        </w:tc>
      </w:tr>
      <w:tr w:rsidR="0009603D">
        <w:tblPrEx>
          <w:tblCellMar>
            <w:top w:w="0" w:type="dxa"/>
            <w:bottom w:w="0" w:type="dxa"/>
          </w:tblCellMar>
        </w:tblPrEx>
        <w:trPr>
          <w:trHeight w:val="340"/>
        </w:trPr>
        <w:tc>
          <w:tcPr>
            <w:tcW w:w="2549" w:type="dxa"/>
            <w:tcBorders>
              <w:top w:val="single" w:sz="4" w:space="0" w:color="000000"/>
              <w:bottom w:val="single" w:sz="4" w:space="0" w:color="000000"/>
              <w:right w:val="single" w:sz="4" w:space="0" w:color="000000"/>
            </w:tcBorders>
          </w:tcPr>
          <w:p w:rsidR="0009603D" w:rsidRDefault="0009603D">
            <w:pPr>
              <w:widowControl w:val="0"/>
              <w:spacing w:line="320" w:lineRule="exact"/>
              <w:ind w:left="419" w:right="412"/>
              <w:jc w:val="center"/>
              <w:rPr>
                <w:rFonts w:ascii="LM Roman 12" w:hAnsi="LM Roman 12" w:cs="LM Roman 12"/>
              </w:rPr>
            </w:pPr>
            <w:r>
              <w:rPr>
                <w:rFonts w:ascii="LM Roman 12" w:hAnsi="LM Roman 12" w:cs="LM Roman 12"/>
              </w:rPr>
              <w:t>-2</w:t>
            </w:r>
          </w:p>
        </w:tc>
        <w:tc>
          <w:tcPr>
            <w:tcW w:w="5991"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suppress lines unique to FILE2</w:t>
            </w:r>
          </w:p>
        </w:tc>
      </w:tr>
      <w:tr w:rsidR="0009603D">
        <w:tblPrEx>
          <w:tblCellMar>
            <w:top w:w="0" w:type="dxa"/>
            <w:bottom w:w="0" w:type="dxa"/>
          </w:tblCellMar>
        </w:tblPrEx>
        <w:trPr>
          <w:trHeight w:val="335"/>
        </w:trPr>
        <w:tc>
          <w:tcPr>
            <w:tcW w:w="2549" w:type="dxa"/>
            <w:tcBorders>
              <w:top w:val="single" w:sz="4" w:space="0" w:color="000000"/>
              <w:bottom w:val="single" w:sz="4" w:space="0" w:color="000000"/>
              <w:right w:val="single" w:sz="4" w:space="0" w:color="000000"/>
            </w:tcBorders>
          </w:tcPr>
          <w:p w:rsidR="0009603D" w:rsidRDefault="0009603D">
            <w:pPr>
              <w:widowControl w:val="0"/>
              <w:spacing w:line="316" w:lineRule="exact"/>
              <w:ind w:left="419" w:right="412"/>
              <w:jc w:val="center"/>
              <w:rPr>
                <w:rFonts w:ascii="LM Roman 12" w:hAnsi="LM Roman 12" w:cs="LM Roman 12"/>
              </w:rPr>
            </w:pPr>
            <w:r>
              <w:rPr>
                <w:rFonts w:ascii="LM Roman 12" w:hAnsi="LM Roman 12" w:cs="LM Roman 12"/>
              </w:rPr>
              <w:t>-3</w:t>
            </w:r>
          </w:p>
        </w:tc>
        <w:tc>
          <w:tcPr>
            <w:tcW w:w="5991"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suppress lines that appear in both files</w:t>
            </w:r>
          </w:p>
        </w:tc>
      </w:tr>
      <w:tr w:rsidR="0009603D">
        <w:tblPrEx>
          <w:tblCellMar>
            <w:top w:w="0" w:type="dxa"/>
            <w:bottom w:w="0" w:type="dxa"/>
          </w:tblCellMar>
        </w:tblPrEx>
        <w:trPr>
          <w:trHeight w:val="676"/>
        </w:trPr>
        <w:tc>
          <w:tcPr>
            <w:tcW w:w="2549" w:type="dxa"/>
            <w:tcBorders>
              <w:top w:val="single" w:sz="4" w:space="0" w:color="000000"/>
              <w:bottom w:val="single" w:sz="4" w:space="0" w:color="000000"/>
              <w:right w:val="single" w:sz="4" w:space="0" w:color="000000"/>
            </w:tcBorders>
          </w:tcPr>
          <w:p w:rsidR="0009603D" w:rsidRDefault="0009603D">
            <w:pPr>
              <w:widowControl w:val="0"/>
              <w:spacing w:line="336" w:lineRule="exact"/>
              <w:ind w:left="421" w:right="412"/>
              <w:jc w:val="center"/>
              <w:rPr>
                <w:rFonts w:ascii="LM Roman 12" w:hAnsi="LM Roman 12" w:cs="LM Roman 12"/>
              </w:rPr>
            </w:pPr>
            <w:r>
              <w:rPr>
                <w:rFonts w:ascii="LM Roman 12" w:hAnsi="LM Roman 12" w:cs="LM Roman 12"/>
              </w:rPr>
              <w:lastRenderedPageBreak/>
              <w:t>--check-order</w:t>
            </w:r>
          </w:p>
        </w:tc>
        <w:tc>
          <w:tcPr>
            <w:tcW w:w="5991"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Pr>
                <w:rFonts w:ascii="LM Roman 12" w:hAnsi="LM Roman 12" w:cs="LM Roman 12"/>
              </w:rPr>
            </w:pPr>
            <w:r>
              <w:rPr>
                <w:rFonts w:ascii="LM Roman 12" w:hAnsi="LM Roman 12" w:cs="LM Roman 12"/>
              </w:rPr>
              <w:t>check that the input is correctly sorted, even if all input</w:t>
            </w:r>
          </w:p>
          <w:p w:rsidR="0009603D" w:rsidRDefault="0009603D">
            <w:pPr>
              <w:widowControl w:val="0"/>
              <w:spacing w:before="3" w:line="317" w:lineRule="exact"/>
              <w:ind w:left="105"/>
              <w:rPr>
                <w:rFonts w:ascii="LM Roman 12" w:hAnsi="LM Roman 12" w:cs="LM Roman 12"/>
              </w:rPr>
            </w:pPr>
            <w:r>
              <w:rPr>
                <w:rFonts w:ascii="LM Roman 12" w:hAnsi="LM Roman 12" w:cs="LM Roman 12"/>
              </w:rPr>
              <w:t>lines are pairable</w:t>
            </w:r>
          </w:p>
        </w:tc>
      </w:tr>
      <w:tr w:rsidR="0009603D">
        <w:tblPrEx>
          <w:tblCellMar>
            <w:top w:w="0" w:type="dxa"/>
            <w:bottom w:w="0" w:type="dxa"/>
          </w:tblCellMar>
        </w:tblPrEx>
        <w:trPr>
          <w:trHeight w:val="340"/>
        </w:trPr>
        <w:tc>
          <w:tcPr>
            <w:tcW w:w="2549" w:type="dxa"/>
            <w:tcBorders>
              <w:top w:val="single" w:sz="4" w:space="0" w:color="000000"/>
              <w:bottom w:val="single" w:sz="4" w:space="0" w:color="000000"/>
              <w:right w:val="single" w:sz="4" w:space="0" w:color="000000"/>
            </w:tcBorders>
          </w:tcPr>
          <w:p w:rsidR="0009603D" w:rsidRDefault="0009603D">
            <w:pPr>
              <w:widowControl w:val="0"/>
              <w:spacing w:line="320" w:lineRule="exact"/>
              <w:ind w:left="421" w:right="412"/>
              <w:jc w:val="center"/>
              <w:rPr>
                <w:rFonts w:ascii="LM Roman 12" w:hAnsi="LM Roman 12" w:cs="LM Roman 12"/>
              </w:rPr>
            </w:pPr>
            <w:r>
              <w:rPr>
                <w:rFonts w:ascii="LM Roman 12" w:hAnsi="LM Roman 12" w:cs="LM Roman 12"/>
              </w:rPr>
              <w:t>--no check-order</w:t>
            </w:r>
          </w:p>
        </w:tc>
        <w:tc>
          <w:tcPr>
            <w:tcW w:w="5991"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do not check that the input is correctly sorted</w:t>
            </w:r>
          </w:p>
        </w:tc>
      </w:tr>
    </w:tbl>
    <w:p w:rsidR="0009603D" w:rsidRDefault="0009603D" w:rsidP="0009603D">
      <w:pPr>
        <w:widowControl w:val="0"/>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6"/>
        <w:rPr>
          <w:rFonts w:ascii="LM Roman 12" w:hAnsi="LM Roman 12" w:cs="LM Roman 12"/>
          <w:sz w:val="23"/>
          <w:szCs w:val="23"/>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2108200"/>
            <wp:effectExtent l="0" t="0" r="0" b="6350"/>
            <wp:docPr id="485" name="Picture 4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2108200"/>
                    </a:xfrm>
                    <a:prstGeom prst="rect">
                      <a:avLst/>
                    </a:prstGeom>
                    <a:noFill/>
                    <a:ln>
                      <a:noFill/>
                    </a:ln>
                  </pic:spPr>
                </pic:pic>
              </a:graphicData>
            </a:graphic>
          </wp:inline>
        </w:drawing>
      </w:r>
    </w:p>
    <w:p w:rsidR="0009603D" w:rsidRDefault="0009603D" w:rsidP="008C5B9D">
      <w:pPr>
        <w:widowControl w:val="0"/>
        <w:numPr>
          <w:ilvl w:val="1"/>
          <w:numId w:val="22"/>
        </w:numPr>
        <w:tabs>
          <w:tab w:val="clear" w:pos="0"/>
          <w:tab w:val="left" w:pos="1850"/>
        </w:tabs>
        <w:spacing w:before="6"/>
        <w:ind w:left="1849" w:right="632" w:hanging="360"/>
        <w:jc w:val="both"/>
        <w:rPr>
          <w:rFonts w:ascii="LM Roman 12" w:hAnsi="LM Roman 12" w:cs="LM Roman 12"/>
        </w:rPr>
      </w:pPr>
      <w:r>
        <w:rPr>
          <w:rFonts w:ascii="LM Roman 12" w:hAnsi="LM Roman 12" w:cs="LM Roman 12"/>
        </w:rPr>
        <w:t xml:space="preserve">In the above output we can see that first column contains two lines unique to the first file and second column contains three lines unique </w:t>
      </w:r>
      <w:r>
        <w:rPr>
          <w:rFonts w:ascii="LM Roman 12" w:hAnsi="LM Roman 12" w:cs="LM Roman 12"/>
          <w:spacing w:val="-3"/>
        </w:rPr>
        <w:t xml:space="preserve">to </w:t>
      </w:r>
      <w:r>
        <w:rPr>
          <w:rFonts w:ascii="LM Roman 12" w:hAnsi="LM Roman 12" w:cs="LM Roman 12"/>
        </w:rPr>
        <w:t>the</w:t>
      </w:r>
      <w:r>
        <w:rPr>
          <w:rFonts w:ascii="LM Roman 12" w:hAnsi="LM Roman 12" w:cs="LM Roman 12"/>
          <w:spacing w:val="-36"/>
        </w:rPr>
        <w:t xml:space="preserve"> </w:t>
      </w:r>
      <w:r>
        <w:rPr>
          <w:rFonts w:ascii="LM Roman 12" w:hAnsi="LM Roman 12" w:cs="LM Roman 12"/>
        </w:rPr>
        <w:t>second file and the third column contains two lines common to both the files. Comm. Can produce the single column output using 3 options -1,-2 or -3. To drop a particular column, simply use its column number as a</w:t>
      </w:r>
      <w:r>
        <w:rPr>
          <w:rFonts w:ascii="LM Roman 12" w:hAnsi="LM Roman 12" w:cs="LM Roman 12"/>
          <w:spacing w:val="-27"/>
        </w:rPr>
        <w:t xml:space="preserve"> </w:t>
      </w:r>
      <w:r>
        <w:rPr>
          <w:rFonts w:ascii="LM Roman 12" w:hAnsi="LM Roman 12" w:cs="LM Roman 12"/>
        </w:rPr>
        <w:t>prefix.</w:t>
      </w:r>
    </w:p>
    <w:p w:rsidR="0009603D" w:rsidRDefault="0009603D" w:rsidP="008C5B9D">
      <w:pPr>
        <w:widowControl w:val="0"/>
        <w:numPr>
          <w:ilvl w:val="0"/>
          <w:numId w:val="66"/>
        </w:numPr>
        <w:tabs>
          <w:tab w:val="left" w:pos="1130"/>
        </w:tabs>
        <w:spacing w:before="3" w:line="456" w:lineRule="exact"/>
        <w:ind w:left="1129" w:hanging="783"/>
        <w:rPr>
          <w:rFonts w:ascii="LM Roman 12" w:hAnsi="LM Roman 12" w:cs="LM Roman 12"/>
        </w:rPr>
      </w:pPr>
      <w:r>
        <w:rPr>
          <w:rFonts w:ascii="LM Roman 12" w:hAnsi="LM Roman 12" w:cs="LM Roman 12"/>
          <w:b/>
          <w:bCs/>
          <w:sz w:val="32"/>
          <w:szCs w:val="32"/>
        </w:rPr>
        <w:t xml:space="preserve">diff </w:t>
      </w:r>
      <w:r>
        <w:rPr>
          <w:rFonts w:ascii="LM Roman 12" w:hAnsi="LM Roman 12" w:cs="LM Roman 12"/>
        </w:rPr>
        <w:t>:- It is used to find differences between two</w:t>
      </w:r>
      <w:r>
        <w:rPr>
          <w:rFonts w:ascii="LM Roman 12" w:hAnsi="LM Roman 12" w:cs="LM Roman 12"/>
          <w:spacing w:val="-21"/>
        </w:rPr>
        <w:t xml:space="preserve"> </w:t>
      </w:r>
      <w:r>
        <w:rPr>
          <w:rFonts w:ascii="LM Roman 12" w:hAnsi="LM Roman 12" w:cs="LM Roman 12"/>
        </w:rPr>
        <w:t>files.</w:t>
      </w:r>
    </w:p>
    <w:p w:rsidR="0009603D" w:rsidRDefault="0009603D" w:rsidP="0009603D">
      <w:pPr>
        <w:widowControl w:val="0"/>
        <w:spacing w:line="342" w:lineRule="exact"/>
        <w:ind w:left="1129"/>
        <w:jc w:val="both"/>
        <w:rPr>
          <w:rFonts w:ascii="LM Roman 12" w:hAnsi="LM Roman 12" w:cs="LM Roman 12"/>
        </w:rPr>
      </w:pPr>
      <w:r>
        <w:rPr>
          <w:rFonts w:ascii="LM Roman 12" w:hAnsi="LM Roman 12" w:cs="LM Roman 12"/>
          <w:b/>
          <w:bCs/>
        </w:rPr>
        <w:t xml:space="preserve">Syntax: </w:t>
      </w:r>
      <w:r>
        <w:rPr>
          <w:rFonts w:ascii="LM Roman 12" w:hAnsi="LM Roman 12" w:cs="LM Roman 12"/>
        </w:rPr>
        <w:t>- diff [options...] fileone filetwo</w:t>
      </w:r>
    </w:p>
    <w:p w:rsidR="0009603D" w:rsidRDefault="0009603D" w:rsidP="0009603D">
      <w:pPr>
        <w:pStyle w:val="Heading1"/>
        <w:widowControl w:val="0"/>
        <w:spacing w:before="114" w:line="340" w:lineRule="exact"/>
        <w:jc w:val="both"/>
        <w:rPr>
          <w:rFonts w:ascii="LM Roman 12" w:hAnsi="LM Roman 12" w:cs="LM Roman 12"/>
          <w:b/>
          <w:bCs/>
          <w:smallCaps w:val="0"/>
          <w:sz w:val="22"/>
          <w:szCs w:val="22"/>
        </w:rPr>
      </w:pPr>
      <w:r>
        <w:rPr>
          <w:smallCaps w:val="0"/>
          <w:sz w:val="20"/>
          <w:szCs w:val="20"/>
        </w:rPr>
        <w:t>XXXVII.</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23"/>
        </w:numPr>
        <w:tabs>
          <w:tab w:val="clear" w:pos="0"/>
          <w:tab w:val="left" w:pos="1850"/>
        </w:tabs>
        <w:ind w:left="1849" w:right="639" w:hanging="360"/>
        <w:jc w:val="both"/>
        <w:rPr>
          <w:rFonts w:ascii="LM Roman 12" w:hAnsi="LM Roman 12" w:cs="LM Roman 12"/>
        </w:rPr>
      </w:pPr>
      <w:r>
        <w:rPr>
          <w:rFonts w:ascii="LM Roman 12" w:hAnsi="LM Roman 12" w:cs="LM Roman 12"/>
        </w:rPr>
        <w:t>Diff</w:t>
      </w:r>
      <w:r>
        <w:rPr>
          <w:rFonts w:ascii="LM Roman 12" w:hAnsi="LM Roman 12" w:cs="LM Roman 12"/>
          <w:spacing w:val="-12"/>
        </w:rPr>
        <w:t xml:space="preserve"> </w:t>
      </w:r>
      <w:r>
        <w:rPr>
          <w:rFonts w:ascii="LM Roman 12" w:hAnsi="LM Roman 12" w:cs="LM Roman 12"/>
        </w:rPr>
        <w:t>is</w:t>
      </w:r>
      <w:r>
        <w:rPr>
          <w:rFonts w:ascii="LM Roman 12" w:hAnsi="LM Roman 12" w:cs="LM Roman 12"/>
          <w:spacing w:val="-14"/>
        </w:rPr>
        <w:t xml:space="preserve"> </w:t>
      </w:r>
      <w:r>
        <w:rPr>
          <w:rFonts w:ascii="LM Roman 12" w:hAnsi="LM Roman 12" w:cs="LM Roman 12"/>
        </w:rPr>
        <w:t>the</w:t>
      </w:r>
      <w:r>
        <w:rPr>
          <w:rFonts w:ascii="LM Roman 12" w:hAnsi="LM Roman 12" w:cs="LM Roman 12"/>
          <w:spacing w:val="-10"/>
        </w:rPr>
        <w:t xml:space="preserve"> </w:t>
      </w:r>
      <w:r>
        <w:rPr>
          <w:rFonts w:ascii="LM Roman 12" w:hAnsi="LM Roman 12" w:cs="LM Roman 12"/>
        </w:rPr>
        <w:t>third</w:t>
      </w:r>
      <w:r>
        <w:rPr>
          <w:rFonts w:ascii="LM Roman 12" w:hAnsi="LM Roman 12" w:cs="LM Roman 12"/>
          <w:spacing w:val="-13"/>
        </w:rPr>
        <w:t xml:space="preserve"> </w:t>
      </w:r>
      <w:r>
        <w:rPr>
          <w:rFonts w:ascii="LM Roman 12" w:hAnsi="LM Roman 12" w:cs="LM Roman 12"/>
        </w:rPr>
        <w:t>command</w:t>
      </w:r>
      <w:r>
        <w:rPr>
          <w:rFonts w:ascii="LM Roman 12" w:hAnsi="LM Roman 12" w:cs="LM Roman 12"/>
          <w:spacing w:val="-12"/>
        </w:rPr>
        <w:t xml:space="preserve"> </w:t>
      </w:r>
      <w:r>
        <w:rPr>
          <w:rFonts w:ascii="LM Roman 12" w:hAnsi="LM Roman 12" w:cs="LM Roman 12"/>
        </w:rPr>
        <w:t>that</w:t>
      </w:r>
      <w:r>
        <w:rPr>
          <w:rFonts w:ascii="LM Roman 12" w:hAnsi="LM Roman 12" w:cs="LM Roman 12"/>
          <w:spacing w:val="-13"/>
        </w:rPr>
        <w:t xml:space="preserve"> </w:t>
      </w:r>
      <w:r>
        <w:rPr>
          <w:rFonts w:ascii="LM Roman 12" w:hAnsi="LM Roman 12" w:cs="LM Roman 12"/>
        </w:rPr>
        <w:t>can</w:t>
      </w:r>
      <w:r>
        <w:rPr>
          <w:rFonts w:ascii="LM Roman 12" w:hAnsi="LM Roman 12" w:cs="LM Roman 12"/>
          <w:spacing w:val="-12"/>
        </w:rPr>
        <w:t xml:space="preserve"> </w:t>
      </w:r>
      <w:r>
        <w:rPr>
          <w:rFonts w:ascii="LM Roman 12" w:hAnsi="LM Roman 12" w:cs="LM Roman 12"/>
        </w:rPr>
        <w:t>be</w:t>
      </w:r>
      <w:r>
        <w:rPr>
          <w:rFonts w:ascii="LM Roman 12" w:hAnsi="LM Roman 12" w:cs="LM Roman 12"/>
          <w:spacing w:val="-11"/>
        </w:rPr>
        <w:t xml:space="preserve"> </w:t>
      </w:r>
      <w:r>
        <w:rPr>
          <w:rFonts w:ascii="LM Roman 12" w:hAnsi="LM Roman 12" w:cs="LM Roman 12"/>
        </w:rPr>
        <w:t>used</w:t>
      </w:r>
      <w:r>
        <w:rPr>
          <w:rFonts w:ascii="LM Roman 12" w:hAnsi="LM Roman 12" w:cs="LM Roman 12"/>
          <w:spacing w:val="-12"/>
        </w:rPr>
        <w:t xml:space="preserve"> </w:t>
      </w:r>
      <w:r>
        <w:rPr>
          <w:rFonts w:ascii="LM Roman 12" w:hAnsi="LM Roman 12" w:cs="LM Roman 12"/>
        </w:rPr>
        <w:t>to</w:t>
      </w:r>
      <w:r>
        <w:rPr>
          <w:rFonts w:ascii="LM Roman 12" w:hAnsi="LM Roman 12" w:cs="LM Roman 12"/>
          <w:spacing w:val="-10"/>
        </w:rPr>
        <w:t xml:space="preserve"> </w:t>
      </w:r>
      <w:r>
        <w:rPr>
          <w:rFonts w:ascii="LM Roman 12" w:hAnsi="LM Roman 12" w:cs="LM Roman 12"/>
        </w:rPr>
        <w:t>display</w:t>
      </w:r>
      <w:r>
        <w:rPr>
          <w:rFonts w:ascii="LM Roman 12" w:hAnsi="LM Roman 12" w:cs="LM Roman 12"/>
          <w:spacing w:val="-11"/>
        </w:rPr>
        <w:t xml:space="preserve"> </w:t>
      </w:r>
      <w:r>
        <w:rPr>
          <w:rFonts w:ascii="LM Roman 12" w:hAnsi="LM Roman 12" w:cs="LM Roman 12"/>
        </w:rPr>
        <w:t>file</w:t>
      </w:r>
      <w:r>
        <w:rPr>
          <w:rFonts w:ascii="LM Roman 12" w:hAnsi="LM Roman 12" w:cs="LM Roman 12"/>
          <w:spacing w:val="-11"/>
        </w:rPr>
        <w:t xml:space="preserve"> </w:t>
      </w:r>
      <w:r>
        <w:rPr>
          <w:rFonts w:ascii="LM Roman 12" w:hAnsi="LM Roman 12" w:cs="LM Roman 12"/>
        </w:rPr>
        <w:t>differences.</w:t>
      </w:r>
      <w:r>
        <w:rPr>
          <w:rFonts w:ascii="LM Roman 12" w:hAnsi="LM Roman 12" w:cs="LM Roman 12"/>
          <w:spacing w:val="-10"/>
        </w:rPr>
        <w:t xml:space="preserve"> </w:t>
      </w:r>
      <w:r>
        <w:rPr>
          <w:rFonts w:ascii="LM Roman 12" w:hAnsi="LM Roman 12" w:cs="LM Roman 12"/>
        </w:rPr>
        <w:t>Unlike its</w:t>
      </w:r>
      <w:r>
        <w:rPr>
          <w:rFonts w:ascii="LM Roman 12" w:hAnsi="LM Roman 12" w:cs="LM Roman 12"/>
          <w:spacing w:val="-7"/>
        </w:rPr>
        <w:t xml:space="preserve"> </w:t>
      </w:r>
      <w:r>
        <w:rPr>
          <w:rFonts w:ascii="LM Roman 12" w:hAnsi="LM Roman 12" w:cs="LM Roman 12"/>
        </w:rPr>
        <w:t>fellow</w:t>
      </w:r>
      <w:r>
        <w:rPr>
          <w:rFonts w:ascii="LM Roman 12" w:hAnsi="LM Roman 12" w:cs="LM Roman 12"/>
          <w:spacing w:val="-7"/>
        </w:rPr>
        <w:t xml:space="preserve"> </w:t>
      </w:r>
      <w:r>
        <w:rPr>
          <w:rFonts w:ascii="LM Roman 12" w:hAnsi="LM Roman 12" w:cs="LM Roman 12"/>
        </w:rPr>
        <w:t>members,</w:t>
      </w:r>
      <w:r>
        <w:rPr>
          <w:rFonts w:ascii="LM Roman 12" w:hAnsi="LM Roman 12" w:cs="LM Roman 12"/>
          <w:spacing w:val="-4"/>
        </w:rPr>
        <w:t xml:space="preserve"> </w:t>
      </w:r>
      <w:r>
        <w:rPr>
          <w:rFonts w:ascii="LM Roman 12" w:hAnsi="LM Roman 12" w:cs="LM Roman 12"/>
        </w:rPr>
        <w:t>cmp</w:t>
      </w:r>
      <w:r>
        <w:rPr>
          <w:rFonts w:ascii="LM Roman 12" w:hAnsi="LM Roman 12" w:cs="LM Roman 12"/>
          <w:spacing w:val="-7"/>
        </w:rPr>
        <w:t xml:space="preserve"> </w:t>
      </w:r>
      <w:r>
        <w:rPr>
          <w:rFonts w:ascii="LM Roman 12" w:hAnsi="LM Roman 12" w:cs="LM Roman 12"/>
        </w:rPr>
        <w:t>and</w:t>
      </w:r>
      <w:r>
        <w:rPr>
          <w:rFonts w:ascii="LM Roman 12" w:hAnsi="LM Roman 12" w:cs="LM Roman 12"/>
          <w:spacing w:val="-7"/>
        </w:rPr>
        <w:t xml:space="preserve"> </w:t>
      </w:r>
      <w:r>
        <w:rPr>
          <w:rFonts w:ascii="LM Roman 12" w:hAnsi="LM Roman 12" w:cs="LM Roman 12"/>
        </w:rPr>
        <w:t>comm,</w:t>
      </w:r>
      <w:r>
        <w:rPr>
          <w:rFonts w:ascii="LM Roman 12" w:hAnsi="LM Roman 12" w:cs="LM Roman 12"/>
          <w:spacing w:val="-4"/>
        </w:rPr>
        <w:t xml:space="preserve"> </w:t>
      </w:r>
      <w:r>
        <w:rPr>
          <w:rFonts w:ascii="LM Roman 12" w:hAnsi="LM Roman 12" w:cs="LM Roman 12"/>
        </w:rPr>
        <w:t>it</w:t>
      </w:r>
      <w:r>
        <w:rPr>
          <w:rFonts w:ascii="LM Roman 12" w:hAnsi="LM Roman 12" w:cs="LM Roman 12"/>
          <w:spacing w:val="-5"/>
        </w:rPr>
        <w:t xml:space="preserve"> </w:t>
      </w:r>
      <w:r>
        <w:rPr>
          <w:rFonts w:ascii="LM Roman 12" w:hAnsi="LM Roman 12" w:cs="LM Roman 12"/>
        </w:rPr>
        <w:t>tells</w:t>
      </w:r>
      <w:r>
        <w:rPr>
          <w:rFonts w:ascii="LM Roman 12" w:hAnsi="LM Roman 12" w:cs="LM Roman 12"/>
          <w:spacing w:val="-7"/>
        </w:rPr>
        <w:t xml:space="preserve"> </w:t>
      </w:r>
      <w:r>
        <w:rPr>
          <w:rFonts w:ascii="LM Roman 12" w:hAnsi="LM Roman 12" w:cs="LM Roman 12"/>
        </w:rPr>
        <w:t>us</w:t>
      </w:r>
      <w:r>
        <w:rPr>
          <w:rFonts w:ascii="LM Roman 12" w:hAnsi="LM Roman 12" w:cs="LM Roman 12"/>
          <w:spacing w:val="2"/>
        </w:rPr>
        <w:t xml:space="preserve"> </w:t>
      </w:r>
      <w:r>
        <w:rPr>
          <w:rFonts w:ascii="LM Roman 12" w:hAnsi="LM Roman 12" w:cs="LM Roman 12"/>
        </w:rPr>
        <w:t>which</w:t>
      </w:r>
      <w:r>
        <w:rPr>
          <w:rFonts w:ascii="LM Roman 12" w:hAnsi="LM Roman 12" w:cs="LM Roman 12"/>
          <w:spacing w:val="-7"/>
        </w:rPr>
        <w:t xml:space="preserve"> </w:t>
      </w:r>
      <w:r>
        <w:rPr>
          <w:rFonts w:ascii="LM Roman 12" w:hAnsi="LM Roman 12" w:cs="LM Roman 12"/>
        </w:rPr>
        <w:t>lines</w:t>
      </w:r>
      <w:r>
        <w:rPr>
          <w:rFonts w:ascii="LM Roman 12" w:hAnsi="LM Roman 12" w:cs="LM Roman 12"/>
          <w:spacing w:val="-7"/>
        </w:rPr>
        <w:t xml:space="preserve"> </w:t>
      </w:r>
      <w:r>
        <w:rPr>
          <w:rFonts w:ascii="LM Roman 12" w:hAnsi="LM Roman 12" w:cs="LM Roman 12"/>
        </w:rPr>
        <w:t>in</w:t>
      </w:r>
      <w:r>
        <w:rPr>
          <w:rFonts w:ascii="LM Roman 12" w:hAnsi="LM Roman 12" w:cs="LM Roman 12"/>
          <w:spacing w:val="-7"/>
        </w:rPr>
        <w:t xml:space="preserve"> </w:t>
      </w:r>
      <w:r>
        <w:rPr>
          <w:rFonts w:ascii="LM Roman 12" w:hAnsi="LM Roman 12" w:cs="LM Roman 12"/>
        </w:rPr>
        <w:t>one</w:t>
      </w:r>
      <w:r>
        <w:rPr>
          <w:rFonts w:ascii="LM Roman 12" w:hAnsi="LM Roman 12" w:cs="LM Roman 12"/>
          <w:spacing w:val="-4"/>
        </w:rPr>
        <w:t xml:space="preserve"> </w:t>
      </w:r>
      <w:r>
        <w:rPr>
          <w:rFonts w:ascii="LM Roman 12" w:hAnsi="LM Roman 12" w:cs="LM Roman 12"/>
        </w:rPr>
        <w:t>file</w:t>
      </w:r>
      <w:r>
        <w:rPr>
          <w:rFonts w:ascii="LM Roman 12" w:hAnsi="LM Roman 12" w:cs="LM Roman 12"/>
          <w:spacing w:val="-5"/>
        </w:rPr>
        <w:t xml:space="preserve"> </w:t>
      </w:r>
      <w:r>
        <w:rPr>
          <w:rFonts w:ascii="LM Roman 12" w:hAnsi="LM Roman 12" w:cs="LM Roman 12"/>
        </w:rPr>
        <w:t>have</w:t>
      </w:r>
      <w:r>
        <w:rPr>
          <w:rFonts w:ascii="LM Roman 12" w:hAnsi="LM Roman 12" w:cs="LM Roman 12"/>
          <w:spacing w:val="-5"/>
        </w:rPr>
        <w:t xml:space="preserve"> </w:t>
      </w:r>
      <w:r>
        <w:rPr>
          <w:rFonts w:ascii="LM Roman 12" w:hAnsi="LM Roman 12" w:cs="LM Roman 12"/>
        </w:rPr>
        <w:t>is to be changed to make the two files</w:t>
      </w:r>
      <w:r>
        <w:rPr>
          <w:rFonts w:ascii="LM Roman 12" w:hAnsi="LM Roman 12" w:cs="LM Roman 12"/>
          <w:spacing w:val="-11"/>
        </w:rPr>
        <w:t xml:space="preserve"> </w:t>
      </w:r>
      <w:r>
        <w:rPr>
          <w:rFonts w:ascii="LM Roman 12" w:hAnsi="LM Roman 12" w:cs="LM Roman 12"/>
        </w:rPr>
        <w:t>identical.</w:t>
      </w:r>
    </w:p>
    <w:tbl>
      <w:tblPr>
        <w:tblW w:w="0" w:type="auto"/>
        <w:tblInd w:w="1159"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7233"/>
      </w:tblGrid>
      <w:tr w:rsidR="0009603D">
        <w:tblPrEx>
          <w:tblCellMar>
            <w:top w:w="0" w:type="dxa"/>
            <w:bottom w:w="0" w:type="dxa"/>
          </w:tblCellMar>
        </w:tblPrEx>
        <w:trPr>
          <w:trHeight w:val="345"/>
        </w:trPr>
        <w:tc>
          <w:tcPr>
            <w:tcW w:w="1243" w:type="dxa"/>
            <w:tcBorders>
              <w:top w:val="single" w:sz="4" w:space="0" w:color="000000"/>
              <w:bottom w:val="single" w:sz="4" w:space="0" w:color="000000"/>
              <w:right w:val="single" w:sz="4" w:space="0" w:color="000000"/>
            </w:tcBorders>
          </w:tcPr>
          <w:p w:rsidR="0009603D" w:rsidRDefault="0009603D">
            <w:pPr>
              <w:widowControl w:val="0"/>
              <w:spacing w:line="325" w:lineRule="exact"/>
              <w:ind w:left="185" w:right="179"/>
              <w:jc w:val="center"/>
              <w:rPr>
                <w:rFonts w:ascii="LM Roman 12" w:hAnsi="LM Roman 12" w:cs="LM Roman 12"/>
                <w:b/>
                <w:bCs/>
              </w:rPr>
            </w:pPr>
            <w:r>
              <w:rPr>
                <w:rFonts w:ascii="LM Roman 12" w:hAnsi="LM Roman 12" w:cs="LM Roman 12"/>
                <w:b/>
                <w:bCs/>
              </w:rPr>
              <w:t>Option</w:t>
            </w:r>
          </w:p>
        </w:tc>
        <w:tc>
          <w:tcPr>
            <w:tcW w:w="7233" w:type="dxa"/>
            <w:tcBorders>
              <w:top w:val="single" w:sz="4" w:space="0" w:color="000000"/>
              <w:left w:val="single" w:sz="4" w:space="0" w:color="000000"/>
              <w:bottom w:val="single" w:sz="4" w:space="0" w:color="000000"/>
            </w:tcBorders>
          </w:tcPr>
          <w:p w:rsidR="0009603D" w:rsidRDefault="0009603D">
            <w:pPr>
              <w:widowControl w:val="0"/>
              <w:spacing w:line="325"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671"/>
        </w:trPr>
        <w:tc>
          <w:tcPr>
            <w:tcW w:w="1243" w:type="dxa"/>
            <w:tcBorders>
              <w:top w:val="single" w:sz="4" w:space="0" w:color="000000"/>
              <w:bottom w:val="single" w:sz="4" w:space="0" w:color="000000"/>
              <w:right w:val="single" w:sz="4" w:space="0" w:color="000000"/>
            </w:tcBorders>
          </w:tcPr>
          <w:p w:rsidR="0009603D" w:rsidRDefault="0009603D">
            <w:pPr>
              <w:widowControl w:val="0"/>
              <w:spacing w:line="336" w:lineRule="exact"/>
              <w:ind w:left="180" w:right="179"/>
              <w:jc w:val="center"/>
              <w:rPr>
                <w:rFonts w:ascii="LM Roman 12" w:hAnsi="LM Roman 12" w:cs="LM Roman 12"/>
              </w:rPr>
            </w:pPr>
            <w:r>
              <w:rPr>
                <w:rFonts w:ascii="LM Roman 12" w:hAnsi="LM Roman 12" w:cs="LM Roman 12"/>
              </w:rPr>
              <w:t>-b</w:t>
            </w:r>
          </w:p>
        </w:tc>
        <w:tc>
          <w:tcPr>
            <w:tcW w:w="7233" w:type="dxa"/>
            <w:tcBorders>
              <w:top w:val="single" w:sz="4" w:space="0" w:color="000000"/>
              <w:left w:val="single" w:sz="4" w:space="0" w:color="000000"/>
              <w:bottom w:val="single" w:sz="4" w:space="0" w:color="000000"/>
            </w:tcBorders>
          </w:tcPr>
          <w:p w:rsidR="0009603D" w:rsidRDefault="0009603D">
            <w:pPr>
              <w:widowControl w:val="0"/>
              <w:tabs>
                <w:tab w:val="left" w:pos="1089"/>
                <w:tab w:val="left" w:pos="1799"/>
                <w:tab w:val="left" w:pos="2932"/>
                <w:tab w:val="left" w:pos="3863"/>
                <w:tab w:val="left" w:pos="4636"/>
                <w:tab w:val="left" w:pos="5678"/>
                <w:tab w:val="left" w:pos="6340"/>
              </w:tabs>
              <w:spacing w:line="336" w:lineRule="exact"/>
              <w:ind w:left="105" w:right="97"/>
              <w:rPr>
                <w:rFonts w:ascii="LM Roman 12" w:hAnsi="LM Roman 12" w:cs="LM Roman 12"/>
              </w:rPr>
            </w:pPr>
            <w:r>
              <w:rPr>
                <w:rFonts w:ascii="LM Roman 12" w:hAnsi="LM Roman 12" w:cs="LM Roman 12"/>
              </w:rPr>
              <w:t>Ignore</w:t>
            </w:r>
            <w:r>
              <w:rPr>
                <w:rFonts w:ascii="LM Roman 12" w:hAnsi="LM Roman 12" w:cs="LM Roman 12"/>
              </w:rPr>
              <w:tab/>
              <w:t>any</w:t>
            </w:r>
            <w:r>
              <w:rPr>
                <w:rFonts w:ascii="LM Roman 12" w:hAnsi="LM Roman 12" w:cs="LM Roman 12"/>
              </w:rPr>
              <w:tab/>
              <w:t>changes</w:t>
            </w:r>
            <w:r>
              <w:rPr>
                <w:rFonts w:ascii="LM Roman 12" w:hAnsi="LM Roman 12" w:cs="LM Roman 12"/>
              </w:rPr>
              <w:tab/>
              <w:t>which</w:t>
            </w:r>
            <w:r>
              <w:rPr>
                <w:rFonts w:ascii="LM Roman 12" w:hAnsi="LM Roman 12" w:cs="LM Roman 12"/>
              </w:rPr>
              <w:tab/>
              <w:t>only</w:t>
            </w:r>
            <w:r>
              <w:rPr>
                <w:rFonts w:ascii="LM Roman 12" w:hAnsi="LM Roman 12" w:cs="LM Roman 12"/>
              </w:rPr>
              <w:tab/>
              <w:t>change</w:t>
            </w:r>
            <w:r>
              <w:rPr>
                <w:rFonts w:ascii="LM Roman 12" w:hAnsi="LM Roman 12" w:cs="LM Roman 12"/>
              </w:rPr>
              <w:tab/>
              <w:t>the</w:t>
            </w:r>
            <w:r>
              <w:rPr>
                <w:rFonts w:ascii="LM Roman 12" w:hAnsi="LM Roman 12" w:cs="LM Roman 12"/>
              </w:rPr>
              <w:tab/>
            </w:r>
            <w:r>
              <w:rPr>
                <w:rFonts w:ascii="LM Roman 12" w:hAnsi="LM Roman 12" w:cs="LM Roman 12"/>
                <w:spacing w:val="-4"/>
              </w:rPr>
              <w:t xml:space="preserve">amount </w:t>
            </w:r>
            <w:r>
              <w:rPr>
                <w:rFonts w:ascii="LM Roman 12" w:hAnsi="LM Roman 12" w:cs="LM Roman 12"/>
              </w:rPr>
              <w:t>of whitespace (such as spaces or</w:t>
            </w:r>
            <w:r>
              <w:rPr>
                <w:rFonts w:ascii="LM Roman 12" w:hAnsi="LM Roman 12" w:cs="LM Roman 12"/>
                <w:spacing w:val="71"/>
              </w:rPr>
              <w:t xml:space="preserve"> </w:t>
            </w:r>
            <w:r>
              <w:rPr>
                <w:rFonts w:ascii="LM Roman 12" w:hAnsi="LM Roman 12" w:cs="LM Roman 12"/>
              </w:rPr>
              <w:t>tabs)</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before="2" w:line="317" w:lineRule="exact"/>
              <w:ind w:left="178" w:right="179"/>
              <w:jc w:val="center"/>
              <w:rPr>
                <w:rFonts w:ascii="LM Roman 12" w:hAnsi="LM Roman 12" w:cs="LM Roman 12"/>
              </w:rPr>
            </w:pPr>
            <w:r>
              <w:rPr>
                <w:rFonts w:ascii="LM Roman 12" w:hAnsi="LM Roman 12" w:cs="LM Roman 12"/>
              </w:rPr>
              <w:t>-B</w:t>
            </w:r>
          </w:p>
        </w:tc>
        <w:tc>
          <w:tcPr>
            <w:tcW w:w="7233" w:type="dxa"/>
            <w:tcBorders>
              <w:top w:val="single" w:sz="4" w:space="0" w:color="000000"/>
              <w:left w:val="single" w:sz="4" w:space="0" w:color="000000"/>
              <w:bottom w:val="single" w:sz="4" w:space="0" w:color="000000"/>
            </w:tcBorders>
          </w:tcPr>
          <w:p w:rsidR="0009603D" w:rsidRDefault="0009603D">
            <w:pPr>
              <w:widowControl w:val="0"/>
              <w:spacing w:before="2" w:line="317" w:lineRule="exact"/>
              <w:ind w:left="105"/>
              <w:rPr>
                <w:rFonts w:ascii="LM Roman 12" w:hAnsi="LM Roman 12" w:cs="LM Roman 12"/>
              </w:rPr>
            </w:pPr>
            <w:r>
              <w:rPr>
                <w:rFonts w:ascii="LM Roman 12" w:hAnsi="LM Roman 12" w:cs="LM Roman 12"/>
              </w:rPr>
              <w:t>Ignore blank lines when calculating differences</w:t>
            </w:r>
          </w:p>
        </w:tc>
      </w:tr>
      <w:tr w:rsidR="0009603D">
        <w:tblPrEx>
          <w:tblCellMar>
            <w:top w:w="0" w:type="dxa"/>
            <w:bottom w:w="0" w:type="dxa"/>
          </w:tblCellMar>
        </w:tblPrEx>
        <w:trPr>
          <w:trHeight w:val="676"/>
        </w:trPr>
        <w:tc>
          <w:tcPr>
            <w:tcW w:w="1243" w:type="dxa"/>
            <w:tcBorders>
              <w:top w:val="single" w:sz="4" w:space="0" w:color="000000"/>
              <w:bottom w:val="single" w:sz="4" w:space="0" w:color="000000"/>
              <w:right w:val="single" w:sz="4" w:space="0" w:color="000000"/>
            </w:tcBorders>
          </w:tcPr>
          <w:p w:rsidR="0009603D" w:rsidRDefault="0009603D">
            <w:pPr>
              <w:widowControl w:val="0"/>
              <w:spacing w:line="336" w:lineRule="exact"/>
              <w:ind w:left="182" w:right="179"/>
              <w:jc w:val="center"/>
              <w:rPr>
                <w:rFonts w:ascii="LM Roman 12" w:hAnsi="LM Roman 12" w:cs="LM Roman 12"/>
              </w:rPr>
            </w:pPr>
            <w:r>
              <w:rPr>
                <w:rFonts w:ascii="LM Roman 12" w:hAnsi="LM Roman 12" w:cs="LM Roman 12"/>
              </w:rPr>
              <w:t>-i</w:t>
            </w:r>
          </w:p>
        </w:tc>
        <w:tc>
          <w:tcPr>
            <w:tcW w:w="7233" w:type="dxa"/>
            <w:tcBorders>
              <w:top w:val="single" w:sz="4" w:space="0" w:color="000000"/>
              <w:left w:val="single" w:sz="4" w:space="0" w:color="000000"/>
              <w:bottom w:val="single" w:sz="4" w:space="0" w:color="000000"/>
            </w:tcBorders>
          </w:tcPr>
          <w:p w:rsidR="0009603D" w:rsidRDefault="0009603D">
            <w:pPr>
              <w:widowControl w:val="0"/>
              <w:spacing w:line="335" w:lineRule="exact"/>
              <w:ind w:left="105"/>
              <w:rPr>
                <w:rFonts w:ascii="LM Roman 12" w:hAnsi="LM Roman 12" w:cs="LM Roman 12"/>
              </w:rPr>
            </w:pPr>
            <w:r>
              <w:rPr>
                <w:rFonts w:ascii="LM Roman 12" w:hAnsi="LM Roman 12" w:cs="LM Roman 12"/>
              </w:rPr>
              <w:t>Ignore changes in case. consider upper- and lower-case</w:t>
            </w:r>
            <w:r>
              <w:rPr>
                <w:rFonts w:ascii="LM Roman 12" w:hAnsi="LM Roman 12" w:cs="LM Roman 12"/>
                <w:spacing w:val="51"/>
              </w:rPr>
              <w:t xml:space="preserve"> </w:t>
            </w:r>
            <w:r>
              <w:rPr>
                <w:rFonts w:ascii="LM Roman 12" w:hAnsi="LM Roman 12" w:cs="LM Roman 12"/>
              </w:rPr>
              <w:t>letters</w:t>
            </w:r>
          </w:p>
          <w:p w:rsidR="0009603D" w:rsidRDefault="0009603D">
            <w:pPr>
              <w:widowControl w:val="0"/>
              <w:spacing w:line="321" w:lineRule="exact"/>
              <w:ind w:left="105"/>
              <w:rPr>
                <w:rFonts w:ascii="LM Roman 12" w:hAnsi="LM Roman 12" w:cs="LM Roman 12"/>
              </w:rPr>
            </w:pPr>
            <w:r>
              <w:rPr>
                <w:rFonts w:ascii="LM Roman 12" w:hAnsi="LM Roman 12" w:cs="LM Roman 12"/>
              </w:rPr>
              <w:t>equivalent</w:t>
            </w:r>
          </w:p>
        </w:tc>
      </w:tr>
    </w:tbl>
    <w:p w:rsidR="0009603D" w:rsidRDefault="0009603D" w:rsidP="0009603D">
      <w:pPr>
        <w:widowControl w:val="0"/>
        <w:spacing w:line="321" w:lineRule="exact"/>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6"/>
        <w:rPr>
          <w:rFonts w:ascii="LM Roman 12" w:hAnsi="LM Roman 12" w:cs="LM Roman 12"/>
          <w:sz w:val="23"/>
          <w:szCs w:val="23"/>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21300" cy="1943100"/>
            <wp:effectExtent l="0" t="0" r="0" b="0"/>
            <wp:docPr id="484" name="Picture 4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1300" cy="1943100"/>
                    </a:xfrm>
                    <a:prstGeom prst="rect">
                      <a:avLst/>
                    </a:prstGeom>
                    <a:noFill/>
                    <a:ln>
                      <a:noFill/>
                    </a:ln>
                  </pic:spPr>
                </pic:pic>
              </a:graphicData>
            </a:graphic>
          </wp:inline>
        </w:drawing>
      </w:r>
    </w:p>
    <w:p w:rsidR="0009603D" w:rsidRDefault="0009603D" w:rsidP="008C5B9D">
      <w:pPr>
        <w:pStyle w:val="Heading1"/>
        <w:keepNext w:val="0"/>
        <w:keepLines w:val="0"/>
        <w:widowControl w:val="0"/>
        <w:numPr>
          <w:ilvl w:val="2"/>
          <w:numId w:val="24"/>
        </w:numPr>
        <w:tabs>
          <w:tab w:val="clear" w:pos="0"/>
          <w:tab w:val="clear" w:pos="216"/>
          <w:tab w:val="left" w:pos="2570"/>
        </w:tabs>
        <w:spacing w:before="47" w:after="0" w:line="342" w:lineRule="exact"/>
        <w:ind w:left="2569" w:hanging="361"/>
        <w:rPr>
          <w:rFonts w:ascii="LM Roman 12" w:hAnsi="LM Roman 12" w:cs="LM Roman 12"/>
          <w:smallCaps w:val="0"/>
          <w:sz w:val="22"/>
          <w:szCs w:val="22"/>
        </w:rPr>
      </w:pPr>
      <w:r>
        <w:rPr>
          <w:rFonts w:ascii="LM Roman 12" w:hAnsi="LM Roman 12" w:cs="LM Roman 12"/>
          <w:smallCaps w:val="0"/>
          <w:sz w:val="22"/>
          <w:szCs w:val="22"/>
        </w:rPr>
        <w:t>d – a line was deleted</w:t>
      </w:r>
    </w:p>
    <w:p w:rsidR="0009603D" w:rsidRDefault="0009603D" w:rsidP="008C5B9D">
      <w:pPr>
        <w:widowControl w:val="0"/>
        <w:numPr>
          <w:ilvl w:val="2"/>
          <w:numId w:val="24"/>
        </w:numPr>
        <w:tabs>
          <w:tab w:val="clear" w:pos="0"/>
          <w:tab w:val="left" w:pos="2570"/>
        </w:tabs>
        <w:spacing w:line="342" w:lineRule="exact"/>
        <w:ind w:left="2569" w:hanging="361"/>
        <w:rPr>
          <w:rFonts w:ascii="LM Roman 12" w:hAnsi="LM Roman 12" w:cs="LM Roman 12"/>
          <w:b/>
          <w:bCs/>
        </w:rPr>
      </w:pPr>
      <w:r>
        <w:rPr>
          <w:rFonts w:ascii="LM Roman 12" w:hAnsi="LM Roman 12" w:cs="LM Roman 12"/>
          <w:b/>
          <w:bCs/>
        </w:rPr>
        <w:t>c – a line was</w:t>
      </w:r>
      <w:r>
        <w:rPr>
          <w:rFonts w:ascii="LM Roman 12" w:hAnsi="LM Roman 12" w:cs="LM Roman 12"/>
          <w:b/>
          <w:bCs/>
          <w:spacing w:val="-3"/>
        </w:rPr>
        <w:t xml:space="preserve"> </w:t>
      </w:r>
      <w:r>
        <w:rPr>
          <w:rFonts w:ascii="LM Roman 12" w:hAnsi="LM Roman 12" w:cs="LM Roman 12"/>
          <w:b/>
          <w:bCs/>
        </w:rPr>
        <w:t>changed</w:t>
      </w:r>
    </w:p>
    <w:p w:rsidR="0009603D" w:rsidRDefault="0009603D" w:rsidP="008C5B9D">
      <w:pPr>
        <w:widowControl w:val="0"/>
        <w:numPr>
          <w:ilvl w:val="2"/>
          <w:numId w:val="24"/>
        </w:numPr>
        <w:tabs>
          <w:tab w:val="clear" w:pos="0"/>
          <w:tab w:val="left" w:pos="2570"/>
        </w:tabs>
        <w:spacing w:before="3"/>
        <w:ind w:left="2569" w:hanging="361"/>
        <w:rPr>
          <w:rFonts w:ascii="LM Roman 12" w:hAnsi="LM Roman 12" w:cs="LM Roman 12"/>
          <w:b/>
          <w:bCs/>
        </w:rPr>
      </w:pPr>
      <w:r>
        <w:rPr>
          <w:rFonts w:ascii="LM Roman 12" w:hAnsi="LM Roman 12" w:cs="LM Roman 12"/>
          <w:b/>
          <w:bCs/>
        </w:rPr>
        <w:t>a – a line was</w:t>
      </w:r>
      <w:r>
        <w:rPr>
          <w:rFonts w:ascii="LM Roman 12" w:hAnsi="LM Roman 12" w:cs="LM Roman 12"/>
          <w:b/>
          <w:bCs/>
          <w:spacing w:val="-1"/>
        </w:rPr>
        <w:t xml:space="preserve"> </w:t>
      </w:r>
      <w:r>
        <w:rPr>
          <w:rFonts w:ascii="LM Roman 12" w:hAnsi="LM Roman 12" w:cs="LM Roman 12"/>
          <w:b/>
          <w:bCs/>
        </w:rPr>
        <w:t>added</w:t>
      </w:r>
    </w:p>
    <w:p w:rsidR="0009603D" w:rsidRDefault="0009603D" w:rsidP="0009603D">
      <w:pPr>
        <w:widowControl w:val="0"/>
        <w:spacing w:before="2"/>
        <w:rPr>
          <w:rFonts w:ascii="LM Roman 12" w:hAnsi="LM Roman 12" w:cs="LM Roman 12"/>
          <w:b/>
          <w:bCs/>
          <w:sz w:val="32"/>
          <w:szCs w:val="32"/>
        </w:rPr>
      </w:pPr>
    </w:p>
    <w:p w:rsidR="0009603D" w:rsidRDefault="0009603D" w:rsidP="0009603D">
      <w:pPr>
        <w:widowControl w:val="0"/>
        <w:tabs>
          <w:tab w:val="left" w:pos="1130"/>
        </w:tabs>
        <w:spacing w:line="228" w:lineRule="auto"/>
        <w:ind w:left="1129" w:right="846" w:hanging="783"/>
        <w:jc w:val="both"/>
        <w:rPr>
          <w:rFonts w:ascii="LM Roman 12" w:hAnsi="LM Roman 12" w:cs="LM Roman 12"/>
        </w:rPr>
      </w:pPr>
      <w:r>
        <w:rPr>
          <w:rFonts w:ascii="LM Roman 12" w:hAnsi="LM Roman 12" w:cs="LM Roman 12"/>
          <w:b/>
          <w:bCs/>
          <w:sz w:val="32"/>
          <w:szCs w:val="32"/>
        </w:rPr>
        <w:t>28)</w:t>
      </w:r>
      <w:r>
        <w:rPr>
          <w:rFonts w:ascii="LM Roman 12" w:hAnsi="LM Roman 12" w:cs="LM Roman 12"/>
          <w:b/>
          <w:bCs/>
          <w:sz w:val="32"/>
          <w:szCs w:val="32"/>
        </w:rPr>
        <w:tab/>
        <w:t xml:space="preserve">chmod </w:t>
      </w:r>
      <w:r>
        <w:rPr>
          <w:rFonts w:ascii="LM Roman 12" w:hAnsi="LM Roman 12" w:cs="LM Roman 12"/>
        </w:rPr>
        <w:t>:- chmod command allows you to alter / Change access rights to files and</w:t>
      </w:r>
      <w:r>
        <w:rPr>
          <w:rFonts w:ascii="LM Roman 12" w:hAnsi="LM Roman 12" w:cs="LM Roman 12"/>
          <w:spacing w:val="-4"/>
        </w:rPr>
        <w:t xml:space="preserve"> </w:t>
      </w:r>
      <w:r>
        <w:rPr>
          <w:rFonts w:ascii="LM Roman 12" w:hAnsi="LM Roman 12" w:cs="LM Roman 12"/>
        </w:rPr>
        <w:t>directories.</w:t>
      </w:r>
    </w:p>
    <w:p w:rsidR="0009603D" w:rsidRDefault="0009603D" w:rsidP="0009603D">
      <w:pPr>
        <w:widowControl w:val="0"/>
        <w:spacing w:before="2"/>
        <w:ind w:left="1129"/>
        <w:jc w:val="both"/>
        <w:rPr>
          <w:rFonts w:ascii="LM Roman 12" w:hAnsi="LM Roman 12" w:cs="LM Roman 12"/>
        </w:rPr>
      </w:pPr>
      <w:r>
        <w:rPr>
          <w:rFonts w:ascii="LM Roman 12" w:hAnsi="LM Roman 12" w:cs="LM Roman 12"/>
          <w:b/>
          <w:bCs/>
        </w:rPr>
        <w:t>Syntax</w:t>
      </w:r>
      <w:r>
        <w:rPr>
          <w:rFonts w:ascii="LM Roman 12" w:hAnsi="LM Roman 12" w:cs="LM Roman 12"/>
        </w:rPr>
        <w:t>: - chmod [options] [MODE] FileName</w:t>
      </w:r>
    </w:p>
    <w:p w:rsidR="0009603D" w:rsidRDefault="0009603D" w:rsidP="0009603D">
      <w:pPr>
        <w:pStyle w:val="Heading1"/>
        <w:widowControl w:val="0"/>
        <w:spacing w:before="114"/>
        <w:jc w:val="both"/>
        <w:rPr>
          <w:rFonts w:ascii="LM Roman 12" w:hAnsi="LM Roman 12" w:cs="LM Roman 12"/>
          <w:b/>
          <w:bCs/>
          <w:smallCaps w:val="0"/>
          <w:sz w:val="22"/>
          <w:szCs w:val="22"/>
        </w:rPr>
      </w:pPr>
      <w:r>
        <w:rPr>
          <w:smallCaps w:val="0"/>
          <w:sz w:val="20"/>
          <w:szCs w:val="20"/>
        </w:rPr>
        <w:t>XXXVIII.</w:t>
      </w:r>
      <w:r>
        <w:rPr>
          <w:smallCaps w:val="0"/>
          <w:sz w:val="20"/>
          <w:szCs w:val="20"/>
        </w:rPr>
        <w:tab/>
      </w:r>
      <w:r>
        <w:rPr>
          <w:rFonts w:ascii="LM Roman 12" w:hAnsi="LM Roman 12" w:cs="LM Roman 12"/>
          <w:smallCaps w:val="0"/>
          <w:sz w:val="22"/>
          <w:szCs w:val="22"/>
        </w:rPr>
        <w:t xml:space="preserve">Description: </w:t>
      </w:r>
      <w:r>
        <w:rPr>
          <w:rFonts w:ascii="LM Roman 12" w:hAnsi="LM Roman 12" w:cs="LM Roman 12"/>
          <w:b/>
          <w:bCs/>
          <w:smallCaps w:val="0"/>
          <w:sz w:val="22"/>
          <w:szCs w:val="22"/>
        </w:rPr>
        <w:t>-</w:t>
      </w:r>
    </w:p>
    <w:p w:rsidR="0009603D" w:rsidRDefault="0009603D" w:rsidP="008C5B9D">
      <w:pPr>
        <w:widowControl w:val="0"/>
        <w:numPr>
          <w:ilvl w:val="1"/>
          <w:numId w:val="25"/>
        </w:numPr>
        <w:tabs>
          <w:tab w:val="clear" w:pos="0"/>
          <w:tab w:val="left" w:pos="1850"/>
        </w:tabs>
        <w:spacing w:before="1"/>
        <w:ind w:left="1849" w:right="635" w:hanging="360"/>
        <w:jc w:val="both"/>
        <w:rPr>
          <w:rFonts w:ascii="LM Roman 12" w:hAnsi="LM Roman 12" w:cs="LM Roman 12"/>
        </w:rPr>
      </w:pPr>
      <w:r>
        <w:rPr>
          <w:rFonts w:ascii="LM Roman 12" w:hAnsi="LM Roman 12" w:cs="LM Roman 12"/>
        </w:rPr>
        <w:t>chmod command is used to set the permissions of one or more files for all three categories of users (user,group and others ). It can be run only by the user and super user. Command can be used in two ways. Let’s first take a look at the abbreviations used by chmod</w:t>
      </w:r>
      <w:r>
        <w:rPr>
          <w:rFonts w:ascii="LM Roman 12" w:hAnsi="LM Roman 12" w:cs="LM Roman 12"/>
          <w:spacing w:val="-15"/>
        </w:rPr>
        <w:t xml:space="preserve"> </w:t>
      </w:r>
      <w:r>
        <w:rPr>
          <w:rFonts w:ascii="LM Roman 12" w:hAnsi="LM Roman 12" w:cs="LM Roman 12"/>
        </w:rPr>
        <w:t>command.</w:t>
      </w:r>
    </w:p>
    <w:tbl>
      <w:tblPr>
        <w:tblW w:w="0" w:type="auto"/>
        <w:tblInd w:w="135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331"/>
        <w:gridCol w:w="1171"/>
        <w:gridCol w:w="379"/>
        <w:gridCol w:w="2664"/>
        <w:gridCol w:w="422"/>
        <w:gridCol w:w="3120"/>
      </w:tblGrid>
      <w:tr w:rsidR="0009603D">
        <w:tblPrEx>
          <w:tblCellMar>
            <w:top w:w="0" w:type="dxa"/>
            <w:bottom w:w="0" w:type="dxa"/>
          </w:tblCellMar>
        </w:tblPrEx>
        <w:trPr>
          <w:trHeight w:val="340"/>
        </w:trPr>
        <w:tc>
          <w:tcPr>
            <w:tcW w:w="1502" w:type="dxa"/>
            <w:gridSpan w:val="2"/>
            <w:tcBorders>
              <w:top w:val="single" w:sz="4" w:space="0" w:color="000000"/>
              <w:bottom w:val="single" w:sz="4" w:space="0" w:color="000000"/>
              <w:right w:val="single" w:sz="4" w:space="0" w:color="000000"/>
            </w:tcBorders>
          </w:tcPr>
          <w:p w:rsidR="0009603D" w:rsidRDefault="0009603D">
            <w:pPr>
              <w:widowControl w:val="0"/>
              <w:spacing w:line="320" w:lineRule="exact"/>
              <w:ind w:left="211"/>
              <w:rPr>
                <w:rFonts w:ascii="LM Roman 12" w:hAnsi="LM Roman 12" w:cs="LM Roman 12"/>
                <w:b/>
                <w:bCs/>
              </w:rPr>
            </w:pPr>
            <w:r>
              <w:rPr>
                <w:rFonts w:ascii="LM Roman 12" w:hAnsi="LM Roman 12" w:cs="LM Roman 12"/>
                <w:b/>
                <w:bCs/>
              </w:rPr>
              <w:t>Category</w:t>
            </w:r>
          </w:p>
        </w:tc>
        <w:tc>
          <w:tcPr>
            <w:tcW w:w="3043" w:type="dxa"/>
            <w:gridSpan w:val="2"/>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20" w:lineRule="exact"/>
              <w:ind w:left="931"/>
              <w:rPr>
                <w:rFonts w:ascii="LM Roman 12" w:hAnsi="LM Roman 12" w:cs="LM Roman 12"/>
                <w:b/>
                <w:bCs/>
              </w:rPr>
            </w:pPr>
            <w:r>
              <w:rPr>
                <w:rFonts w:ascii="LM Roman 12" w:hAnsi="LM Roman 12" w:cs="LM Roman 12"/>
                <w:b/>
                <w:bCs/>
              </w:rPr>
              <w:t>Operation</w:t>
            </w:r>
          </w:p>
        </w:tc>
        <w:tc>
          <w:tcPr>
            <w:tcW w:w="3542" w:type="dxa"/>
            <w:gridSpan w:val="2"/>
            <w:tcBorders>
              <w:top w:val="single" w:sz="4" w:space="0" w:color="000000"/>
              <w:left w:val="single" w:sz="4" w:space="0" w:color="000000"/>
              <w:bottom w:val="single" w:sz="4" w:space="0" w:color="000000"/>
            </w:tcBorders>
          </w:tcPr>
          <w:p w:rsidR="0009603D" w:rsidRDefault="0009603D">
            <w:pPr>
              <w:widowControl w:val="0"/>
              <w:spacing w:line="320" w:lineRule="exact"/>
              <w:ind w:left="1123"/>
              <w:rPr>
                <w:rFonts w:ascii="LM Roman 12" w:hAnsi="LM Roman 12" w:cs="LM Roman 12"/>
                <w:b/>
                <w:bCs/>
              </w:rPr>
            </w:pPr>
            <w:r>
              <w:rPr>
                <w:rFonts w:ascii="LM Roman 12" w:hAnsi="LM Roman 12" w:cs="LM Roman 12"/>
                <w:b/>
                <w:bCs/>
              </w:rPr>
              <w:t>Permission</w:t>
            </w:r>
          </w:p>
        </w:tc>
      </w:tr>
      <w:tr w:rsidR="0009603D">
        <w:tblPrEx>
          <w:tblCellMar>
            <w:top w:w="0" w:type="dxa"/>
            <w:bottom w:w="0" w:type="dxa"/>
          </w:tblCellMar>
        </w:tblPrEx>
        <w:trPr>
          <w:trHeight w:val="340"/>
        </w:trPr>
        <w:tc>
          <w:tcPr>
            <w:tcW w:w="331" w:type="dxa"/>
            <w:tcBorders>
              <w:top w:val="single" w:sz="4" w:space="0" w:color="000000"/>
              <w:bottom w:val="single" w:sz="4" w:space="0" w:color="000000"/>
              <w:right w:val="single" w:sz="4" w:space="0" w:color="000000"/>
            </w:tcBorders>
          </w:tcPr>
          <w:p w:rsidR="0009603D" w:rsidRDefault="0009603D">
            <w:pPr>
              <w:widowControl w:val="0"/>
              <w:spacing w:before="3" w:line="317" w:lineRule="exact"/>
              <w:ind w:right="78"/>
              <w:jc w:val="right"/>
              <w:rPr>
                <w:rFonts w:ascii="LM Roman 12" w:hAnsi="LM Roman 12" w:cs="LM Roman 12"/>
              </w:rPr>
            </w:pPr>
            <w:r>
              <w:rPr>
                <w:rFonts w:ascii="LM Roman 12" w:hAnsi="LM Roman 12" w:cs="LM Roman 12"/>
              </w:rPr>
              <w:t>u</w:t>
            </w:r>
          </w:p>
        </w:tc>
        <w:tc>
          <w:tcPr>
            <w:tcW w:w="1171"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before="3" w:line="317" w:lineRule="exact"/>
              <w:ind w:left="110"/>
              <w:rPr>
                <w:rFonts w:ascii="LM Roman 12" w:hAnsi="LM Roman 12" w:cs="LM Roman 12"/>
              </w:rPr>
            </w:pPr>
            <w:r>
              <w:rPr>
                <w:rFonts w:ascii="LM Roman 12" w:hAnsi="LM Roman 12" w:cs="LM Roman 12"/>
              </w:rPr>
              <w:t>User</w:t>
            </w:r>
          </w:p>
        </w:tc>
        <w:tc>
          <w:tcPr>
            <w:tcW w:w="379"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before="3" w:line="317" w:lineRule="exact"/>
              <w:ind w:left="110"/>
              <w:rPr>
                <w:rFonts w:ascii="LM Roman 12" w:hAnsi="LM Roman 12" w:cs="LM Roman 12"/>
              </w:rPr>
            </w:pPr>
            <w:r>
              <w:rPr>
                <w:rFonts w:ascii="LM Roman 12" w:hAnsi="LM Roman 12" w:cs="LM Roman 12"/>
              </w:rPr>
              <w:t>+</w:t>
            </w:r>
          </w:p>
        </w:tc>
        <w:tc>
          <w:tcPr>
            <w:tcW w:w="2664"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before="3" w:line="317" w:lineRule="exact"/>
              <w:ind w:left="110"/>
              <w:rPr>
                <w:rFonts w:ascii="LM Roman 12" w:hAnsi="LM Roman 12" w:cs="LM Roman 12"/>
              </w:rPr>
            </w:pPr>
            <w:r>
              <w:rPr>
                <w:rFonts w:ascii="LM Roman 12" w:hAnsi="LM Roman 12" w:cs="LM Roman 12"/>
              </w:rPr>
              <w:t>Assigns permission</w:t>
            </w:r>
          </w:p>
        </w:tc>
        <w:tc>
          <w:tcPr>
            <w:tcW w:w="422"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before="3" w:line="317" w:lineRule="exact"/>
              <w:ind w:right="106"/>
              <w:jc w:val="center"/>
              <w:rPr>
                <w:rFonts w:ascii="LM Roman 12" w:hAnsi="LM Roman 12" w:cs="LM Roman 12"/>
              </w:rPr>
            </w:pPr>
            <w:r>
              <w:rPr>
                <w:rFonts w:ascii="LM Roman 12" w:hAnsi="LM Roman 12" w:cs="LM Roman 12"/>
              </w:rPr>
              <w:t>r</w:t>
            </w:r>
          </w:p>
        </w:tc>
        <w:tc>
          <w:tcPr>
            <w:tcW w:w="3120" w:type="dxa"/>
            <w:tcBorders>
              <w:top w:val="single" w:sz="4" w:space="0" w:color="000000"/>
              <w:left w:val="single" w:sz="4" w:space="0" w:color="000000"/>
              <w:bottom w:val="single" w:sz="4" w:space="0" w:color="000000"/>
            </w:tcBorders>
          </w:tcPr>
          <w:p w:rsidR="0009603D" w:rsidRDefault="0009603D">
            <w:pPr>
              <w:widowControl w:val="0"/>
              <w:spacing w:before="3" w:line="317" w:lineRule="exact"/>
              <w:ind w:left="111"/>
              <w:rPr>
                <w:rFonts w:ascii="LM Roman 12" w:hAnsi="LM Roman 12" w:cs="LM Roman 12"/>
              </w:rPr>
            </w:pPr>
            <w:r>
              <w:rPr>
                <w:rFonts w:ascii="LM Roman 12" w:hAnsi="LM Roman 12" w:cs="LM Roman 12"/>
              </w:rPr>
              <w:t>Read permission</w:t>
            </w:r>
          </w:p>
        </w:tc>
      </w:tr>
      <w:tr w:rsidR="0009603D">
        <w:tblPrEx>
          <w:tblCellMar>
            <w:top w:w="0" w:type="dxa"/>
            <w:bottom w:w="0" w:type="dxa"/>
          </w:tblCellMar>
        </w:tblPrEx>
        <w:trPr>
          <w:trHeight w:val="335"/>
        </w:trPr>
        <w:tc>
          <w:tcPr>
            <w:tcW w:w="331" w:type="dxa"/>
            <w:tcBorders>
              <w:top w:val="single" w:sz="4" w:space="0" w:color="000000"/>
              <w:bottom w:val="single" w:sz="4" w:space="0" w:color="000000"/>
              <w:right w:val="single" w:sz="4" w:space="0" w:color="000000"/>
            </w:tcBorders>
          </w:tcPr>
          <w:p w:rsidR="0009603D" w:rsidRDefault="0009603D">
            <w:pPr>
              <w:widowControl w:val="0"/>
              <w:spacing w:line="316" w:lineRule="exact"/>
              <w:ind w:right="91"/>
              <w:jc w:val="right"/>
              <w:rPr>
                <w:rFonts w:ascii="LM Roman 12" w:hAnsi="LM Roman 12" w:cs="LM Roman 12"/>
              </w:rPr>
            </w:pPr>
            <w:r>
              <w:rPr>
                <w:rFonts w:ascii="LM Roman 12" w:hAnsi="LM Roman 12" w:cs="LM Roman 12"/>
              </w:rPr>
              <w:t>g</w:t>
            </w:r>
          </w:p>
        </w:tc>
        <w:tc>
          <w:tcPr>
            <w:tcW w:w="1171"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Group</w:t>
            </w:r>
          </w:p>
        </w:tc>
        <w:tc>
          <w:tcPr>
            <w:tcW w:w="379"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w:t>
            </w:r>
          </w:p>
        </w:tc>
        <w:tc>
          <w:tcPr>
            <w:tcW w:w="2664"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Removes permission</w:t>
            </w:r>
          </w:p>
        </w:tc>
        <w:tc>
          <w:tcPr>
            <w:tcW w:w="422"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16" w:lineRule="exact"/>
              <w:ind w:right="28"/>
              <w:jc w:val="center"/>
              <w:rPr>
                <w:rFonts w:ascii="LM Roman 12" w:hAnsi="LM Roman 12" w:cs="LM Roman 12"/>
              </w:rPr>
            </w:pPr>
            <w:r>
              <w:rPr>
                <w:rFonts w:ascii="LM Roman 12" w:hAnsi="LM Roman 12" w:cs="LM Roman 12"/>
              </w:rPr>
              <w:t>w</w:t>
            </w:r>
          </w:p>
        </w:tc>
        <w:tc>
          <w:tcPr>
            <w:tcW w:w="3120" w:type="dxa"/>
            <w:tcBorders>
              <w:top w:val="single" w:sz="4" w:space="0" w:color="000000"/>
              <w:left w:val="single" w:sz="4" w:space="0" w:color="000000"/>
              <w:bottom w:val="single" w:sz="4" w:space="0" w:color="000000"/>
            </w:tcBorders>
          </w:tcPr>
          <w:p w:rsidR="0009603D" w:rsidRDefault="0009603D">
            <w:pPr>
              <w:widowControl w:val="0"/>
              <w:spacing w:line="316" w:lineRule="exact"/>
              <w:ind w:left="111"/>
              <w:rPr>
                <w:rFonts w:ascii="LM Roman 12" w:hAnsi="LM Roman 12" w:cs="LM Roman 12"/>
              </w:rPr>
            </w:pPr>
            <w:r>
              <w:rPr>
                <w:rFonts w:ascii="LM Roman 12" w:hAnsi="LM Roman 12" w:cs="LM Roman 12"/>
              </w:rPr>
              <w:t>Write permission</w:t>
            </w:r>
          </w:p>
        </w:tc>
      </w:tr>
      <w:tr w:rsidR="0009603D">
        <w:tblPrEx>
          <w:tblCellMar>
            <w:top w:w="0" w:type="dxa"/>
            <w:bottom w:w="0" w:type="dxa"/>
          </w:tblCellMar>
        </w:tblPrEx>
        <w:trPr>
          <w:trHeight w:val="340"/>
        </w:trPr>
        <w:tc>
          <w:tcPr>
            <w:tcW w:w="331" w:type="dxa"/>
            <w:tcBorders>
              <w:top w:val="single" w:sz="4" w:space="0" w:color="000000"/>
              <w:bottom w:val="single" w:sz="4" w:space="0" w:color="000000"/>
              <w:right w:val="single" w:sz="4" w:space="0" w:color="000000"/>
            </w:tcBorders>
          </w:tcPr>
          <w:p w:rsidR="0009603D" w:rsidRDefault="0009603D">
            <w:pPr>
              <w:widowControl w:val="0"/>
              <w:spacing w:line="320" w:lineRule="exact"/>
              <w:ind w:right="91"/>
              <w:jc w:val="right"/>
              <w:rPr>
                <w:rFonts w:ascii="LM Roman 12" w:hAnsi="LM Roman 12" w:cs="LM Roman 12"/>
              </w:rPr>
            </w:pPr>
            <w:r>
              <w:rPr>
                <w:rFonts w:ascii="LM Roman 12" w:hAnsi="LM Roman 12" w:cs="LM Roman 12"/>
              </w:rPr>
              <w:t>o</w:t>
            </w:r>
          </w:p>
        </w:tc>
        <w:tc>
          <w:tcPr>
            <w:tcW w:w="1171"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Others</w:t>
            </w:r>
          </w:p>
        </w:tc>
        <w:tc>
          <w:tcPr>
            <w:tcW w:w="379"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w:t>
            </w:r>
          </w:p>
        </w:tc>
        <w:tc>
          <w:tcPr>
            <w:tcW w:w="2664"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Assigns absolute</w:t>
            </w:r>
          </w:p>
        </w:tc>
        <w:tc>
          <w:tcPr>
            <w:tcW w:w="422"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20" w:lineRule="exact"/>
              <w:ind w:right="73"/>
              <w:jc w:val="center"/>
              <w:rPr>
                <w:rFonts w:ascii="LM Roman 12" w:hAnsi="LM Roman 12" w:cs="LM Roman 12"/>
              </w:rPr>
            </w:pPr>
            <w:r>
              <w:rPr>
                <w:rFonts w:ascii="LM Roman 12" w:hAnsi="LM Roman 12" w:cs="LM Roman 12"/>
              </w:rPr>
              <w:t>x</w:t>
            </w:r>
          </w:p>
        </w:tc>
        <w:tc>
          <w:tcPr>
            <w:tcW w:w="3120" w:type="dxa"/>
            <w:tcBorders>
              <w:top w:val="single" w:sz="4" w:space="0" w:color="000000"/>
              <w:left w:val="single" w:sz="4" w:space="0" w:color="000000"/>
              <w:bottom w:val="single" w:sz="4" w:space="0" w:color="000000"/>
            </w:tcBorders>
          </w:tcPr>
          <w:p w:rsidR="0009603D" w:rsidRDefault="0009603D">
            <w:pPr>
              <w:widowControl w:val="0"/>
              <w:spacing w:line="320" w:lineRule="exact"/>
              <w:ind w:left="111"/>
              <w:rPr>
                <w:rFonts w:ascii="LM Roman 12" w:hAnsi="LM Roman 12" w:cs="LM Roman 12"/>
              </w:rPr>
            </w:pPr>
            <w:r>
              <w:rPr>
                <w:rFonts w:ascii="LM Roman 12" w:hAnsi="LM Roman 12" w:cs="LM Roman 12"/>
              </w:rPr>
              <w:t>Execute permission</w:t>
            </w:r>
          </w:p>
        </w:tc>
      </w:tr>
    </w:tbl>
    <w:p w:rsidR="0009603D" w:rsidRDefault="0009603D" w:rsidP="0009603D">
      <w:pPr>
        <w:widowControl w:val="0"/>
        <w:spacing w:before="3"/>
        <w:rPr>
          <w:rFonts w:ascii="LM Roman 12" w:hAnsi="LM Roman 12" w:cs="LM Roman 12"/>
        </w:rPr>
      </w:pPr>
    </w:p>
    <w:tbl>
      <w:tblPr>
        <w:tblW w:w="0" w:type="auto"/>
        <w:tblInd w:w="119" w:type="dxa"/>
        <w:tblBorders>
          <w:top w:val="single" w:sz="12" w:space="0" w:color="000000"/>
          <w:left w:val="single" w:sz="12" w:space="0" w:color="000000"/>
          <w:bottom w:val="single" w:sz="12" w:space="0" w:color="000000"/>
          <w:right w:val="single" w:sz="12" w:space="0" w:color="000000"/>
        </w:tblBorders>
        <w:tblLayout w:type="fixed"/>
        <w:tblCellMar>
          <w:left w:w="10" w:type="dxa"/>
          <w:right w:w="10" w:type="dxa"/>
        </w:tblCellMar>
        <w:tblLook w:val="0000" w:firstRow="0" w:lastRow="0" w:firstColumn="0" w:lastColumn="0" w:noHBand="0" w:noVBand="0"/>
      </w:tblPr>
      <w:tblGrid>
        <w:gridCol w:w="3922"/>
        <w:gridCol w:w="696"/>
        <w:gridCol w:w="2030"/>
        <w:gridCol w:w="3418"/>
      </w:tblGrid>
      <w:tr w:rsidR="0009603D">
        <w:tblPrEx>
          <w:tblCellMar>
            <w:top w:w="0" w:type="dxa"/>
            <w:bottom w:w="0" w:type="dxa"/>
          </w:tblCellMar>
        </w:tblPrEx>
        <w:trPr>
          <w:trHeight w:val="676"/>
        </w:trPr>
        <w:tc>
          <w:tcPr>
            <w:tcW w:w="3922" w:type="dxa"/>
            <w:vMerge w:val="restart"/>
            <w:tcBorders>
              <w:top w:val="nil"/>
              <w:left w:val="nil"/>
              <w:bottom w:val="single" w:sz="12" w:space="0" w:color="000000"/>
              <w:right w:val="single" w:sz="4" w:space="0" w:color="000000"/>
            </w:tcBorders>
          </w:tcPr>
          <w:p w:rsidR="0009603D" w:rsidRDefault="0009603D">
            <w:pPr>
              <w:widowControl w:val="0"/>
              <w:rPr>
                <w:sz w:val="22"/>
                <w:szCs w:val="22"/>
              </w:rPr>
            </w:pPr>
          </w:p>
        </w:tc>
        <w:tc>
          <w:tcPr>
            <w:tcW w:w="696"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before="173"/>
              <w:ind w:left="100"/>
              <w:rPr>
                <w:rFonts w:ascii="LM Roman 12" w:hAnsi="LM Roman 12" w:cs="LM Roman 12"/>
                <w:b/>
                <w:bCs/>
              </w:rPr>
            </w:pPr>
            <w:r>
              <w:rPr>
                <w:rFonts w:ascii="LM Roman 12" w:hAnsi="LM Roman 12" w:cs="LM Roman 12"/>
                <w:b/>
                <w:bCs/>
              </w:rPr>
              <w:t>#</w:t>
            </w:r>
          </w:p>
        </w:tc>
        <w:tc>
          <w:tcPr>
            <w:tcW w:w="2030" w:type="dxa"/>
            <w:tcBorders>
              <w:top w:val="single" w:sz="4" w:space="0" w:color="000000"/>
              <w:left w:val="single" w:sz="4" w:space="0" w:color="000000"/>
              <w:bottom w:val="single" w:sz="4" w:space="0" w:color="000000"/>
              <w:right w:val="single" w:sz="4" w:space="0" w:color="000000"/>
            </w:tcBorders>
          </w:tcPr>
          <w:p w:rsidR="0009603D" w:rsidRDefault="0009603D">
            <w:pPr>
              <w:widowControl w:val="0"/>
              <w:ind w:left="100"/>
              <w:rPr>
                <w:rFonts w:ascii="LM Roman 12" w:hAnsi="LM Roman 12" w:cs="LM Roman 12"/>
                <w:b/>
                <w:bCs/>
              </w:rPr>
            </w:pPr>
            <w:r>
              <w:rPr>
                <w:rFonts w:ascii="LM Roman 12" w:hAnsi="LM Roman 12" w:cs="LM Roman 12"/>
                <w:b/>
                <w:bCs/>
              </w:rPr>
              <w:t>File</w:t>
            </w:r>
          </w:p>
          <w:p w:rsidR="0009603D" w:rsidRDefault="0009603D">
            <w:pPr>
              <w:widowControl w:val="0"/>
              <w:spacing w:before="4" w:line="310" w:lineRule="exact"/>
              <w:ind w:left="100"/>
              <w:rPr>
                <w:rFonts w:ascii="LM Roman 12" w:hAnsi="LM Roman 12" w:cs="LM Roman 12"/>
                <w:b/>
                <w:bCs/>
              </w:rPr>
            </w:pPr>
            <w:r>
              <w:rPr>
                <w:rFonts w:ascii="LM Roman 12" w:hAnsi="LM Roman 12" w:cs="LM Roman 12"/>
                <w:b/>
                <w:bCs/>
              </w:rPr>
              <w:t>Permission</w:t>
            </w:r>
          </w:p>
        </w:tc>
        <w:tc>
          <w:tcPr>
            <w:tcW w:w="3418" w:type="dxa"/>
            <w:vMerge w:val="restart"/>
            <w:tcBorders>
              <w:top w:val="nil"/>
              <w:left w:val="single" w:sz="4" w:space="0" w:color="000000"/>
              <w:bottom w:val="single" w:sz="12" w:space="0" w:color="000000"/>
              <w:right w:val="nil"/>
            </w:tcBorders>
          </w:tcPr>
          <w:p w:rsidR="0009603D" w:rsidRDefault="0009603D">
            <w:pPr>
              <w:widowControl w:val="0"/>
              <w:rPr>
                <w:sz w:val="22"/>
                <w:szCs w:val="22"/>
              </w:rPr>
            </w:pPr>
          </w:p>
        </w:tc>
      </w:tr>
      <w:tr w:rsidR="0009603D">
        <w:tblPrEx>
          <w:tblCellMar>
            <w:top w:w="0" w:type="dxa"/>
            <w:bottom w:w="0" w:type="dxa"/>
          </w:tblCellMar>
        </w:tblPrEx>
        <w:trPr>
          <w:trHeight w:val="315"/>
        </w:trPr>
        <w:tc>
          <w:tcPr>
            <w:tcW w:w="3922" w:type="dxa"/>
            <w:vMerge/>
            <w:tcBorders>
              <w:top w:val="nil"/>
              <w:left w:val="nil"/>
              <w:bottom w:val="single" w:sz="12" w:space="0" w:color="000000"/>
              <w:right w:val="single" w:sz="4" w:space="0" w:color="000000"/>
            </w:tcBorders>
          </w:tcPr>
          <w:p w:rsidR="0009603D" w:rsidRDefault="0009603D">
            <w:pPr>
              <w:widowControl w:val="0"/>
              <w:rPr>
                <w:rFonts w:ascii="LM Roman 12" w:hAnsi="LM Roman 12" w:cs="LM Roman 12"/>
                <w:sz w:val="2"/>
                <w:szCs w:val="2"/>
              </w:rPr>
            </w:pPr>
          </w:p>
        </w:tc>
        <w:tc>
          <w:tcPr>
            <w:tcW w:w="696"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296" w:lineRule="exact"/>
              <w:ind w:left="100"/>
              <w:rPr>
                <w:rFonts w:ascii="LM Roman 12" w:hAnsi="LM Roman 12" w:cs="LM Roman 12"/>
              </w:rPr>
            </w:pPr>
            <w:r>
              <w:rPr>
                <w:rFonts w:ascii="LM Roman 12" w:hAnsi="LM Roman 12" w:cs="LM Roman 12"/>
              </w:rPr>
              <w:t>0</w:t>
            </w:r>
          </w:p>
        </w:tc>
        <w:tc>
          <w:tcPr>
            <w:tcW w:w="2030"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296" w:lineRule="exact"/>
              <w:ind w:left="100"/>
              <w:rPr>
                <w:rFonts w:ascii="LM Roman 12" w:hAnsi="LM Roman 12" w:cs="LM Roman 12"/>
              </w:rPr>
            </w:pPr>
            <w:r>
              <w:rPr>
                <w:rFonts w:ascii="LM Roman 12" w:hAnsi="LM Roman 12" w:cs="LM Roman 12"/>
              </w:rPr>
              <w:t>none</w:t>
            </w:r>
          </w:p>
        </w:tc>
        <w:tc>
          <w:tcPr>
            <w:tcW w:w="3418" w:type="dxa"/>
            <w:vMerge/>
            <w:tcBorders>
              <w:top w:val="nil"/>
              <w:left w:val="single" w:sz="4" w:space="0" w:color="000000"/>
              <w:bottom w:val="single" w:sz="12" w:space="0" w:color="000000"/>
              <w:right w:val="nil"/>
            </w:tcBorders>
          </w:tcPr>
          <w:p w:rsidR="0009603D" w:rsidRDefault="0009603D">
            <w:pPr>
              <w:widowControl w:val="0"/>
              <w:rPr>
                <w:rFonts w:ascii="LM Roman 12" w:hAnsi="LM Roman 12" w:cs="LM Roman 12"/>
                <w:sz w:val="2"/>
                <w:szCs w:val="2"/>
              </w:rPr>
            </w:pPr>
          </w:p>
        </w:tc>
      </w:tr>
      <w:tr w:rsidR="0009603D">
        <w:tblPrEx>
          <w:tblCellMar>
            <w:top w:w="0" w:type="dxa"/>
            <w:bottom w:w="0" w:type="dxa"/>
          </w:tblCellMar>
        </w:tblPrEx>
        <w:trPr>
          <w:trHeight w:val="320"/>
        </w:trPr>
        <w:tc>
          <w:tcPr>
            <w:tcW w:w="3922" w:type="dxa"/>
            <w:vMerge/>
            <w:tcBorders>
              <w:top w:val="nil"/>
              <w:left w:val="nil"/>
              <w:bottom w:val="single" w:sz="12" w:space="0" w:color="000000"/>
              <w:right w:val="single" w:sz="4" w:space="0" w:color="000000"/>
            </w:tcBorders>
          </w:tcPr>
          <w:p w:rsidR="0009603D" w:rsidRDefault="0009603D">
            <w:pPr>
              <w:widowControl w:val="0"/>
              <w:rPr>
                <w:rFonts w:ascii="LM Roman 12" w:hAnsi="LM Roman 12" w:cs="LM Roman 12"/>
                <w:sz w:val="2"/>
                <w:szCs w:val="2"/>
              </w:rPr>
            </w:pPr>
          </w:p>
        </w:tc>
        <w:tc>
          <w:tcPr>
            <w:tcW w:w="696"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00" w:lineRule="exact"/>
              <w:ind w:left="100"/>
              <w:rPr>
                <w:rFonts w:ascii="LM Roman 12" w:hAnsi="LM Roman 12" w:cs="LM Roman 12"/>
              </w:rPr>
            </w:pPr>
            <w:r>
              <w:rPr>
                <w:rFonts w:ascii="LM Roman 12" w:hAnsi="LM Roman 12" w:cs="LM Roman 12"/>
              </w:rPr>
              <w:t>1</w:t>
            </w:r>
          </w:p>
        </w:tc>
        <w:tc>
          <w:tcPr>
            <w:tcW w:w="2030"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00" w:lineRule="exact"/>
              <w:ind w:left="100"/>
              <w:rPr>
                <w:rFonts w:ascii="LM Roman 12" w:hAnsi="LM Roman 12" w:cs="LM Roman 12"/>
              </w:rPr>
            </w:pPr>
            <w:r>
              <w:rPr>
                <w:rFonts w:ascii="LM Roman 12" w:hAnsi="LM Roman 12" w:cs="LM Roman 12"/>
              </w:rPr>
              <w:t>execute only</w:t>
            </w:r>
          </w:p>
        </w:tc>
        <w:tc>
          <w:tcPr>
            <w:tcW w:w="3418" w:type="dxa"/>
            <w:vMerge/>
            <w:tcBorders>
              <w:top w:val="nil"/>
              <w:left w:val="single" w:sz="4" w:space="0" w:color="000000"/>
              <w:bottom w:val="single" w:sz="12" w:space="0" w:color="000000"/>
              <w:right w:val="nil"/>
            </w:tcBorders>
          </w:tcPr>
          <w:p w:rsidR="0009603D" w:rsidRDefault="0009603D">
            <w:pPr>
              <w:widowControl w:val="0"/>
              <w:rPr>
                <w:rFonts w:ascii="LM Roman 12" w:hAnsi="LM Roman 12" w:cs="LM Roman 12"/>
                <w:sz w:val="2"/>
                <w:szCs w:val="2"/>
              </w:rPr>
            </w:pPr>
          </w:p>
        </w:tc>
      </w:tr>
      <w:tr w:rsidR="0009603D">
        <w:tblPrEx>
          <w:tblCellMar>
            <w:top w:w="0" w:type="dxa"/>
            <w:bottom w:w="0" w:type="dxa"/>
          </w:tblCellMar>
        </w:tblPrEx>
        <w:trPr>
          <w:trHeight w:val="315"/>
        </w:trPr>
        <w:tc>
          <w:tcPr>
            <w:tcW w:w="3922" w:type="dxa"/>
            <w:vMerge/>
            <w:tcBorders>
              <w:top w:val="nil"/>
              <w:left w:val="nil"/>
              <w:bottom w:val="single" w:sz="12" w:space="0" w:color="000000"/>
              <w:right w:val="single" w:sz="4" w:space="0" w:color="000000"/>
            </w:tcBorders>
          </w:tcPr>
          <w:p w:rsidR="0009603D" w:rsidRDefault="0009603D">
            <w:pPr>
              <w:widowControl w:val="0"/>
              <w:rPr>
                <w:rFonts w:ascii="LM Roman 12" w:hAnsi="LM Roman 12" w:cs="LM Roman 12"/>
                <w:sz w:val="2"/>
                <w:szCs w:val="2"/>
              </w:rPr>
            </w:pPr>
          </w:p>
        </w:tc>
        <w:tc>
          <w:tcPr>
            <w:tcW w:w="696"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296" w:lineRule="exact"/>
              <w:ind w:left="100"/>
              <w:rPr>
                <w:rFonts w:ascii="LM Roman 12" w:hAnsi="LM Roman 12" w:cs="LM Roman 12"/>
              </w:rPr>
            </w:pPr>
            <w:r>
              <w:rPr>
                <w:rFonts w:ascii="LM Roman 12" w:hAnsi="LM Roman 12" w:cs="LM Roman 12"/>
              </w:rPr>
              <w:t>2</w:t>
            </w:r>
          </w:p>
        </w:tc>
        <w:tc>
          <w:tcPr>
            <w:tcW w:w="2030"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296" w:lineRule="exact"/>
              <w:ind w:left="100"/>
              <w:rPr>
                <w:rFonts w:ascii="LM Roman 12" w:hAnsi="LM Roman 12" w:cs="LM Roman 12"/>
              </w:rPr>
            </w:pPr>
            <w:r>
              <w:rPr>
                <w:rFonts w:ascii="LM Roman 12" w:hAnsi="LM Roman 12" w:cs="LM Roman 12"/>
              </w:rPr>
              <w:t>write only</w:t>
            </w:r>
          </w:p>
        </w:tc>
        <w:tc>
          <w:tcPr>
            <w:tcW w:w="3418" w:type="dxa"/>
            <w:vMerge/>
            <w:tcBorders>
              <w:top w:val="nil"/>
              <w:left w:val="single" w:sz="4" w:space="0" w:color="000000"/>
              <w:bottom w:val="single" w:sz="12" w:space="0" w:color="000000"/>
              <w:right w:val="nil"/>
            </w:tcBorders>
          </w:tcPr>
          <w:p w:rsidR="0009603D" w:rsidRDefault="0009603D">
            <w:pPr>
              <w:widowControl w:val="0"/>
              <w:rPr>
                <w:rFonts w:ascii="LM Roman 12" w:hAnsi="LM Roman 12" w:cs="LM Roman 12"/>
                <w:sz w:val="2"/>
                <w:szCs w:val="2"/>
              </w:rPr>
            </w:pPr>
          </w:p>
        </w:tc>
      </w:tr>
      <w:tr w:rsidR="0009603D">
        <w:tblPrEx>
          <w:tblCellMar>
            <w:top w:w="0" w:type="dxa"/>
            <w:bottom w:w="0" w:type="dxa"/>
          </w:tblCellMar>
        </w:tblPrEx>
        <w:trPr>
          <w:trHeight w:val="656"/>
        </w:trPr>
        <w:tc>
          <w:tcPr>
            <w:tcW w:w="3922" w:type="dxa"/>
            <w:vMerge/>
            <w:tcBorders>
              <w:top w:val="nil"/>
              <w:left w:val="nil"/>
              <w:bottom w:val="single" w:sz="12" w:space="0" w:color="000000"/>
              <w:right w:val="single" w:sz="4" w:space="0" w:color="000000"/>
            </w:tcBorders>
          </w:tcPr>
          <w:p w:rsidR="0009603D" w:rsidRDefault="0009603D">
            <w:pPr>
              <w:widowControl w:val="0"/>
              <w:rPr>
                <w:rFonts w:ascii="LM Roman 12" w:hAnsi="LM Roman 12" w:cs="LM Roman 12"/>
                <w:sz w:val="2"/>
                <w:szCs w:val="2"/>
              </w:rPr>
            </w:pPr>
          </w:p>
        </w:tc>
        <w:tc>
          <w:tcPr>
            <w:tcW w:w="696"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before="156"/>
              <w:ind w:left="100"/>
              <w:rPr>
                <w:rFonts w:ascii="LM Roman 12" w:hAnsi="LM Roman 12" w:cs="LM Roman 12"/>
              </w:rPr>
            </w:pPr>
            <w:r>
              <w:rPr>
                <w:rFonts w:ascii="LM Roman 12" w:hAnsi="LM Roman 12" w:cs="LM Roman 12"/>
              </w:rPr>
              <w:t>3</w:t>
            </w:r>
          </w:p>
        </w:tc>
        <w:tc>
          <w:tcPr>
            <w:tcW w:w="2030" w:type="dxa"/>
            <w:tcBorders>
              <w:top w:val="single" w:sz="4" w:space="0" w:color="000000"/>
              <w:left w:val="single" w:sz="4" w:space="0" w:color="000000"/>
              <w:bottom w:val="single" w:sz="4" w:space="0" w:color="000000"/>
              <w:right w:val="single" w:sz="4" w:space="0" w:color="000000"/>
            </w:tcBorders>
          </w:tcPr>
          <w:p w:rsidR="0009603D" w:rsidRDefault="0009603D">
            <w:pPr>
              <w:widowControl w:val="0"/>
              <w:spacing w:line="326" w:lineRule="exact"/>
              <w:ind w:left="100"/>
              <w:rPr>
                <w:rFonts w:ascii="LM Roman 12" w:hAnsi="LM Roman 12" w:cs="LM Roman 12"/>
              </w:rPr>
            </w:pPr>
            <w:r>
              <w:rPr>
                <w:rFonts w:ascii="LM Roman 12" w:hAnsi="LM Roman 12" w:cs="LM Roman 12"/>
              </w:rPr>
              <w:t>write and</w:t>
            </w:r>
          </w:p>
          <w:p w:rsidR="0009603D" w:rsidRDefault="0009603D">
            <w:pPr>
              <w:widowControl w:val="0"/>
              <w:spacing w:before="3" w:line="307" w:lineRule="exact"/>
              <w:ind w:left="100"/>
              <w:rPr>
                <w:rFonts w:ascii="LM Roman 12" w:hAnsi="LM Roman 12" w:cs="LM Roman 12"/>
              </w:rPr>
            </w:pPr>
            <w:r>
              <w:rPr>
                <w:rFonts w:ascii="LM Roman 12" w:hAnsi="LM Roman 12" w:cs="LM Roman 12"/>
              </w:rPr>
              <w:t>execute</w:t>
            </w:r>
          </w:p>
        </w:tc>
        <w:tc>
          <w:tcPr>
            <w:tcW w:w="3418" w:type="dxa"/>
            <w:vMerge/>
            <w:tcBorders>
              <w:top w:val="nil"/>
              <w:left w:val="single" w:sz="4" w:space="0" w:color="000000"/>
              <w:bottom w:val="single" w:sz="12" w:space="0" w:color="000000"/>
              <w:right w:val="nil"/>
            </w:tcBorders>
          </w:tcPr>
          <w:p w:rsidR="0009603D" w:rsidRDefault="0009603D">
            <w:pPr>
              <w:widowControl w:val="0"/>
              <w:rPr>
                <w:rFonts w:ascii="LM Roman 12" w:hAnsi="LM Roman 12" w:cs="LM Roman 12"/>
                <w:sz w:val="2"/>
                <w:szCs w:val="2"/>
              </w:rPr>
            </w:pPr>
          </w:p>
        </w:tc>
      </w:tr>
      <w:tr w:rsidR="0009603D">
        <w:tblPrEx>
          <w:tblCellMar>
            <w:top w:w="0" w:type="dxa"/>
            <w:bottom w:w="0" w:type="dxa"/>
          </w:tblCellMar>
        </w:tblPrEx>
        <w:trPr>
          <w:trHeight w:val="346"/>
        </w:trPr>
        <w:tc>
          <w:tcPr>
            <w:tcW w:w="3922" w:type="dxa"/>
            <w:vMerge/>
            <w:tcBorders>
              <w:top w:val="nil"/>
              <w:left w:val="nil"/>
              <w:bottom w:val="single" w:sz="12" w:space="0" w:color="000000"/>
              <w:right w:val="single" w:sz="4" w:space="0" w:color="000000"/>
            </w:tcBorders>
          </w:tcPr>
          <w:p w:rsidR="0009603D" w:rsidRDefault="0009603D">
            <w:pPr>
              <w:widowControl w:val="0"/>
              <w:rPr>
                <w:rFonts w:ascii="LM Roman 12" w:hAnsi="LM Roman 12" w:cs="LM Roman 12"/>
                <w:sz w:val="2"/>
                <w:szCs w:val="2"/>
              </w:rPr>
            </w:pPr>
          </w:p>
        </w:tc>
        <w:tc>
          <w:tcPr>
            <w:tcW w:w="696" w:type="dxa"/>
            <w:tcBorders>
              <w:top w:val="single" w:sz="4" w:space="0" w:color="000000"/>
              <w:left w:val="single" w:sz="4" w:space="0" w:color="000000"/>
              <w:bottom w:val="single" w:sz="6" w:space="0" w:color="000000"/>
              <w:right w:val="single" w:sz="4" w:space="0" w:color="000000"/>
            </w:tcBorders>
          </w:tcPr>
          <w:p w:rsidR="0009603D" w:rsidRDefault="0009603D">
            <w:pPr>
              <w:widowControl w:val="0"/>
              <w:spacing w:line="326" w:lineRule="exact"/>
              <w:ind w:left="100"/>
              <w:rPr>
                <w:rFonts w:ascii="LM Roman 12" w:hAnsi="LM Roman 12" w:cs="LM Roman 12"/>
              </w:rPr>
            </w:pPr>
            <w:r>
              <w:rPr>
                <w:rFonts w:ascii="LM Roman 12" w:hAnsi="LM Roman 12" w:cs="LM Roman 12"/>
              </w:rPr>
              <w:t>4</w:t>
            </w:r>
          </w:p>
        </w:tc>
        <w:tc>
          <w:tcPr>
            <w:tcW w:w="2030" w:type="dxa"/>
            <w:tcBorders>
              <w:top w:val="single" w:sz="4" w:space="0" w:color="000000"/>
              <w:left w:val="single" w:sz="4" w:space="0" w:color="000000"/>
              <w:bottom w:val="single" w:sz="6" w:space="0" w:color="000000"/>
              <w:right w:val="single" w:sz="4" w:space="0" w:color="000000"/>
            </w:tcBorders>
          </w:tcPr>
          <w:p w:rsidR="0009603D" w:rsidRDefault="0009603D">
            <w:pPr>
              <w:widowControl w:val="0"/>
              <w:spacing w:line="326" w:lineRule="exact"/>
              <w:ind w:left="100"/>
              <w:rPr>
                <w:rFonts w:ascii="LM Roman 12" w:hAnsi="LM Roman 12" w:cs="LM Roman 12"/>
              </w:rPr>
            </w:pPr>
            <w:r>
              <w:rPr>
                <w:rFonts w:ascii="LM Roman 12" w:hAnsi="LM Roman 12" w:cs="LM Roman 12"/>
              </w:rPr>
              <w:t>read only</w:t>
            </w:r>
          </w:p>
        </w:tc>
        <w:tc>
          <w:tcPr>
            <w:tcW w:w="3418" w:type="dxa"/>
            <w:vMerge/>
            <w:tcBorders>
              <w:top w:val="nil"/>
              <w:left w:val="single" w:sz="4" w:space="0" w:color="000000"/>
              <w:bottom w:val="single" w:sz="12" w:space="0" w:color="000000"/>
              <w:right w:val="nil"/>
            </w:tcBorders>
          </w:tcPr>
          <w:p w:rsidR="0009603D" w:rsidRDefault="0009603D">
            <w:pPr>
              <w:widowControl w:val="0"/>
              <w:rPr>
                <w:rFonts w:ascii="LM Roman 12" w:hAnsi="LM Roman 12" w:cs="LM Roman 12"/>
                <w:sz w:val="2"/>
                <w:szCs w:val="2"/>
              </w:rPr>
            </w:pPr>
          </w:p>
        </w:tc>
      </w:tr>
    </w:tbl>
    <w:p w:rsidR="0009603D" w:rsidRDefault="0009603D" w:rsidP="0009603D">
      <w:pPr>
        <w:widowControl w:val="0"/>
        <w:spacing w:line="385" w:lineRule="exact"/>
        <w:rPr>
          <w:rFonts w:ascii="Carlito" w:hAnsi="Carlito" w:cs="Carlito"/>
          <w:sz w:val="32"/>
          <w:szCs w:val="32"/>
        </w:rPr>
      </w:pPr>
    </w:p>
    <w:p w:rsidR="0009603D" w:rsidRDefault="0009603D" w:rsidP="0009603D">
      <w:pPr>
        <w:widowControl w:val="0"/>
        <w:spacing w:before="1"/>
        <w:rPr>
          <w:rFonts w:ascii="LM Roman 12" w:hAnsi="LM Roman 12" w:cs="LM Roman 12"/>
          <w:sz w:val="19"/>
          <w:szCs w:val="19"/>
        </w:rPr>
      </w:pPr>
    </w:p>
    <w:tbl>
      <w:tblPr>
        <w:tblW w:w="0" w:type="auto"/>
        <w:tblInd w:w="4034"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696"/>
        <w:gridCol w:w="2030"/>
      </w:tblGrid>
      <w:tr w:rsidR="0009603D">
        <w:tblPrEx>
          <w:tblCellMar>
            <w:top w:w="0" w:type="dxa"/>
            <w:bottom w:w="0" w:type="dxa"/>
          </w:tblCellMar>
        </w:tblPrEx>
        <w:trPr>
          <w:trHeight w:val="340"/>
        </w:trPr>
        <w:tc>
          <w:tcPr>
            <w:tcW w:w="696" w:type="dxa"/>
            <w:tcBorders>
              <w:top w:val="single" w:sz="4" w:space="0" w:color="000000"/>
              <w:bottom w:val="single" w:sz="4" w:space="0" w:color="000000"/>
              <w:right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5</w:t>
            </w:r>
          </w:p>
        </w:tc>
        <w:tc>
          <w:tcPr>
            <w:tcW w:w="2030"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read and execute</w:t>
            </w:r>
          </w:p>
        </w:tc>
      </w:tr>
      <w:tr w:rsidR="0009603D">
        <w:tblPrEx>
          <w:tblCellMar>
            <w:top w:w="0" w:type="dxa"/>
            <w:bottom w:w="0" w:type="dxa"/>
          </w:tblCellMar>
        </w:tblPrEx>
        <w:trPr>
          <w:trHeight w:val="335"/>
        </w:trPr>
        <w:tc>
          <w:tcPr>
            <w:tcW w:w="696" w:type="dxa"/>
            <w:tcBorders>
              <w:top w:val="single" w:sz="4" w:space="0" w:color="000000"/>
              <w:bottom w:val="single" w:sz="4" w:space="0" w:color="000000"/>
              <w:right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6</w:t>
            </w:r>
          </w:p>
        </w:tc>
        <w:tc>
          <w:tcPr>
            <w:tcW w:w="2030"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read and write</w:t>
            </w:r>
          </w:p>
        </w:tc>
      </w:tr>
      <w:tr w:rsidR="0009603D">
        <w:tblPrEx>
          <w:tblCellMar>
            <w:top w:w="0" w:type="dxa"/>
            <w:bottom w:w="0" w:type="dxa"/>
          </w:tblCellMar>
        </w:tblPrEx>
        <w:trPr>
          <w:trHeight w:val="676"/>
        </w:trPr>
        <w:tc>
          <w:tcPr>
            <w:tcW w:w="696" w:type="dxa"/>
            <w:tcBorders>
              <w:top w:val="single" w:sz="4" w:space="0" w:color="000000"/>
              <w:bottom w:val="single" w:sz="4" w:space="0" w:color="000000"/>
              <w:right w:val="single" w:sz="4" w:space="0" w:color="000000"/>
            </w:tcBorders>
          </w:tcPr>
          <w:p w:rsidR="0009603D" w:rsidRDefault="0009603D">
            <w:pPr>
              <w:widowControl w:val="0"/>
              <w:spacing w:before="166"/>
              <w:ind w:left="105"/>
              <w:rPr>
                <w:rFonts w:ascii="LM Roman 12" w:hAnsi="LM Roman 12" w:cs="LM Roman 12"/>
              </w:rPr>
            </w:pPr>
            <w:r>
              <w:rPr>
                <w:rFonts w:ascii="LM Roman 12" w:hAnsi="LM Roman 12" w:cs="LM Roman 12"/>
              </w:rPr>
              <w:t>7</w:t>
            </w:r>
          </w:p>
        </w:tc>
        <w:tc>
          <w:tcPr>
            <w:tcW w:w="2030" w:type="dxa"/>
            <w:tcBorders>
              <w:top w:val="single" w:sz="4" w:space="0" w:color="000000"/>
              <w:left w:val="single" w:sz="4" w:space="0" w:color="000000"/>
              <w:bottom w:val="single" w:sz="4" w:space="0" w:color="000000"/>
            </w:tcBorders>
          </w:tcPr>
          <w:p w:rsidR="0009603D" w:rsidRDefault="0009603D">
            <w:pPr>
              <w:widowControl w:val="0"/>
              <w:spacing w:line="335" w:lineRule="exact"/>
              <w:ind w:left="105"/>
              <w:rPr>
                <w:rFonts w:ascii="LM Roman 12" w:hAnsi="LM Roman 12" w:cs="LM Roman 12"/>
              </w:rPr>
            </w:pPr>
            <w:r>
              <w:rPr>
                <w:rFonts w:ascii="LM Roman 12" w:hAnsi="LM Roman 12" w:cs="LM Roman 12"/>
              </w:rPr>
              <w:t>set all</w:t>
            </w:r>
          </w:p>
          <w:p w:rsidR="0009603D" w:rsidRDefault="0009603D">
            <w:pPr>
              <w:widowControl w:val="0"/>
              <w:spacing w:line="321" w:lineRule="exact"/>
              <w:ind w:left="105"/>
              <w:rPr>
                <w:rFonts w:ascii="LM Roman 12" w:hAnsi="LM Roman 12" w:cs="LM Roman 12"/>
              </w:rPr>
            </w:pPr>
            <w:r>
              <w:rPr>
                <w:rFonts w:ascii="LM Roman 12" w:hAnsi="LM Roman 12" w:cs="LM Roman 12"/>
              </w:rPr>
              <w:t>permissions</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t>XXXIX.</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85"/>
        <w:rPr>
          <w:rFonts w:ascii="LM Roman 12" w:hAnsi="LM Roman 12" w:cs="LM Roman 12"/>
          <w:sz w:val="20"/>
          <w:szCs w:val="20"/>
        </w:rPr>
      </w:pPr>
      <w:r>
        <w:rPr>
          <w:rFonts w:ascii="Calibri" w:hAnsi="Calibri" w:cs="Calibri"/>
          <w:noProof/>
          <w:sz w:val="22"/>
          <w:szCs w:val="22"/>
        </w:rPr>
        <w:drawing>
          <wp:inline distT="0" distB="0" distL="0" distR="0">
            <wp:extent cx="5308600" cy="1549400"/>
            <wp:effectExtent l="0" t="0" r="6350" b="0"/>
            <wp:docPr id="483" name="Picture 4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8600" cy="1549400"/>
                    </a:xfrm>
                    <a:prstGeom prst="rect">
                      <a:avLst/>
                    </a:prstGeom>
                    <a:noFill/>
                    <a:ln>
                      <a:noFill/>
                    </a:ln>
                  </pic:spPr>
                </pic:pic>
              </a:graphicData>
            </a:graphic>
          </wp:inline>
        </w:drawing>
      </w:r>
    </w:p>
    <w:p w:rsidR="0009603D" w:rsidRDefault="0009603D" w:rsidP="0009603D">
      <w:pPr>
        <w:widowControl w:val="0"/>
        <w:spacing w:before="6"/>
        <w:rPr>
          <w:rFonts w:ascii="LM Roman 12" w:hAnsi="LM Roman 12" w:cs="LM Roman 12"/>
          <w:b/>
          <w:bCs/>
          <w:sz w:val="32"/>
          <w:szCs w:val="32"/>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29)</w:t>
      </w:r>
      <w:r>
        <w:rPr>
          <w:rFonts w:ascii="LM Roman 12" w:hAnsi="LM Roman 12" w:cs="LM Roman 12"/>
          <w:b/>
          <w:bCs/>
          <w:sz w:val="32"/>
          <w:szCs w:val="32"/>
        </w:rPr>
        <w:tab/>
        <w:t xml:space="preserve">chown </w:t>
      </w:r>
      <w:r>
        <w:rPr>
          <w:rFonts w:ascii="LM Roman 12" w:hAnsi="LM Roman 12" w:cs="LM Roman 12"/>
        </w:rPr>
        <w:t>:- Command for system V that changes the owner of a</w:t>
      </w:r>
      <w:r>
        <w:rPr>
          <w:rFonts w:ascii="LM Roman 12" w:hAnsi="LM Roman 12" w:cs="LM Roman 12"/>
          <w:spacing w:val="-20"/>
        </w:rPr>
        <w:t xml:space="preserve"> </w:t>
      </w:r>
      <w:r>
        <w:rPr>
          <w:rFonts w:ascii="LM Roman 12" w:hAnsi="LM Roman 12" w:cs="LM Roman 12"/>
        </w:rPr>
        <w:t>file.</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chown [options] newowner filename/directoryname</w:t>
      </w:r>
    </w:p>
    <w:p w:rsidR="0009603D" w:rsidRDefault="0009603D" w:rsidP="0009603D">
      <w:pPr>
        <w:pStyle w:val="Heading1"/>
        <w:widowControl w:val="0"/>
        <w:spacing w:before="118"/>
        <w:rPr>
          <w:rFonts w:ascii="LM Roman 12" w:hAnsi="LM Roman 12" w:cs="LM Roman 12"/>
          <w:smallCaps w:val="0"/>
          <w:sz w:val="22"/>
          <w:szCs w:val="22"/>
        </w:rPr>
      </w:pPr>
      <w:r>
        <w:rPr>
          <w:smallCaps w:val="0"/>
          <w:sz w:val="20"/>
          <w:szCs w:val="20"/>
        </w:rPr>
        <w:t>XL.</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2387600"/>
            <wp:effectExtent l="0" t="0" r="0" b="0"/>
            <wp:docPr id="482" name="Picture 4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2387600"/>
                    </a:xfrm>
                    <a:prstGeom prst="rect">
                      <a:avLst/>
                    </a:prstGeom>
                    <a:noFill/>
                    <a:ln>
                      <a:noFill/>
                    </a:ln>
                  </pic:spPr>
                </pic:pic>
              </a:graphicData>
            </a:graphic>
          </wp:inline>
        </w:drawing>
      </w:r>
    </w:p>
    <w:p w:rsidR="0009603D" w:rsidRDefault="0009603D" w:rsidP="0009603D">
      <w:pPr>
        <w:widowControl w:val="0"/>
        <w:spacing w:before="3"/>
        <w:rPr>
          <w:rFonts w:ascii="LM Roman 12" w:hAnsi="LM Roman 12" w:cs="LM Roman 12"/>
          <w:b/>
          <w:bCs/>
          <w:sz w:val="32"/>
          <w:szCs w:val="32"/>
        </w:rPr>
      </w:pPr>
    </w:p>
    <w:p w:rsidR="0009603D" w:rsidRDefault="0009603D" w:rsidP="0009603D">
      <w:pPr>
        <w:widowControl w:val="0"/>
        <w:tabs>
          <w:tab w:val="left" w:pos="1130"/>
        </w:tabs>
        <w:ind w:left="1129" w:right="951" w:hanging="783"/>
        <w:rPr>
          <w:rFonts w:ascii="LM Roman 12" w:hAnsi="LM Roman 12" w:cs="LM Roman 12"/>
        </w:rPr>
      </w:pPr>
      <w:r>
        <w:rPr>
          <w:rFonts w:ascii="LM Roman 12" w:hAnsi="LM Roman 12" w:cs="LM Roman 12"/>
          <w:b/>
          <w:bCs/>
          <w:sz w:val="32"/>
          <w:szCs w:val="32"/>
        </w:rPr>
        <w:t>30)</w:t>
      </w:r>
      <w:r>
        <w:rPr>
          <w:rFonts w:ascii="LM Roman 12" w:hAnsi="LM Roman 12" w:cs="LM Roman 12"/>
          <w:b/>
          <w:bCs/>
          <w:sz w:val="32"/>
          <w:szCs w:val="32"/>
        </w:rPr>
        <w:tab/>
        <w:t xml:space="preserve">chgrp </w:t>
      </w:r>
      <w:r>
        <w:rPr>
          <w:rFonts w:ascii="LM Roman 12" w:hAnsi="LM Roman 12" w:cs="LM Roman 12"/>
        </w:rPr>
        <w:t>:- chgrp command is used to change the group of the file or directory. This is an admin command. Root user only can change the group of the file or directory.</w:t>
      </w:r>
    </w:p>
    <w:p w:rsidR="0009603D" w:rsidRDefault="0009603D" w:rsidP="0009603D">
      <w:pPr>
        <w:widowControl w:val="0"/>
        <w:spacing w:before="1"/>
        <w:ind w:left="1129"/>
        <w:rPr>
          <w:rFonts w:ascii="LM Roman 12" w:hAnsi="LM Roman 12" w:cs="LM Roman 12"/>
        </w:rPr>
      </w:pPr>
      <w:r>
        <w:rPr>
          <w:rFonts w:ascii="LM Roman 12" w:hAnsi="LM Roman 12" w:cs="LM Roman 12"/>
          <w:b/>
          <w:bCs/>
        </w:rPr>
        <w:lastRenderedPageBreak/>
        <w:t>Syntax</w:t>
      </w:r>
      <w:r>
        <w:rPr>
          <w:rFonts w:ascii="LM Roman 12" w:hAnsi="LM Roman 12" w:cs="LM Roman 12"/>
        </w:rPr>
        <w:t>: - chgrp [options] newgroup filename/directoryname</w:t>
      </w:r>
    </w:p>
    <w:p w:rsidR="0009603D" w:rsidRDefault="0009603D" w:rsidP="0009603D">
      <w:pPr>
        <w:widowControl w:val="0"/>
        <w:rPr>
          <w:rFonts w:ascii="LM Roman 12" w:hAnsi="LM Roman 12" w:cs="LM Roman 12"/>
          <w:sz w:val="22"/>
          <w:szCs w:val="22"/>
        </w:rPr>
      </w:pPr>
    </w:p>
    <w:p w:rsidR="0009603D" w:rsidRDefault="0009603D" w:rsidP="0009603D">
      <w:pPr>
        <w:widowControl w:val="0"/>
        <w:rPr>
          <w:rFonts w:ascii="LM Roman 12" w:hAnsi="LM Roman 12" w:cs="LM Roman 12"/>
          <w:sz w:val="12"/>
          <w:szCs w:val="12"/>
        </w:rPr>
      </w:pPr>
    </w:p>
    <w:p w:rsidR="0009603D" w:rsidRDefault="0009603D" w:rsidP="0009603D">
      <w:pPr>
        <w:pStyle w:val="Heading1"/>
        <w:widowControl w:val="0"/>
        <w:spacing w:before="100"/>
        <w:rPr>
          <w:rFonts w:ascii="LM Roman 12" w:hAnsi="LM Roman 12" w:cs="LM Roman 12"/>
          <w:smallCaps w:val="0"/>
          <w:sz w:val="22"/>
          <w:szCs w:val="22"/>
        </w:rPr>
      </w:pPr>
      <w:r>
        <w:rPr>
          <w:smallCaps w:val="0"/>
          <w:sz w:val="20"/>
          <w:szCs w:val="20"/>
        </w:rPr>
        <w:t>XLI.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2387600"/>
            <wp:effectExtent l="0" t="0" r="0" b="0"/>
            <wp:docPr id="481" name="Picture 4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2387600"/>
                    </a:xfrm>
                    <a:prstGeom prst="rect">
                      <a:avLst/>
                    </a:prstGeom>
                    <a:noFill/>
                    <a:ln>
                      <a:noFill/>
                    </a:ln>
                  </pic:spPr>
                </pic:pic>
              </a:graphicData>
            </a:graphic>
          </wp:inline>
        </w:drawing>
      </w:r>
    </w:p>
    <w:p w:rsidR="0009603D" w:rsidRDefault="0009603D" w:rsidP="0009603D">
      <w:pPr>
        <w:widowControl w:val="0"/>
        <w:spacing w:before="2"/>
        <w:rPr>
          <w:rFonts w:ascii="LM Roman 12" w:hAnsi="LM Roman 12" w:cs="LM Roman 12"/>
          <w:b/>
          <w:bCs/>
          <w:sz w:val="32"/>
          <w:szCs w:val="32"/>
        </w:rPr>
      </w:pPr>
      <w:r>
        <w:rPr>
          <w:rFonts w:ascii="LM Roman 12" w:hAnsi="LM Roman 12" w:cs="LM Roman 12"/>
          <w:b/>
          <w:bCs/>
          <w:sz w:val="32"/>
          <w:szCs w:val="32"/>
        </w:rPr>
        <w:t>31)</w:t>
      </w:r>
    </w:p>
    <w:p w:rsidR="0009603D" w:rsidRDefault="0009603D" w:rsidP="0009603D">
      <w:pPr>
        <w:widowControl w:val="0"/>
        <w:spacing w:before="11" w:line="228" w:lineRule="auto"/>
        <w:ind w:left="1129" w:right="1425"/>
        <w:rPr>
          <w:rFonts w:ascii="LM Roman 12" w:hAnsi="LM Roman 12" w:cs="LM Roman 12"/>
        </w:rPr>
      </w:pPr>
      <w:r>
        <w:rPr>
          <w:rFonts w:ascii="LM Roman 12" w:hAnsi="LM Roman 12" w:cs="LM Roman 12"/>
          <w:b/>
          <w:bCs/>
          <w:sz w:val="32"/>
          <w:szCs w:val="32"/>
        </w:rPr>
        <w:t xml:space="preserve">file </w:t>
      </w:r>
      <w:r>
        <w:rPr>
          <w:rFonts w:ascii="LM Roman 12" w:hAnsi="LM Roman 12" w:cs="LM Roman 12"/>
        </w:rPr>
        <w:t>:- file command tells you if the object you are looking at is a file or a directory.</w:t>
      </w:r>
    </w:p>
    <w:p w:rsidR="0009603D" w:rsidRDefault="0009603D" w:rsidP="0009603D">
      <w:pPr>
        <w:widowControl w:val="0"/>
        <w:spacing w:before="3"/>
        <w:ind w:left="1129"/>
        <w:rPr>
          <w:rFonts w:ascii="LM Roman 12" w:hAnsi="LM Roman 12" w:cs="LM Roman 12"/>
        </w:rPr>
      </w:pPr>
      <w:r>
        <w:rPr>
          <w:rFonts w:ascii="LM Roman 12" w:hAnsi="LM Roman 12" w:cs="LM Roman 12"/>
          <w:b/>
          <w:bCs/>
        </w:rPr>
        <w:t xml:space="preserve">Syntax: - </w:t>
      </w:r>
      <w:r>
        <w:rPr>
          <w:rFonts w:ascii="LM Roman 12" w:hAnsi="LM Roman 12" w:cs="LM Roman 12"/>
        </w:rPr>
        <w:t>file [options] directoryname/filename</w:t>
      </w:r>
    </w:p>
    <w:p w:rsidR="0009603D" w:rsidRDefault="0009603D" w:rsidP="0009603D">
      <w:pPr>
        <w:pStyle w:val="Heading1"/>
        <w:widowControl w:val="0"/>
        <w:spacing w:before="113"/>
        <w:rPr>
          <w:rFonts w:ascii="LM Roman 12" w:hAnsi="LM Roman 12" w:cs="LM Roman 12"/>
          <w:smallCaps w:val="0"/>
          <w:sz w:val="22"/>
          <w:szCs w:val="22"/>
        </w:rPr>
      </w:pPr>
      <w:r>
        <w:rPr>
          <w:smallCaps w:val="0"/>
          <w:sz w:val="20"/>
          <w:szCs w:val="20"/>
        </w:rPr>
        <w:t>XLII.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26"/>
        </w:numPr>
        <w:tabs>
          <w:tab w:val="clear" w:pos="0"/>
          <w:tab w:val="left" w:pos="1850"/>
        </w:tabs>
        <w:spacing w:before="1"/>
        <w:ind w:left="1849" w:right="749" w:hanging="360"/>
        <w:rPr>
          <w:rFonts w:ascii="LM Roman 12" w:hAnsi="LM Roman 12" w:cs="LM Roman 12"/>
        </w:rPr>
      </w:pPr>
      <w:r>
        <w:rPr>
          <w:rFonts w:ascii="LM Roman 12" w:hAnsi="LM Roman 12" w:cs="LM Roman 12"/>
        </w:rPr>
        <w:t>File command is used to determine the type of file, especially of an ordinary file. We can use it with one or more filenames as arguments. For example we can use file command to check the type of the os1 file that we have</w:t>
      </w:r>
      <w:r>
        <w:rPr>
          <w:rFonts w:ascii="LM Roman 12" w:hAnsi="LM Roman 12" w:cs="LM Roman 12"/>
          <w:spacing w:val="-2"/>
        </w:rPr>
        <w:t xml:space="preserve"> </w:t>
      </w:r>
      <w:r>
        <w:rPr>
          <w:rFonts w:ascii="LM Roman 12" w:hAnsi="LM Roman 12" w:cs="LM Roman 12"/>
        </w:rPr>
        <w:t>created.</w:t>
      </w:r>
    </w:p>
    <w:tbl>
      <w:tblPr>
        <w:tblW w:w="0" w:type="auto"/>
        <w:tblInd w:w="1159"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7233"/>
      </w:tblGrid>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5" w:right="179"/>
              <w:jc w:val="center"/>
              <w:rPr>
                <w:rFonts w:ascii="LM Roman 12" w:hAnsi="LM Roman 12" w:cs="LM Roman 12"/>
                <w:b/>
                <w:bCs/>
              </w:rPr>
            </w:pPr>
            <w:r>
              <w:rPr>
                <w:rFonts w:ascii="LM Roman 12" w:hAnsi="LM Roman 12" w:cs="LM Roman 12"/>
                <w:b/>
                <w:bCs/>
              </w:rPr>
              <w:t>Option</w:t>
            </w:r>
          </w:p>
        </w:tc>
        <w:tc>
          <w:tcPr>
            <w:tcW w:w="7233"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676"/>
        </w:trPr>
        <w:tc>
          <w:tcPr>
            <w:tcW w:w="1243" w:type="dxa"/>
            <w:tcBorders>
              <w:top w:val="single" w:sz="4" w:space="0" w:color="000000"/>
              <w:bottom w:val="single" w:sz="4" w:space="0" w:color="000000"/>
              <w:right w:val="single" w:sz="4" w:space="0" w:color="000000"/>
            </w:tcBorders>
          </w:tcPr>
          <w:p w:rsidR="0009603D" w:rsidRDefault="0009603D">
            <w:pPr>
              <w:widowControl w:val="0"/>
              <w:spacing w:before="171"/>
              <w:ind w:left="182" w:right="179"/>
              <w:jc w:val="center"/>
              <w:rPr>
                <w:rFonts w:ascii="LM Roman 12" w:hAnsi="LM Roman 12" w:cs="LM Roman 12"/>
              </w:rPr>
            </w:pPr>
            <w:r>
              <w:rPr>
                <w:rFonts w:ascii="LM Roman 12" w:hAnsi="LM Roman 12" w:cs="LM Roman 12"/>
              </w:rPr>
              <w:t>-i</w:t>
            </w:r>
          </w:p>
        </w:tc>
        <w:tc>
          <w:tcPr>
            <w:tcW w:w="7233"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Pr>
                <w:rFonts w:ascii="LM Roman 12" w:hAnsi="LM Roman 12" w:cs="LM Roman 12"/>
              </w:rPr>
            </w:pPr>
            <w:r>
              <w:rPr>
                <w:rFonts w:ascii="LM Roman 12" w:hAnsi="LM Roman 12" w:cs="LM Roman 12"/>
              </w:rPr>
              <w:t>To view the mime type of a file rather than the human readable</w:t>
            </w:r>
          </w:p>
          <w:p w:rsidR="0009603D" w:rsidRDefault="0009603D">
            <w:pPr>
              <w:widowControl w:val="0"/>
              <w:spacing w:before="3" w:line="317" w:lineRule="exact"/>
              <w:ind w:left="105"/>
              <w:rPr>
                <w:rFonts w:ascii="LM Roman 12" w:hAnsi="LM Roman 12" w:cs="LM Roman 12"/>
              </w:rPr>
            </w:pPr>
            <w:r>
              <w:rPr>
                <w:rFonts w:ascii="LM Roman 12" w:hAnsi="LM Roman 12" w:cs="LM Roman 12"/>
              </w:rPr>
              <w:t>Format</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t>XLIII.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1143000"/>
            <wp:effectExtent l="0" t="0" r="0" b="0"/>
            <wp:docPr id="480" name="Picture 4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1143000"/>
                    </a:xfrm>
                    <a:prstGeom prst="rect">
                      <a:avLst/>
                    </a:prstGeom>
                    <a:noFill/>
                    <a:ln>
                      <a:noFill/>
                    </a:ln>
                  </pic:spPr>
                </pic:pic>
              </a:graphicData>
            </a:graphic>
          </wp:inline>
        </w:drawing>
      </w:r>
    </w:p>
    <w:p w:rsidR="0009603D" w:rsidRDefault="0009603D" w:rsidP="0009603D">
      <w:pPr>
        <w:widowControl w:val="0"/>
        <w:spacing w:before="1"/>
        <w:rPr>
          <w:rFonts w:ascii="LM Roman 12" w:hAnsi="LM Roman 12" w:cs="LM Roman 12"/>
          <w:b/>
          <w:bCs/>
          <w:sz w:val="32"/>
          <w:szCs w:val="32"/>
        </w:rPr>
      </w:pPr>
    </w:p>
    <w:p w:rsidR="0009603D" w:rsidRDefault="0009603D" w:rsidP="008C5B9D">
      <w:pPr>
        <w:widowControl w:val="0"/>
        <w:numPr>
          <w:ilvl w:val="0"/>
          <w:numId w:val="67"/>
        </w:numPr>
        <w:tabs>
          <w:tab w:val="left" w:pos="1130"/>
        </w:tabs>
        <w:spacing w:line="228" w:lineRule="auto"/>
        <w:ind w:left="1129" w:right="639" w:hanging="783"/>
        <w:jc w:val="both"/>
        <w:rPr>
          <w:rFonts w:ascii="LM Roman 12" w:hAnsi="LM Roman 12" w:cs="LM Roman 12"/>
        </w:rPr>
      </w:pPr>
      <w:r>
        <w:rPr>
          <w:rFonts w:ascii="LM Roman 12" w:hAnsi="LM Roman 12" w:cs="LM Roman 12"/>
          <w:b/>
          <w:bCs/>
          <w:sz w:val="32"/>
          <w:szCs w:val="32"/>
        </w:rPr>
        <w:t xml:space="preserve">finger </w:t>
      </w:r>
      <w:r>
        <w:rPr>
          <w:rFonts w:ascii="LM Roman 12" w:hAnsi="LM Roman 12" w:cs="LM Roman 12"/>
        </w:rPr>
        <w:t xml:space="preserve">:- finger command displays the user's login name, real name, </w:t>
      </w:r>
      <w:r>
        <w:rPr>
          <w:rFonts w:ascii="LM Roman 12" w:hAnsi="LM Roman 12" w:cs="LM Roman 12"/>
        </w:rPr>
        <w:lastRenderedPageBreak/>
        <w:t>terminal name and write status (as a ''*'' after the terminal name if write permission is denied), idle time, login time, office location and office phone</w:t>
      </w:r>
      <w:r>
        <w:rPr>
          <w:rFonts w:ascii="LM Roman 12" w:hAnsi="LM Roman 12" w:cs="LM Roman 12"/>
          <w:spacing w:val="-23"/>
        </w:rPr>
        <w:t xml:space="preserve"> </w:t>
      </w:r>
      <w:r>
        <w:rPr>
          <w:rFonts w:ascii="LM Roman 12" w:hAnsi="LM Roman 12" w:cs="LM Roman 12"/>
        </w:rPr>
        <w:t>number.</w:t>
      </w:r>
    </w:p>
    <w:p w:rsidR="0009603D" w:rsidRDefault="0009603D" w:rsidP="0009603D">
      <w:pPr>
        <w:widowControl w:val="0"/>
        <w:spacing w:before="4"/>
        <w:ind w:left="1129"/>
        <w:jc w:val="both"/>
        <w:rPr>
          <w:rFonts w:ascii="LM Roman 12" w:hAnsi="LM Roman 12" w:cs="LM Roman 12"/>
        </w:rPr>
      </w:pPr>
      <w:r>
        <w:rPr>
          <w:rFonts w:ascii="LM Roman 12" w:hAnsi="LM Roman 12" w:cs="LM Roman 12"/>
          <w:b/>
          <w:bCs/>
        </w:rPr>
        <w:t xml:space="preserve">Syntax: - </w:t>
      </w:r>
      <w:r>
        <w:rPr>
          <w:rFonts w:ascii="LM Roman 12" w:hAnsi="LM Roman 12" w:cs="LM Roman 12"/>
        </w:rPr>
        <w:t>finger [username]</w:t>
      </w:r>
    </w:p>
    <w:p w:rsidR="0009603D" w:rsidRDefault="0009603D" w:rsidP="0009603D">
      <w:pPr>
        <w:widowControl w:val="0"/>
        <w:jc w:val="both"/>
        <w:rPr>
          <w:rFonts w:ascii="LM Roman 12" w:hAnsi="LM Roman 12" w:cs="LM Roman 12"/>
        </w:rPr>
      </w:pPr>
    </w:p>
    <w:p w:rsidR="0009603D" w:rsidRDefault="0009603D" w:rsidP="0009603D">
      <w:pPr>
        <w:widowControl w:val="0"/>
        <w:rPr>
          <w:rFonts w:ascii="LM Roman 12" w:hAnsi="LM Roman 12" w:cs="LM Roman 12"/>
          <w:sz w:val="12"/>
          <w:szCs w:val="12"/>
        </w:rPr>
      </w:pPr>
    </w:p>
    <w:p w:rsidR="0009603D" w:rsidRDefault="0009603D" w:rsidP="0009603D">
      <w:pPr>
        <w:pStyle w:val="Heading1"/>
        <w:widowControl w:val="0"/>
        <w:spacing w:before="100"/>
        <w:rPr>
          <w:rFonts w:ascii="LM Roman 12" w:hAnsi="LM Roman 12" w:cs="LM Roman 12"/>
          <w:smallCaps w:val="0"/>
          <w:sz w:val="22"/>
          <w:szCs w:val="22"/>
        </w:rPr>
      </w:pPr>
      <w:r>
        <w:rPr>
          <w:smallCaps w:val="0"/>
          <w:sz w:val="20"/>
          <w:szCs w:val="20"/>
        </w:rPr>
        <w:t>XLIV.</w:t>
      </w:r>
      <w:r>
        <w:rPr>
          <w:smallCaps w:val="0"/>
          <w:sz w:val="20"/>
          <w:szCs w:val="20"/>
        </w:rPr>
        <w:tab/>
      </w:r>
      <w:r>
        <w:rPr>
          <w:rFonts w:ascii="LM Roman 12" w:hAnsi="LM Roman 12" w:cs="LM Roman 12"/>
          <w:smallCaps w:val="0"/>
          <w:sz w:val="22"/>
          <w:szCs w:val="22"/>
        </w:rPr>
        <w:t>Description: -</w:t>
      </w:r>
    </w:p>
    <w:tbl>
      <w:tblPr>
        <w:tblW w:w="0" w:type="auto"/>
        <w:tblInd w:w="1159"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7233"/>
      </w:tblGrid>
      <w:tr w:rsidR="0009603D">
        <w:tblPrEx>
          <w:tblCellMar>
            <w:top w:w="0" w:type="dxa"/>
            <w:bottom w:w="0" w:type="dxa"/>
          </w:tblCellMar>
        </w:tblPrEx>
        <w:trPr>
          <w:trHeight w:val="345"/>
        </w:trPr>
        <w:tc>
          <w:tcPr>
            <w:tcW w:w="1243" w:type="dxa"/>
            <w:tcBorders>
              <w:top w:val="single" w:sz="4" w:space="0" w:color="000000"/>
              <w:bottom w:val="single" w:sz="4" w:space="0" w:color="000000"/>
              <w:right w:val="single" w:sz="4" w:space="0" w:color="000000"/>
            </w:tcBorders>
          </w:tcPr>
          <w:p w:rsidR="0009603D" w:rsidRDefault="0009603D">
            <w:pPr>
              <w:widowControl w:val="0"/>
              <w:spacing w:before="5" w:line="320" w:lineRule="exact"/>
              <w:ind w:left="185" w:right="179"/>
              <w:jc w:val="center"/>
              <w:rPr>
                <w:rFonts w:ascii="LM Roman 12" w:hAnsi="LM Roman 12" w:cs="LM Roman 12"/>
                <w:b/>
                <w:bCs/>
              </w:rPr>
            </w:pPr>
            <w:r>
              <w:rPr>
                <w:rFonts w:ascii="LM Roman 12" w:hAnsi="LM Roman 12" w:cs="LM Roman 12"/>
                <w:b/>
                <w:bCs/>
              </w:rPr>
              <w:t>Option</w:t>
            </w:r>
          </w:p>
        </w:tc>
        <w:tc>
          <w:tcPr>
            <w:tcW w:w="7233" w:type="dxa"/>
            <w:tcBorders>
              <w:top w:val="single" w:sz="4" w:space="0" w:color="000000"/>
              <w:left w:val="single" w:sz="4" w:space="0" w:color="000000"/>
              <w:bottom w:val="single" w:sz="4" w:space="0" w:color="000000"/>
            </w:tcBorders>
          </w:tcPr>
          <w:p w:rsidR="0009603D" w:rsidRDefault="0009603D">
            <w:pPr>
              <w:widowControl w:val="0"/>
              <w:spacing w:before="5"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2" w:right="179"/>
              <w:jc w:val="center"/>
              <w:rPr>
                <w:rFonts w:ascii="LM Roman 12" w:hAnsi="LM Roman 12" w:cs="LM Roman 12"/>
              </w:rPr>
            </w:pPr>
            <w:r>
              <w:rPr>
                <w:rFonts w:ascii="LM Roman 12" w:hAnsi="LM Roman 12" w:cs="LM Roman 12"/>
              </w:rPr>
              <w:t>-i</w:t>
            </w:r>
          </w:p>
        </w:tc>
        <w:tc>
          <w:tcPr>
            <w:tcW w:w="7233"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Force long output format</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79" w:right="179"/>
              <w:jc w:val="center"/>
              <w:rPr>
                <w:rFonts w:ascii="LM Roman 12" w:hAnsi="LM Roman 12" w:cs="LM Roman 12"/>
              </w:rPr>
            </w:pPr>
            <w:r>
              <w:rPr>
                <w:rFonts w:ascii="LM Roman 12" w:hAnsi="LM Roman 12" w:cs="LM Roman 12"/>
              </w:rPr>
              <w:t>-m</w:t>
            </w:r>
          </w:p>
        </w:tc>
        <w:tc>
          <w:tcPr>
            <w:tcW w:w="7233"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Match arguments only on user name (not first or last name)</w:t>
            </w:r>
          </w:p>
        </w:tc>
      </w:tr>
    </w:tbl>
    <w:p w:rsidR="0009603D" w:rsidRDefault="0009603D" w:rsidP="0009603D">
      <w:pPr>
        <w:widowControl w:val="0"/>
        <w:ind w:left="1129"/>
        <w:rPr>
          <w:rFonts w:ascii="LM Roman 12" w:hAnsi="LM Roman 12" w:cs="LM Roman 12"/>
          <w:b/>
          <w:bCs/>
        </w:rPr>
      </w:pPr>
      <w:r>
        <w:rPr>
          <w:rFonts w:ascii="LM Roman 12" w:hAnsi="LM Roman 12" w:cs="LM Roman 12"/>
          <w:b/>
          <w:bCs/>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1143000"/>
            <wp:effectExtent l="0" t="0" r="0" b="0"/>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1143000"/>
                    </a:xfrm>
                    <a:prstGeom prst="rect">
                      <a:avLst/>
                    </a:prstGeom>
                    <a:noFill/>
                    <a:ln>
                      <a:noFill/>
                    </a:ln>
                  </pic:spPr>
                </pic:pic>
              </a:graphicData>
            </a:graphic>
          </wp:inline>
        </w:drawing>
      </w:r>
    </w:p>
    <w:p w:rsidR="0009603D" w:rsidRDefault="0009603D" w:rsidP="0009603D">
      <w:pPr>
        <w:widowControl w:val="0"/>
        <w:tabs>
          <w:tab w:val="left" w:pos="1130"/>
        </w:tabs>
        <w:spacing w:line="449" w:lineRule="exact"/>
        <w:ind w:left="1129" w:hanging="783"/>
        <w:rPr>
          <w:rFonts w:ascii="LM Roman 12" w:hAnsi="LM Roman 12" w:cs="LM Roman 12"/>
        </w:rPr>
      </w:pPr>
      <w:r>
        <w:rPr>
          <w:rFonts w:ascii="LM Roman 12" w:hAnsi="LM Roman 12" w:cs="LM Roman 12"/>
          <w:b/>
          <w:bCs/>
          <w:sz w:val="32"/>
          <w:szCs w:val="32"/>
        </w:rPr>
        <w:t>33)</w:t>
      </w:r>
      <w:r>
        <w:rPr>
          <w:rFonts w:ascii="LM Roman 12" w:hAnsi="LM Roman 12" w:cs="LM Roman 12"/>
          <w:b/>
          <w:bCs/>
          <w:sz w:val="32"/>
          <w:szCs w:val="32"/>
        </w:rPr>
        <w:tab/>
        <w:t xml:space="preserve">sleep </w:t>
      </w:r>
      <w:r>
        <w:rPr>
          <w:rFonts w:ascii="LM Roman 12" w:hAnsi="LM Roman 12" w:cs="LM Roman 12"/>
        </w:rPr>
        <w:t>:- Delay for a specified amount of</w:t>
      </w:r>
      <w:r>
        <w:rPr>
          <w:rFonts w:ascii="LM Roman 12" w:hAnsi="LM Roman 12" w:cs="LM Roman 12"/>
          <w:spacing w:val="-43"/>
        </w:rPr>
        <w:t xml:space="preserve"> </w:t>
      </w:r>
      <w:r>
        <w:rPr>
          <w:rFonts w:ascii="LM Roman 12" w:hAnsi="LM Roman 12" w:cs="LM Roman 12"/>
        </w:rPr>
        <w:t>time</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sleep NUMBER[SUFFIX]</w:t>
      </w:r>
    </w:p>
    <w:p w:rsidR="0009603D" w:rsidRDefault="0009603D" w:rsidP="0009603D">
      <w:pPr>
        <w:pStyle w:val="Heading1"/>
        <w:widowControl w:val="0"/>
        <w:spacing w:before="113" w:line="340" w:lineRule="exact"/>
        <w:rPr>
          <w:rFonts w:ascii="LM Roman 12" w:hAnsi="LM Roman 12" w:cs="LM Roman 12"/>
          <w:smallCaps w:val="0"/>
          <w:sz w:val="22"/>
          <w:szCs w:val="22"/>
        </w:rPr>
      </w:pPr>
      <w:r>
        <w:rPr>
          <w:smallCaps w:val="0"/>
          <w:sz w:val="20"/>
          <w:szCs w:val="20"/>
        </w:rPr>
        <w:t>XLV.</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27"/>
        </w:numPr>
        <w:tabs>
          <w:tab w:val="clear" w:pos="0"/>
          <w:tab w:val="left" w:pos="1850"/>
        </w:tabs>
        <w:spacing w:line="336" w:lineRule="exact"/>
        <w:ind w:left="1849" w:hanging="361"/>
        <w:rPr>
          <w:rFonts w:ascii="LM Roman 12" w:hAnsi="LM Roman 12" w:cs="LM Roman 12"/>
        </w:rPr>
      </w:pPr>
      <w:r>
        <w:rPr>
          <w:rFonts w:ascii="LM Roman 12" w:hAnsi="LM Roman 12" w:cs="LM Roman 12"/>
        </w:rPr>
        <w:t>The sleep command pauses for an amount of time defined by</w:t>
      </w:r>
      <w:r>
        <w:rPr>
          <w:rFonts w:ascii="LM Roman 12" w:hAnsi="LM Roman 12" w:cs="LM Roman 12"/>
          <w:spacing w:val="-22"/>
        </w:rPr>
        <w:t xml:space="preserve"> </w:t>
      </w:r>
      <w:r>
        <w:rPr>
          <w:rFonts w:ascii="LM Roman 12" w:hAnsi="LM Roman 12" w:cs="LM Roman 12"/>
        </w:rPr>
        <w:t>NUMBER.</w:t>
      </w:r>
    </w:p>
    <w:p w:rsidR="0009603D" w:rsidRDefault="0009603D" w:rsidP="008C5B9D">
      <w:pPr>
        <w:widowControl w:val="0"/>
        <w:numPr>
          <w:ilvl w:val="1"/>
          <w:numId w:val="27"/>
        </w:numPr>
        <w:tabs>
          <w:tab w:val="clear" w:pos="0"/>
          <w:tab w:val="left" w:pos="1850"/>
        </w:tabs>
        <w:spacing w:before="4"/>
        <w:ind w:left="1849" w:right="644" w:hanging="360"/>
        <w:rPr>
          <w:rFonts w:ascii="LM Roman 12" w:hAnsi="LM Roman 12" w:cs="LM Roman 12"/>
        </w:rPr>
      </w:pPr>
      <w:r>
        <w:rPr>
          <w:rFonts w:ascii="LM Roman 12" w:hAnsi="LM Roman 12" w:cs="LM Roman 12"/>
        </w:rPr>
        <w:t>SUFFIX</w:t>
      </w:r>
      <w:r>
        <w:rPr>
          <w:rFonts w:ascii="LM Roman 12" w:hAnsi="LM Roman 12" w:cs="LM Roman 12"/>
          <w:spacing w:val="-11"/>
        </w:rPr>
        <w:t xml:space="preserve"> </w:t>
      </w:r>
      <w:r>
        <w:rPr>
          <w:rFonts w:ascii="LM Roman 12" w:hAnsi="LM Roman 12" w:cs="LM Roman 12"/>
        </w:rPr>
        <w:t>may</w:t>
      </w:r>
      <w:r>
        <w:rPr>
          <w:rFonts w:ascii="LM Roman 12" w:hAnsi="LM Roman 12" w:cs="LM Roman 12"/>
          <w:spacing w:val="-11"/>
        </w:rPr>
        <w:t xml:space="preserve"> </w:t>
      </w:r>
      <w:r>
        <w:rPr>
          <w:rFonts w:ascii="LM Roman 12" w:hAnsi="LM Roman 12" w:cs="LM Roman 12"/>
        </w:rPr>
        <w:t>be</w:t>
      </w:r>
      <w:r>
        <w:rPr>
          <w:rFonts w:ascii="LM Roman 12" w:hAnsi="LM Roman 12" w:cs="LM Roman 12"/>
          <w:spacing w:val="-10"/>
        </w:rPr>
        <w:t xml:space="preserve"> </w:t>
      </w:r>
      <w:r>
        <w:rPr>
          <w:rFonts w:ascii="LM Roman 12" w:hAnsi="LM Roman 12" w:cs="LM Roman 12"/>
        </w:rPr>
        <w:t>"s"</w:t>
      </w:r>
      <w:r>
        <w:rPr>
          <w:rFonts w:ascii="LM Roman 12" w:hAnsi="LM Roman 12" w:cs="LM Roman 12"/>
          <w:spacing w:val="-12"/>
        </w:rPr>
        <w:t xml:space="preserve"> </w:t>
      </w:r>
      <w:r>
        <w:rPr>
          <w:rFonts w:ascii="LM Roman 12" w:hAnsi="LM Roman 12" w:cs="LM Roman 12"/>
        </w:rPr>
        <w:t>for</w:t>
      </w:r>
      <w:r>
        <w:rPr>
          <w:rFonts w:ascii="LM Roman 12" w:hAnsi="LM Roman 12" w:cs="LM Roman 12"/>
          <w:spacing w:val="-12"/>
        </w:rPr>
        <w:t xml:space="preserve"> </w:t>
      </w:r>
      <w:r>
        <w:rPr>
          <w:rFonts w:ascii="LM Roman 12" w:hAnsi="LM Roman 12" w:cs="LM Roman 12"/>
        </w:rPr>
        <w:t>seconds</w:t>
      </w:r>
      <w:r>
        <w:rPr>
          <w:rFonts w:ascii="LM Roman 12" w:hAnsi="LM Roman 12" w:cs="LM Roman 12"/>
          <w:spacing w:val="-13"/>
        </w:rPr>
        <w:t xml:space="preserve"> </w:t>
      </w:r>
      <w:r>
        <w:rPr>
          <w:rFonts w:ascii="LM Roman 12" w:hAnsi="LM Roman 12" w:cs="LM Roman 12"/>
        </w:rPr>
        <w:t>(the</w:t>
      </w:r>
      <w:r>
        <w:rPr>
          <w:rFonts w:ascii="LM Roman 12" w:hAnsi="LM Roman 12" w:cs="LM Roman 12"/>
          <w:spacing w:val="-11"/>
        </w:rPr>
        <w:t xml:space="preserve"> </w:t>
      </w:r>
      <w:r>
        <w:rPr>
          <w:rFonts w:ascii="LM Roman 12" w:hAnsi="LM Roman 12" w:cs="LM Roman 12"/>
        </w:rPr>
        <w:t>default),</w:t>
      </w:r>
      <w:r>
        <w:rPr>
          <w:rFonts w:ascii="LM Roman 12" w:hAnsi="LM Roman 12" w:cs="LM Roman 12"/>
          <w:spacing w:val="-10"/>
        </w:rPr>
        <w:t xml:space="preserve"> </w:t>
      </w:r>
      <w:r>
        <w:rPr>
          <w:rFonts w:ascii="LM Roman 12" w:hAnsi="LM Roman 12" w:cs="LM Roman 12"/>
        </w:rPr>
        <w:t>"m"</w:t>
      </w:r>
      <w:r>
        <w:rPr>
          <w:rFonts w:ascii="LM Roman 12" w:hAnsi="LM Roman 12" w:cs="LM Roman 12"/>
          <w:spacing w:val="-11"/>
        </w:rPr>
        <w:t xml:space="preserve"> </w:t>
      </w:r>
      <w:r>
        <w:rPr>
          <w:rFonts w:ascii="LM Roman 12" w:hAnsi="LM Roman 12" w:cs="LM Roman 12"/>
        </w:rPr>
        <w:t>for</w:t>
      </w:r>
      <w:r>
        <w:rPr>
          <w:rFonts w:ascii="LM Roman 12" w:hAnsi="LM Roman 12" w:cs="LM Roman 12"/>
          <w:spacing w:val="-12"/>
        </w:rPr>
        <w:t xml:space="preserve"> </w:t>
      </w:r>
      <w:r>
        <w:rPr>
          <w:rFonts w:ascii="LM Roman 12" w:hAnsi="LM Roman 12" w:cs="LM Roman 12"/>
        </w:rPr>
        <w:t>minutes,</w:t>
      </w:r>
      <w:r>
        <w:rPr>
          <w:rFonts w:ascii="LM Roman 12" w:hAnsi="LM Roman 12" w:cs="LM Roman 12"/>
          <w:spacing w:val="-11"/>
        </w:rPr>
        <w:t xml:space="preserve"> </w:t>
      </w:r>
      <w:r>
        <w:rPr>
          <w:rFonts w:ascii="LM Roman 12" w:hAnsi="LM Roman 12" w:cs="LM Roman 12"/>
        </w:rPr>
        <w:t>"h"</w:t>
      </w:r>
      <w:r>
        <w:rPr>
          <w:rFonts w:ascii="LM Roman 12" w:hAnsi="LM Roman 12" w:cs="LM Roman 12"/>
          <w:spacing w:val="-11"/>
        </w:rPr>
        <w:t xml:space="preserve"> </w:t>
      </w:r>
      <w:r>
        <w:rPr>
          <w:rFonts w:ascii="LM Roman 12" w:hAnsi="LM Roman 12" w:cs="LM Roman 12"/>
        </w:rPr>
        <w:t>for</w:t>
      </w:r>
      <w:r>
        <w:rPr>
          <w:rFonts w:ascii="LM Roman 12" w:hAnsi="LM Roman 12" w:cs="LM Roman 12"/>
          <w:spacing w:val="-12"/>
        </w:rPr>
        <w:t xml:space="preserve"> </w:t>
      </w:r>
      <w:r>
        <w:rPr>
          <w:rFonts w:ascii="LM Roman 12" w:hAnsi="LM Roman 12" w:cs="LM Roman 12"/>
        </w:rPr>
        <w:t>hours, or "d" for</w:t>
      </w:r>
      <w:r>
        <w:rPr>
          <w:rFonts w:ascii="LM Roman 12" w:hAnsi="LM Roman 12" w:cs="LM Roman 12"/>
          <w:spacing w:val="-5"/>
        </w:rPr>
        <w:t xml:space="preserve"> </w:t>
      </w:r>
      <w:r>
        <w:rPr>
          <w:rFonts w:ascii="LM Roman 12" w:hAnsi="LM Roman 12" w:cs="LM Roman 12"/>
        </w:rPr>
        <w:t>days.</w:t>
      </w:r>
    </w:p>
    <w:p w:rsidR="0009603D" w:rsidRDefault="0009603D" w:rsidP="0009603D">
      <w:pPr>
        <w:pStyle w:val="Heading1"/>
        <w:widowControl w:val="0"/>
        <w:spacing w:before="3"/>
        <w:rPr>
          <w:rFonts w:ascii="LM Roman 12" w:hAnsi="LM Roman 12" w:cs="LM Roman 12"/>
          <w:smallCaps w:val="0"/>
          <w:sz w:val="22"/>
          <w:szCs w:val="22"/>
        </w:rPr>
      </w:pPr>
      <w:r>
        <w:rPr>
          <w:smallCaps w:val="0"/>
          <w:sz w:val="20"/>
          <w:szCs w:val="20"/>
        </w:rPr>
        <w:t>XLVI.</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495300"/>
            <wp:effectExtent l="0" t="0" r="0" b="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495300"/>
                    </a:xfrm>
                    <a:prstGeom prst="rect">
                      <a:avLst/>
                    </a:prstGeom>
                    <a:noFill/>
                    <a:ln>
                      <a:noFill/>
                    </a:ln>
                  </pic:spPr>
                </pic:pic>
              </a:graphicData>
            </a:graphic>
          </wp:inline>
        </w:drawing>
      </w:r>
    </w:p>
    <w:p w:rsidR="0009603D" w:rsidRDefault="0009603D" w:rsidP="0009603D">
      <w:pPr>
        <w:widowControl w:val="0"/>
        <w:spacing w:before="2"/>
        <w:rPr>
          <w:rFonts w:ascii="LM Roman 12" w:hAnsi="LM Roman 12" w:cs="LM Roman 12"/>
          <w:b/>
          <w:bCs/>
          <w:sz w:val="32"/>
          <w:szCs w:val="32"/>
        </w:rPr>
      </w:pPr>
    </w:p>
    <w:p w:rsidR="0009603D" w:rsidRDefault="0009603D" w:rsidP="0009603D">
      <w:pPr>
        <w:widowControl w:val="0"/>
        <w:spacing w:before="2"/>
        <w:rPr>
          <w:rFonts w:ascii="LM Roman 12" w:hAnsi="LM Roman 12" w:cs="LM Roman 12"/>
          <w:b/>
          <w:bCs/>
          <w:sz w:val="32"/>
          <w:szCs w:val="32"/>
        </w:rPr>
      </w:pPr>
      <w:r>
        <w:rPr>
          <w:rFonts w:ascii="LM Roman 12" w:hAnsi="LM Roman 12" w:cs="LM Roman 12"/>
          <w:b/>
          <w:bCs/>
          <w:sz w:val="32"/>
          <w:szCs w:val="32"/>
        </w:rPr>
        <w:t>34)</w:t>
      </w:r>
    </w:p>
    <w:p w:rsidR="0009603D" w:rsidRDefault="0009603D" w:rsidP="0009603D">
      <w:pPr>
        <w:widowControl w:val="0"/>
        <w:spacing w:line="228" w:lineRule="auto"/>
        <w:ind w:left="1129" w:right="1158"/>
        <w:rPr>
          <w:rFonts w:ascii="LM Roman 12" w:hAnsi="LM Roman 12" w:cs="LM Roman 12"/>
        </w:rPr>
      </w:pPr>
      <w:r>
        <w:rPr>
          <w:rFonts w:ascii="LM Roman 12" w:hAnsi="LM Roman 12" w:cs="LM Roman 12"/>
          <w:b/>
          <w:bCs/>
          <w:sz w:val="32"/>
          <w:szCs w:val="32"/>
        </w:rPr>
        <w:t xml:space="preserve">ps </w:t>
      </w:r>
      <w:r>
        <w:rPr>
          <w:rFonts w:ascii="LM Roman 12" w:hAnsi="LM Roman 12" w:cs="LM Roman 12"/>
        </w:rPr>
        <w:t>:- It is used to report the process status. ps is the short name for Process Status.</w:t>
      </w:r>
    </w:p>
    <w:p w:rsidR="0009603D" w:rsidRDefault="0009603D" w:rsidP="0009603D">
      <w:pPr>
        <w:widowControl w:val="0"/>
        <w:spacing w:before="2"/>
        <w:ind w:left="1129"/>
        <w:rPr>
          <w:rFonts w:ascii="LM Roman 12" w:hAnsi="LM Roman 12" w:cs="LM Roman 12"/>
        </w:rPr>
      </w:pPr>
      <w:r>
        <w:rPr>
          <w:rFonts w:ascii="LM Roman 12" w:hAnsi="LM Roman 12" w:cs="LM Roman 12"/>
          <w:b/>
          <w:bCs/>
        </w:rPr>
        <w:t xml:space="preserve">Syntax: - </w:t>
      </w:r>
      <w:r>
        <w:rPr>
          <w:rFonts w:ascii="LM Roman 12" w:hAnsi="LM Roman 12" w:cs="LM Roman 12"/>
        </w:rPr>
        <w:t>ps [options]</w:t>
      </w:r>
    </w:p>
    <w:p w:rsidR="0009603D" w:rsidRDefault="0009603D" w:rsidP="0009603D">
      <w:pPr>
        <w:pStyle w:val="Heading1"/>
        <w:widowControl w:val="0"/>
        <w:spacing w:before="114"/>
        <w:rPr>
          <w:rFonts w:ascii="LM Roman 12" w:hAnsi="LM Roman 12" w:cs="LM Roman 12"/>
          <w:smallCaps w:val="0"/>
          <w:sz w:val="22"/>
          <w:szCs w:val="22"/>
        </w:rPr>
      </w:pPr>
      <w:r>
        <w:rPr>
          <w:smallCaps w:val="0"/>
          <w:sz w:val="20"/>
          <w:szCs w:val="20"/>
        </w:rPr>
        <w:t>XLVII.</w:t>
      </w:r>
      <w:r>
        <w:rPr>
          <w:smallCaps w:val="0"/>
          <w:sz w:val="20"/>
          <w:szCs w:val="20"/>
        </w:rPr>
        <w:tab/>
      </w:r>
      <w:r>
        <w:rPr>
          <w:rFonts w:ascii="LM Roman 12" w:hAnsi="LM Roman 12" w:cs="LM Roman 12"/>
          <w:smallCaps w:val="0"/>
          <w:sz w:val="22"/>
          <w:szCs w:val="22"/>
        </w:rPr>
        <w:t>Description: -</w:t>
      </w:r>
    </w:p>
    <w:p w:rsidR="0009603D" w:rsidRDefault="0009603D" w:rsidP="0009603D">
      <w:pPr>
        <w:widowControl w:val="0"/>
        <w:spacing w:before="13"/>
        <w:rPr>
          <w:rFonts w:ascii="LM Roman 12" w:hAnsi="LM Roman 12" w:cs="LM Roman 12"/>
          <w:b/>
          <w:bCs/>
          <w:sz w:val="7"/>
          <w:szCs w:val="7"/>
        </w:rPr>
      </w:pPr>
    </w:p>
    <w:tbl>
      <w:tblPr>
        <w:tblW w:w="0" w:type="auto"/>
        <w:tblInd w:w="1000"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138"/>
        <w:gridCol w:w="7656"/>
      </w:tblGrid>
      <w:tr w:rsidR="0009603D">
        <w:tblPrEx>
          <w:tblCellMar>
            <w:top w:w="0" w:type="dxa"/>
            <w:bottom w:w="0" w:type="dxa"/>
          </w:tblCellMar>
        </w:tblPrEx>
        <w:trPr>
          <w:trHeight w:val="383"/>
        </w:trPr>
        <w:tc>
          <w:tcPr>
            <w:tcW w:w="1138" w:type="dxa"/>
            <w:tcBorders>
              <w:top w:val="single" w:sz="4" w:space="0" w:color="000000"/>
              <w:bottom w:val="single" w:sz="4" w:space="0" w:color="000000"/>
              <w:right w:val="single" w:sz="4" w:space="0" w:color="000000"/>
            </w:tcBorders>
          </w:tcPr>
          <w:p w:rsidR="0009603D" w:rsidRDefault="0009603D">
            <w:pPr>
              <w:widowControl w:val="0"/>
              <w:ind w:left="137" w:right="132"/>
              <w:jc w:val="center"/>
              <w:rPr>
                <w:rFonts w:ascii="LM Roman 12" w:hAnsi="LM Roman 12" w:cs="LM Roman 12"/>
                <w:b/>
                <w:bCs/>
              </w:rPr>
            </w:pPr>
            <w:r>
              <w:rPr>
                <w:rFonts w:ascii="LM Roman 12" w:hAnsi="LM Roman 12" w:cs="LM Roman 12"/>
                <w:b/>
                <w:bCs/>
              </w:rPr>
              <w:t>Option</w:t>
            </w:r>
          </w:p>
        </w:tc>
        <w:tc>
          <w:tcPr>
            <w:tcW w:w="7656" w:type="dxa"/>
            <w:tcBorders>
              <w:top w:val="single" w:sz="4" w:space="0" w:color="000000"/>
              <w:left w:val="single" w:sz="4" w:space="0" w:color="000000"/>
              <w:bottom w:val="single" w:sz="4" w:space="0" w:color="000000"/>
            </w:tcBorders>
          </w:tcPr>
          <w:p w:rsidR="0009603D" w:rsidRDefault="0009603D">
            <w:pPr>
              <w:widowControl w:val="0"/>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676"/>
        </w:trPr>
        <w:tc>
          <w:tcPr>
            <w:tcW w:w="1138" w:type="dxa"/>
            <w:tcBorders>
              <w:top w:val="single" w:sz="4" w:space="0" w:color="000000"/>
              <w:bottom w:val="single" w:sz="4" w:space="0" w:color="000000"/>
              <w:right w:val="single" w:sz="4" w:space="0" w:color="000000"/>
            </w:tcBorders>
          </w:tcPr>
          <w:p w:rsidR="0009603D" w:rsidRDefault="0009603D">
            <w:pPr>
              <w:widowControl w:val="0"/>
              <w:spacing w:before="171"/>
              <w:ind w:left="135" w:right="132"/>
              <w:jc w:val="center"/>
              <w:rPr>
                <w:rFonts w:ascii="LM Roman 12" w:hAnsi="LM Roman 12" w:cs="LM Roman 12"/>
              </w:rPr>
            </w:pPr>
            <w:r>
              <w:rPr>
                <w:rFonts w:ascii="LM Roman 12" w:hAnsi="LM Roman 12" w:cs="LM Roman 12"/>
              </w:rPr>
              <w:t>-e</w:t>
            </w:r>
          </w:p>
        </w:tc>
        <w:tc>
          <w:tcPr>
            <w:tcW w:w="7656" w:type="dxa"/>
            <w:tcBorders>
              <w:top w:val="single" w:sz="4" w:space="0" w:color="000000"/>
              <w:left w:val="single" w:sz="4" w:space="0" w:color="000000"/>
              <w:bottom w:val="single" w:sz="4" w:space="0" w:color="000000"/>
            </w:tcBorders>
          </w:tcPr>
          <w:p w:rsidR="0009603D" w:rsidRDefault="0009603D">
            <w:pPr>
              <w:widowControl w:val="0"/>
              <w:spacing w:before="4" w:line="336" w:lineRule="exact"/>
              <w:ind w:left="105"/>
              <w:rPr>
                <w:rFonts w:ascii="LM Roman 12" w:hAnsi="LM Roman 12" w:cs="LM Roman 12"/>
              </w:rPr>
            </w:pPr>
            <w:r>
              <w:rPr>
                <w:rFonts w:ascii="LM Roman 12" w:hAnsi="LM Roman 12" w:cs="LM Roman 12"/>
              </w:rPr>
              <w:t>Display every active process on a Linux system in generic (Unix/Linux) format.</w:t>
            </w:r>
          </w:p>
        </w:tc>
      </w:tr>
      <w:tr w:rsidR="0009603D">
        <w:tblPrEx>
          <w:tblCellMar>
            <w:top w:w="0" w:type="dxa"/>
            <w:bottom w:w="0" w:type="dxa"/>
          </w:tblCellMar>
        </w:tblPrEx>
        <w:trPr>
          <w:trHeight w:val="340"/>
        </w:trPr>
        <w:tc>
          <w:tcPr>
            <w:tcW w:w="1138" w:type="dxa"/>
            <w:tcBorders>
              <w:top w:val="single" w:sz="4" w:space="0" w:color="000000"/>
              <w:bottom w:val="single" w:sz="4" w:space="0" w:color="000000"/>
              <w:right w:val="single" w:sz="4" w:space="0" w:color="000000"/>
            </w:tcBorders>
          </w:tcPr>
          <w:p w:rsidR="0009603D" w:rsidRDefault="0009603D">
            <w:pPr>
              <w:widowControl w:val="0"/>
              <w:spacing w:line="320" w:lineRule="exact"/>
              <w:ind w:left="135" w:right="132"/>
              <w:jc w:val="center"/>
              <w:rPr>
                <w:rFonts w:ascii="LM Roman 12" w:hAnsi="LM Roman 12" w:cs="LM Roman 12"/>
              </w:rPr>
            </w:pPr>
            <w:r>
              <w:rPr>
                <w:rFonts w:ascii="LM Roman 12" w:hAnsi="LM Roman 12" w:cs="LM Roman 12"/>
              </w:rPr>
              <w:lastRenderedPageBreak/>
              <w:t>-x</w:t>
            </w:r>
          </w:p>
        </w:tc>
        <w:tc>
          <w:tcPr>
            <w:tcW w:w="765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View all processes owned by you</w:t>
            </w:r>
          </w:p>
        </w:tc>
      </w:tr>
      <w:tr w:rsidR="0009603D">
        <w:tblPrEx>
          <w:tblCellMar>
            <w:top w:w="0" w:type="dxa"/>
            <w:bottom w:w="0" w:type="dxa"/>
          </w:tblCellMar>
        </w:tblPrEx>
        <w:trPr>
          <w:trHeight w:val="335"/>
        </w:trPr>
        <w:tc>
          <w:tcPr>
            <w:tcW w:w="1138" w:type="dxa"/>
            <w:tcBorders>
              <w:top w:val="single" w:sz="4" w:space="0" w:color="000000"/>
              <w:bottom w:val="single" w:sz="4" w:space="0" w:color="000000"/>
              <w:right w:val="single" w:sz="4" w:space="0" w:color="000000"/>
            </w:tcBorders>
          </w:tcPr>
          <w:p w:rsidR="0009603D" w:rsidRDefault="0009603D">
            <w:pPr>
              <w:widowControl w:val="0"/>
              <w:spacing w:line="316" w:lineRule="exact"/>
              <w:ind w:left="132" w:right="132"/>
              <w:jc w:val="center"/>
              <w:rPr>
                <w:rFonts w:ascii="LM Roman 12" w:hAnsi="LM Roman 12" w:cs="LM Roman 12"/>
              </w:rPr>
            </w:pPr>
            <w:r>
              <w:rPr>
                <w:rFonts w:ascii="LM Roman 12" w:hAnsi="LM Roman 12" w:cs="LM Roman 12"/>
              </w:rPr>
              <w:t>-u</w:t>
            </w:r>
          </w:p>
        </w:tc>
        <w:tc>
          <w:tcPr>
            <w:tcW w:w="7656"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Filter processes by its user</w:t>
            </w:r>
          </w:p>
        </w:tc>
      </w:tr>
      <w:tr w:rsidR="0009603D">
        <w:tblPrEx>
          <w:tblCellMar>
            <w:top w:w="0" w:type="dxa"/>
            <w:bottom w:w="0" w:type="dxa"/>
          </w:tblCellMar>
        </w:tblPrEx>
        <w:trPr>
          <w:trHeight w:val="340"/>
        </w:trPr>
        <w:tc>
          <w:tcPr>
            <w:tcW w:w="1138" w:type="dxa"/>
            <w:tcBorders>
              <w:top w:val="single" w:sz="4" w:space="0" w:color="000000"/>
              <w:bottom w:val="single" w:sz="4" w:space="0" w:color="000000"/>
              <w:right w:val="single" w:sz="4" w:space="0" w:color="000000"/>
            </w:tcBorders>
          </w:tcPr>
          <w:p w:rsidR="0009603D" w:rsidRDefault="0009603D">
            <w:pPr>
              <w:widowControl w:val="0"/>
              <w:spacing w:line="320" w:lineRule="exact"/>
              <w:ind w:left="136" w:right="132"/>
              <w:jc w:val="center"/>
              <w:rPr>
                <w:rFonts w:ascii="LM Roman 12" w:hAnsi="LM Roman 12" w:cs="LM Roman 12"/>
              </w:rPr>
            </w:pPr>
            <w:r>
              <w:rPr>
                <w:rFonts w:ascii="LM Roman 12" w:hAnsi="LM Roman 12" w:cs="LM Roman 12"/>
              </w:rPr>
              <w:t>-F</w:t>
            </w:r>
          </w:p>
        </w:tc>
        <w:tc>
          <w:tcPr>
            <w:tcW w:w="7656"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to provide more information on processes.</w:t>
            </w:r>
          </w:p>
        </w:tc>
      </w:tr>
    </w:tbl>
    <w:p w:rsidR="0009603D" w:rsidRDefault="0009603D" w:rsidP="0009603D">
      <w:pPr>
        <w:widowControl w:val="0"/>
        <w:rPr>
          <w:rFonts w:ascii="LM Roman 12" w:hAnsi="LM Roman 12" w:cs="LM Roman 12"/>
        </w:rPr>
      </w:pPr>
    </w:p>
    <w:p w:rsidR="0009603D" w:rsidRDefault="0009603D" w:rsidP="0009603D">
      <w:pPr>
        <w:widowControl w:val="0"/>
        <w:spacing w:before="12"/>
        <w:rPr>
          <w:rFonts w:ascii="LM Roman 12" w:hAnsi="LM Roman 12" w:cs="LM Roman 12"/>
          <w:b/>
          <w:bCs/>
          <w:sz w:val="11"/>
          <w:szCs w:val="11"/>
        </w:rPr>
      </w:pPr>
    </w:p>
    <w:p w:rsidR="0009603D" w:rsidRDefault="0009603D" w:rsidP="0009603D">
      <w:pPr>
        <w:widowControl w:val="0"/>
        <w:spacing w:before="100"/>
        <w:ind w:left="1129"/>
        <w:rPr>
          <w:rFonts w:ascii="LM Roman 12" w:hAnsi="LM Roman 12" w:cs="LM Roman 12"/>
          <w:b/>
          <w:bCs/>
        </w:rPr>
      </w:pPr>
      <w:r>
        <w:rPr>
          <w:rFonts w:ascii="LM Roman 12" w:hAnsi="LM Roman 12" w:cs="LM Roman 12"/>
          <w:b/>
          <w:bCs/>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1143000"/>
            <wp:effectExtent l="0" t="0" r="0" b="0"/>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1143000"/>
                    </a:xfrm>
                    <a:prstGeom prst="rect">
                      <a:avLst/>
                    </a:prstGeom>
                    <a:noFill/>
                    <a:ln>
                      <a:noFill/>
                    </a:ln>
                  </pic:spPr>
                </pic:pic>
              </a:graphicData>
            </a:graphic>
          </wp:inline>
        </w:drawing>
      </w:r>
    </w:p>
    <w:p w:rsidR="0009603D" w:rsidRDefault="0009603D" w:rsidP="0009603D">
      <w:pPr>
        <w:widowControl w:val="0"/>
        <w:spacing w:before="7"/>
        <w:rPr>
          <w:rFonts w:ascii="LM Roman 12" w:hAnsi="LM Roman 12" w:cs="LM Roman 12"/>
          <w:b/>
          <w:bCs/>
          <w:sz w:val="31"/>
          <w:szCs w:val="31"/>
        </w:rPr>
      </w:pPr>
    </w:p>
    <w:p w:rsidR="0009603D" w:rsidRDefault="0009603D" w:rsidP="008C5B9D">
      <w:pPr>
        <w:widowControl w:val="0"/>
        <w:numPr>
          <w:ilvl w:val="0"/>
          <w:numId w:val="68"/>
        </w:numPr>
        <w:tabs>
          <w:tab w:val="left" w:pos="1130"/>
        </w:tabs>
        <w:spacing w:before="1"/>
        <w:ind w:left="1129" w:hanging="783"/>
        <w:rPr>
          <w:rFonts w:ascii="LM Roman 12" w:hAnsi="LM Roman 12" w:cs="LM Roman 12"/>
        </w:rPr>
      </w:pPr>
      <w:r>
        <w:rPr>
          <w:rFonts w:ascii="LM Roman 12" w:hAnsi="LM Roman 12" w:cs="LM Roman 12"/>
          <w:b/>
          <w:bCs/>
          <w:sz w:val="32"/>
          <w:szCs w:val="32"/>
        </w:rPr>
        <w:t xml:space="preserve">kill </w:t>
      </w:r>
      <w:r>
        <w:rPr>
          <w:rFonts w:ascii="LM Roman 12" w:hAnsi="LM Roman 12" w:cs="LM Roman 12"/>
        </w:rPr>
        <w:t>:- kill command is used to kill the background</w:t>
      </w:r>
      <w:r>
        <w:rPr>
          <w:rFonts w:ascii="LM Roman 12" w:hAnsi="LM Roman 12" w:cs="LM Roman 12"/>
          <w:spacing w:val="-19"/>
        </w:rPr>
        <w:t xml:space="preserve"> </w:t>
      </w:r>
      <w:r>
        <w:rPr>
          <w:rFonts w:ascii="LM Roman 12" w:hAnsi="LM Roman 12" w:cs="LM Roman 12"/>
        </w:rPr>
        <w:t>process.</w:t>
      </w:r>
    </w:p>
    <w:p w:rsidR="0009603D" w:rsidRDefault="0009603D" w:rsidP="0009603D">
      <w:pPr>
        <w:widowControl w:val="0"/>
        <w:spacing w:before="4"/>
        <w:ind w:left="1129"/>
        <w:rPr>
          <w:rFonts w:ascii="LM Roman 12" w:hAnsi="LM Roman 12" w:cs="LM Roman 12"/>
        </w:rPr>
      </w:pPr>
      <w:r>
        <w:rPr>
          <w:rFonts w:ascii="LM Roman 12" w:hAnsi="LM Roman 12" w:cs="LM Roman 12"/>
          <w:b/>
          <w:bCs/>
        </w:rPr>
        <w:t xml:space="preserve">Syntax: - </w:t>
      </w:r>
      <w:r>
        <w:rPr>
          <w:rFonts w:ascii="LM Roman 12" w:hAnsi="LM Roman 12" w:cs="LM Roman 12"/>
        </w:rPr>
        <w:t>kill [options] pid</w:t>
      </w:r>
    </w:p>
    <w:p w:rsidR="0009603D" w:rsidRDefault="0009603D" w:rsidP="0009603D">
      <w:pPr>
        <w:pStyle w:val="Heading1"/>
        <w:widowControl w:val="0"/>
        <w:spacing w:before="114" w:line="340" w:lineRule="exact"/>
        <w:rPr>
          <w:rFonts w:ascii="LM Roman 12" w:hAnsi="LM Roman 12" w:cs="LM Roman 12"/>
          <w:smallCaps w:val="0"/>
          <w:sz w:val="22"/>
          <w:szCs w:val="22"/>
        </w:rPr>
      </w:pPr>
      <w:r>
        <w:rPr>
          <w:smallCaps w:val="0"/>
          <w:sz w:val="20"/>
          <w:szCs w:val="20"/>
        </w:rPr>
        <w:t>XLVIII.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28"/>
        </w:numPr>
        <w:tabs>
          <w:tab w:val="clear" w:pos="0"/>
          <w:tab w:val="left" w:pos="1850"/>
        </w:tabs>
        <w:ind w:left="1849" w:right="637" w:hanging="360"/>
        <w:rPr>
          <w:rFonts w:ascii="LM Roman 12" w:hAnsi="LM Roman 12" w:cs="LM Roman 12"/>
        </w:rPr>
      </w:pPr>
      <w:r>
        <w:rPr>
          <w:rFonts w:ascii="LM Roman 12" w:hAnsi="LM Roman 12" w:cs="LM Roman 12"/>
        </w:rPr>
        <w:t>The command kill sends the specified signal to the specified process or process</w:t>
      </w:r>
      <w:r>
        <w:rPr>
          <w:rFonts w:ascii="LM Roman 12" w:hAnsi="LM Roman 12" w:cs="LM Roman 12"/>
          <w:spacing w:val="-3"/>
        </w:rPr>
        <w:t xml:space="preserve"> </w:t>
      </w:r>
      <w:r>
        <w:rPr>
          <w:rFonts w:ascii="LM Roman 12" w:hAnsi="LM Roman 12" w:cs="LM Roman 12"/>
        </w:rPr>
        <w:t>group.</w:t>
      </w:r>
    </w:p>
    <w:p w:rsidR="0009603D" w:rsidRDefault="0009603D" w:rsidP="008C5B9D">
      <w:pPr>
        <w:widowControl w:val="0"/>
        <w:numPr>
          <w:ilvl w:val="1"/>
          <w:numId w:val="28"/>
        </w:numPr>
        <w:tabs>
          <w:tab w:val="clear" w:pos="0"/>
          <w:tab w:val="left" w:pos="1850"/>
          <w:tab w:val="left" w:pos="4249"/>
        </w:tabs>
        <w:ind w:left="1849" w:right="635" w:hanging="360"/>
        <w:rPr>
          <w:rFonts w:ascii="LM Roman 12" w:hAnsi="LM Roman 12" w:cs="LM Roman 12"/>
        </w:rPr>
      </w:pPr>
      <w:r>
        <w:rPr>
          <w:rFonts w:ascii="LM Roman 12" w:hAnsi="LM Roman 12" w:cs="LM Roman 12"/>
        </w:rPr>
        <w:t>If</w:t>
      </w:r>
      <w:r>
        <w:rPr>
          <w:rFonts w:ascii="LM Roman 12" w:hAnsi="LM Roman 12" w:cs="LM Roman 12"/>
          <w:spacing w:val="-8"/>
        </w:rPr>
        <w:t xml:space="preserve"> </w:t>
      </w:r>
      <w:r>
        <w:rPr>
          <w:rFonts w:ascii="LM Roman 12" w:hAnsi="LM Roman 12" w:cs="LM Roman 12"/>
        </w:rPr>
        <w:t>no</w:t>
      </w:r>
      <w:r>
        <w:rPr>
          <w:rFonts w:ascii="LM Roman 12" w:hAnsi="LM Roman 12" w:cs="LM Roman 12"/>
          <w:spacing w:val="-5"/>
        </w:rPr>
        <w:t xml:space="preserve"> </w:t>
      </w:r>
      <w:r>
        <w:rPr>
          <w:rFonts w:ascii="LM Roman 12" w:hAnsi="LM Roman 12" w:cs="LM Roman 12"/>
        </w:rPr>
        <w:t>signal</w:t>
      </w:r>
      <w:r>
        <w:rPr>
          <w:rFonts w:ascii="LM Roman 12" w:hAnsi="LM Roman 12" w:cs="LM Roman 12"/>
          <w:spacing w:val="-6"/>
        </w:rPr>
        <w:t xml:space="preserve"> </w:t>
      </w:r>
      <w:r>
        <w:rPr>
          <w:rFonts w:ascii="LM Roman 12" w:hAnsi="LM Roman 12" w:cs="LM Roman 12"/>
        </w:rPr>
        <w:t>is</w:t>
      </w:r>
      <w:r>
        <w:rPr>
          <w:rFonts w:ascii="LM Roman 12" w:hAnsi="LM Roman 12" w:cs="LM Roman 12"/>
          <w:spacing w:val="-9"/>
        </w:rPr>
        <w:t xml:space="preserve"> </w:t>
      </w:r>
      <w:r>
        <w:rPr>
          <w:rFonts w:ascii="LM Roman 12" w:hAnsi="LM Roman 12" w:cs="LM Roman 12"/>
        </w:rPr>
        <w:t>specified,</w:t>
      </w:r>
      <w:r>
        <w:rPr>
          <w:rFonts w:ascii="LM Roman 12" w:hAnsi="LM Roman 12" w:cs="LM Roman 12"/>
          <w:spacing w:val="-6"/>
        </w:rPr>
        <w:t xml:space="preserve"> </w:t>
      </w:r>
      <w:r>
        <w:rPr>
          <w:rFonts w:ascii="LM Roman 12" w:hAnsi="LM Roman 12" w:cs="LM Roman 12"/>
        </w:rPr>
        <w:t>the</w:t>
      </w:r>
      <w:r>
        <w:rPr>
          <w:rFonts w:ascii="LM Roman 12" w:hAnsi="LM Roman 12" w:cs="LM Roman 12"/>
          <w:spacing w:val="-8"/>
        </w:rPr>
        <w:t xml:space="preserve"> </w:t>
      </w:r>
      <w:r>
        <w:rPr>
          <w:rFonts w:ascii="LM Roman 12" w:hAnsi="LM Roman 12" w:cs="LM Roman 12"/>
        </w:rPr>
        <w:t>TERM</w:t>
      </w:r>
      <w:r>
        <w:rPr>
          <w:rFonts w:ascii="LM Roman 12" w:hAnsi="LM Roman 12" w:cs="LM Roman 12"/>
          <w:spacing w:val="-7"/>
        </w:rPr>
        <w:t xml:space="preserve"> </w:t>
      </w:r>
      <w:r>
        <w:rPr>
          <w:rFonts w:ascii="LM Roman 12" w:hAnsi="LM Roman 12" w:cs="LM Roman 12"/>
        </w:rPr>
        <w:t>signal</w:t>
      </w:r>
      <w:r>
        <w:rPr>
          <w:rFonts w:ascii="LM Roman 12" w:hAnsi="LM Roman 12" w:cs="LM Roman 12"/>
          <w:spacing w:val="-6"/>
        </w:rPr>
        <w:t xml:space="preserve"> </w:t>
      </w:r>
      <w:r>
        <w:rPr>
          <w:rFonts w:ascii="LM Roman 12" w:hAnsi="LM Roman 12" w:cs="LM Roman 12"/>
        </w:rPr>
        <w:t>is</w:t>
      </w:r>
      <w:r>
        <w:rPr>
          <w:rFonts w:ascii="LM Roman 12" w:hAnsi="LM Roman 12" w:cs="LM Roman 12"/>
          <w:spacing w:val="-9"/>
        </w:rPr>
        <w:t xml:space="preserve"> </w:t>
      </w:r>
      <w:r>
        <w:rPr>
          <w:rFonts w:ascii="LM Roman 12" w:hAnsi="LM Roman 12" w:cs="LM Roman 12"/>
        </w:rPr>
        <w:t>sent.</w:t>
      </w:r>
      <w:r>
        <w:rPr>
          <w:rFonts w:ascii="LM Roman 12" w:hAnsi="LM Roman 12" w:cs="LM Roman 12"/>
          <w:spacing w:val="-6"/>
        </w:rPr>
        <w:t xml:space="preserve"> </w:t>
      </w:r>
      <w:r>
        <w:rPr>
          <w:rFonts w:ascii="LM Roman 12" w:hAnsi="LM Roman 12" w:cs="LM Roman 12"/>
        </w:rPr>
        <w:t>The</w:t>
      </w:r>
      <w:r>
        <w:rPr>
          <w:rFonts w:ascii="LM Roman 12" w:hAnsi="LM Roman 12" w:cs="LM Roman 12"/>
          <w:spacing w:val="-7"/>
        </w:rPr>
        <w:t xml:space="preserve"> </w:t>
      </w:r>
      <w:r>
        <w:rPr>
          <w:rFonts w:ascii="LM Roman 12" w:hAnsi="LM Roman 12" w:cs="LM Roman 12"/>
        </w:rPr>
        <w:t>TERM</w:t>
      </w:r>
      <w:r>
        <w:rPr>
          <w:rFonts w:ascii="LM Roman 12" w:hAnsi="LM Roman 12" w:cs="LM Roman 12"/>
          <w:spacing w:val="-3"/>
        </w:rPr>
        <w:t xml:space="preserve"> </w:t>
      </w:r>
      <w:r>
        <w:rPr>
          <w:rFonts w:ascii="LM Roman 12" w:hAnsi="LM Roman 12" w:cs="LM Roman 12"/>
        </w:rPr>
        <w:t>signal</w:t>
      </w:r>
      <w:r>
        <w:rPr>
          <w:rFonts w:ascii="LM Roman 12" w:hAnsi="LM Roman 12" w:cs="LM Roman 12"/>
          <w:spacing w:val="-6"/>
        </w:rPr>
        <w:t xml:space="preserve"> </w:t>
      </w:r>
      <w:r>
        <w:rPr>
          <w:rFonts w:ascii="LM Roman 12" w:hAnsi="LM Roman 12" w:cs="LM Roman 12"/>
        </w:rPr>
        <w:t>will</w:t>
      </w:r>
      <w:r>
        <w:rPr>
          <w:rFonts w:ascii="LM Roman 12" w:hAnsi="LM Roman 12" w:cs="LM Roman 12"/>
          <w:spacing w:val="-6"/>
        </w:rPr>
        <w:t xml:space="preserve"> </w:t>
      </w:r>
      <w:r>
        <w:rPr>
          <w:rFonts w:ascii="LM Roman 12" w:hAnsi="LM Roman 12" w:cs="LM Roman 12"/>
        </w:rPr>
        <w:t>kill processes</w:t>
      </w:r>
      <w:r>
        <w:rPr>
          <w:rFonts w:ascii="LM Roman 12" w:hAnsi="LM Roman 12" w:cs="LM Roman 12"/>
          <w:spacing w:val="-4"/>
        </w:rPr>
        <w:t xml:space="preserve"> </w:t>
      </w:r>
      <w:r>
        <w:rPr>
          <w:rFonts w:ascii="LM Roman 12" w:hAnsi="LM Roman 12" w:cs="LM Roman 12"/>
        </w:rPr>
        <w:t>which</w:t>
      </w:r>
      <w:r>
        <w:rPr>
          <w:rFonts w:ascii="LM Roman 12" w:hAnsi="LM Roman 12" w:cs="LM Roman 12"/>
          <w:spacing w:val="-4"/>
        </w:rPr>
        <w:t xml:space="preserve"> </w:t>
      </w:r>
      <w:r>
        <w:rPr>
          <w:rFonts w:ascii="LM Roman 12" w:hAnsi="LM Roman 12" w:cs="LM Roman 12"/>
        </w:rPr>
        <w:t>do</w:t>
      </w:r>
      <w:r>
        <w:rPr>
          <w:rFonts w:ascii="LM Roman 12" w:hAnsi="LM Roman 12" w:cs="LM Roman 12"/>
        </w:rPr>
        <w:tab/>
        <w:t>not catch this</w:t>
      </w:r>
      <w:r>
        <w:rPr>
          <w:rFonts w:ascii="LM Roman 12" w:hAnsi="LM Roman 12" w:cs="LM Roman 12"/>
          <w:spacing w:val="-8"/>
        </w:rPr>
        <w:t xml:space="preserve"> </w:t>
      </w:r>
      <w:r>
        <w:rPr>
          <w:rFonts w:ascii="LM Roman 12" w:hAnsi="LM Roman 12" w:cs="LM Roman 12"/>
        </w:rPr>
        <w:t>signal.</w:t>
      </w:r>
    </w:p>
    <w:p w:rsidR="0009603D" w:rsidRDefault="0009603D" w:rsidP="008C5B9D">
      <w:pPr>
        <w:widowControl w:val="0"/>
        <w:numPr>
          <w:ilvl w:val="1"/>
          <w:numId w:val="28"/>
        </w:numPr>
        <w:tabs>
          <w:tab w:val="clear" w:pos="0"/>
          <w:tab w:val="left" w:pos="1850"/>
        </w:tabs>
        <w:ind w:left="1849" w:right="639" w:hanging="360"/>
        <w:rPr>
          <w:rFonts w:ascii="LM Roman 12" w:hAnsi="LM Roman 12" w:cs="LM Roman 12"/>
        </w:rPr>
      </w:pPr>
      <w:r>
        <w:rPr>
          <w:rFonts w:ascii="LM Roman 12" w:hAnsi="LM Roman 12" w:cs="LM Roman 12"/>
        </w:rPr>
        <w:t>For other processes, it may be necessary to use the KILL (9) signal, since this signal cannot be</w:t>
      </w:r>
      <w:r>
        <w:rPr>
          <w:rFonts w:ascii="LM Roman 12" w:hAnsi="LM Roman 12" w:cs="LM Roman 12"/>
          <w:spacing w:val="-7"/>
        </w:rPr>
        <w:t xml:space="preserve"> </w:t>
      </w:r>
      <w:r>
        <w:rPr>
          <w:rFonts w:ascii="LM Roman 12" w:hAnsi="LM Roman 12" w:cs="LM Roman 12"/>
        </w:rPr>
        <w:t>caught.</w:t>
      </w:r>
    </w:p>
    <w:p w:rsidR="0009603D" w:rsidRDefault="0009603D" w:rsidP="0009603D">
      <w:pPr>
        <w:widowControl w:val="0"/>
        <w:spacing w:before="9"/>
        <w:rPr>
          <w:rFonts w:ascii="LM Roman 12" w:hAnsi="LM Roman 12" w:cs="LM Roman 12"/>
          <w:sz w:val="23"/>
          <w:szCs w:val="23"/>
        </w:rPr>
      </w:pPr>
    </w:p>
    <w:tbl>
      <w:tblPr>
        <w:tblW w:w="0" w:type="auto"/>
        <w:tblInd w:w="2123"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5299"/>
      </w:tblGrid>
      <w:tr w:rsidR="0009603D">
        <w:tblPrEx>
          <w:tblCellMar>
            <w:top w:w="0" w:type="dxa"/>
            <w:bottom w:w="0" w:type="dxa"/>
          </w:tblCellMar>
        </w:tblPrEx>
        <w:trPr>
          <w:trHeight w:val="345"/>
        </w:trPr>
        <w:tc>
          <w:tcPr>
            <w:tcW w:w="1243" w:type="dxa"/>
            <w:tcBorders>
              <w:top w:val="single" w:sz="4" w:space="0" w:color="000000"/>
              <w:bottom w:val="single" w:sz="4" w:space="0" w:color="000000"/>
              <w:right w:val="single" w:sz="4" w:space="0" w:color="000000"/>
            </w:tcBorders>
          </w:tcPr>
          <w:p w:rsidR="0009603D" w:rsidRDefault="0009603D">
            <w:pPr>
              <w:widowControl w:val="0"/>
              <w:spacing w:line="325" w:lineRule="exact"/>
              <w:ind w:left="190" w:right="175"/>
              <w:jc w:val="center"/>
              <w:rPr>
                <w:rFonts w:ascii="LM Roman 12" w:hAnsi="LM Roman 12" w:cs="LM Roman 12"/>
                <w:b/>
                <w:bCs/>
              </w:rPr>
            </w:pPr>
            <w:r>
              <w:rPr>
                <w:rFonts w:ascii="LM Roman 12" w:hAnsi="LM Roman 12" w:cs="LM Roman 12"/>
                <w:b/>
                <w:bCs/>
              </w:rPr>
              <w:t>Option</w:t>
            </w:r>
          </w:p>
        </w:tc>
        <w:tc>
          <w:tcPr>
            <w:tcW w:w="5299" w:type="dxa"/>
            <w:tcBorders>
              <w:top w:val="single" w:sz="4" w:space="0" w:color="000000"/>
              <w:left w:val="single" w:sz="4" w:space="0" w:color="000000"/>
              <w:bottom w:val="single" w:sz="4" w:space="0" w:color="000000"/>
            </w:tcBorders>
          </w:tcPr>
          <w:p w:rsidR="0009603D" w:rsidRDefault="0009603D">
            <w:pPr>
              <w:widowControl w:val="0"/>
              <w:spacing w:line="325"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90" w:right="179"/>
              <w:jc w:val="center"/>
              <w:rPr>
                <w:rFonts w:ascii="LM Roman 12" w:hAnsi="LM Roman 12" w:cs="LM Roman 12"/>
              </w:rPr>
            </w:pPr>
            <w:r>
              <w:rPr>
                <w:rFonts w:ascii="LM Roman 12" w:hAnsi="LM Roman 12" w:cs="LM Roman 12"/>
              </w:rPr>
              <w:t>-s</w:t>
            </w:r>
          </w:p>
        </w:tc>
        <w:tc>
          <w:tcPr>
            <w:tcW w:w="5299"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send the specified signal to the process</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90" w:right="178"/>
              <w:jc w:val="center"/>
              <w:rPr>
                <w:rFonts w:ascii="LM Roman 12" w:hAnsi="LM Roman 12" w:cs="LM Roman 12"/>
              </w:rPr>
            </w:pPr>
            <w:r>
              <w:rPr>
                <w:rFonts w:ascii="LM Roman 12" w:hAnsi="LM Roman 12" w:cs="LM Roman 12"/>
              </w:rPr>
              <w:t>-l</w:t>
            </w:r>
          </w:p>
        </w:tc>
        <w:tc>
          <w:tcPr>
            <w:tcW w:w="5299"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list all the available signals.</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6" w:right="179"/>
              <w:jc w:val="center"/>
              <w:rPr>
                <w:rFonts w:ascii="LM Roman 12" w:hAnsi="LM Roman 12" w:cs="LM Roman 12"/>
              </w:rPr>
            </w:pPr>
            <w:r>
              <w:rPr>
                <w:rFonts w:ascii="LM Roman 12" w:hAnsi="LM Roman 12" w:cs="LM Roman 12"/>
              </w:rPr>
              <w:t>-9</w:t>
            </w:r>
          </w:p>
        </w:tc>
        <w:tc>
          <w:tcPr>
            <w:tcW w:w="5299"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Force to kill a process.</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lastRenderedPageBreak/>
        <w:t>XLIX.</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1981200"/>
            <wp:effectExtent l="0" t="0" r="0" b="0"/>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1981200"/>
                    </a:xfrm>
                    <a:prstGeom prst="rect">
                      <a:avLst/>
                    </a:prstGeom>
                    <a:noFill/>
                    <a:ln>
                      <a:noFill/>
                    </a:ln>
                  </pic:spPr>
                </pic:pic>
              </a:graphicData>
            </a:graphic>
          </wp:inline>
        </w:drawing>
      </w:r>
    </w:p>
    <w:p w:rsidR="0009603D" w:rsidRDefault="0009603D" w:rsidP="0009603D">
      <w:pPr>
        <w:widowControl w:val="0"/>
        <w:spacing w:before="1"/>
        <w:rPr>
          <w:rFonts w:ascii="LM Roman 12" w:hAnsi="LM Roman 12" w:cs="LM Roman 12"/>
          <w:b/>
          <w:bCs/>
          <w:sz w:val="32"/>
          <w:szCs w:val="32"/>
        </w:rPr>
      </w:pPr>
    </w:p>
    <w:p w:rsidR="0009603D" w:rsidRDefault="0009603D" w:rsidP="0009603D">
      <w:pPr>
        <w:widowControl w:val="0"/>
        <w:tabs>
          <w:tab w:val="left" w:pos="1130"/>
        </w:tabs>
        <w:spacing w:before="1" w:line="228" w:lineRule="auto"/>
        <w:ind w:left="1129" w:right="663" w:hanging="783"/>
        <w:rPr>
          <w:rFonts w:ascii="LM Roman 12" w:hAnsi="LM Roman 12" w:cs="LM Roman 12"/>
        </w:rPr>
      </w:pPr>
      <w:r>
        <w:rPr>
          <w:rFonts w:ascii="LM Roman 12" w:hAnsi="LM Roman 12" w:cs="LM Roman 12"/>
          <w:b/>
          <w:bCs/>
          <w:sz w:val="32"/>
          <w:szCs w:val="32"/>
        </w:rPr>
        <w:t>36)</w:t>
      </w:r>
      <w:r>
        <w:rPr>
          <w:rFonts w:ascii="LM Roman 12" w:hAnsi="LM Roman 12" w:cs="LM Roman 12"/>
          <w:b/>
          <w:bCs/>
          <w:sz w:val="32"/>
          <w:szCs w:val="32"/>
        </w:rPr>
        <w:tab/>
        <w:t>ln</w:t>
      </w:r>
      <w:r>
        <w:rPr>
          <w:rFonts w:ascii="LM Roman 12" w:hAnsi="LM Roman 12" w:cs="LM Roman 12"/>
          <w:b/>
          <w:bCs/>
          <w:spacing w:val="-61"/>
          <w:sz w:val="32"/>
          <w:szCs w:val="32"/>
        </w:rPr>
        <w:t xml:space="preserve"> </w:t>
      </w:r>
      <w:r>
        <w:rPr>
          <w:rFonts w:ascii="LM Roman 12" w:hAnsi="LM Roman 12" w:cs="LM Roman 12"/>
        </w:rPr>
        <w:t>:- ln command is used to create link to a file (or) directory. It helps to provide soft link for desired</w:t>
      </w:r>
      <w:r>
        <w:rPr>
          <w:rFonts w:ascii="LM Roman 12" w:hAnsi="LM Roman 12" w:cs="LM Roman 12"/>
          <w:spacing w:val="-9"/>
        </w:rPr>
        <w:t xml:space="preserve"> </w:t>
      </w:r>
      <w:r>
        <w:rPr>
          <w:rFonts w:ascii="LM Roman 12" w:hAnsi="LM Roman 12" w:cs="LM Roman 12"/>
        </w:rPr>
        <w:t>files.</w:t>
      </w:r>
    </w:p>
    <w:p w:rsidR="0009603D" w:rsidRDefault="0009603D" w:rsidP="0009603D">
      <w:pPr>
        <w:widowControl w:val="0"/>
        <w:spacing w:line="228" w:lineRule="auto"/>
        <w:rPr>
          <w:rFonts w:ascii="LM Roman 12" w:hAnsi="LM Roman 12" w:cs="LM Roman 12"/>
        </w:rPr>
      </w:pPr>
    </w:p>
    <w:p w:rsidR="0009603D" w:rsidRDefault="0009603D" w:rsidP="0009603D">
      <w:pPr>
        <w:widowControl w:val="0"/>
        <w:rPr>
          <w:rFonts w:ascii="LM Roman 12" w:hAnsi="LM Roman 12" w:cs="LM Roman 12"/>
          <w:sz w:val="12"/>
          <w:szCs w:val="12"/>
        </w:rPr>
      </w:pPr>
    </w:p>
    <w:p w:rsidR="0009603D" w:rsidRDefault="0009603D" w:rsidP="0009603D">
      <w:pPr>
        <w:widowControl w:val="0"/>
        <w:spacing w:before="100"/>
        <w:ind w:left="1129"/>
        <w:rPr>
          <w:rFonts w:ascii="LM Roman 12" w:hAnsi="LM Roman 12" w:cs="LM Roman 12"/>
        </w:rPr>
      </w:pPr>
      <w:r>
        <w:rPr>
          <w:rFonts w:ascii="LM Roman 12" w:hAnsi="LM Roman 12" w:cs="LM Roman 12"/>
          <w:b/>
          <w:bCs/>
        </w:rPr>
        <w:t xml:space="preserve">Syntax: - </w:t>
      </w:r>
      <w:r>
        <w:rPr>
          <w:rFonts w:ascii="LM Roman 12" w:hAnsi="LM Roman 12" w:cs="LM Roman 12"/>
        </w:rPr>
        <w:t>ln [options] existingfile(or directory)name newfile(or directory)name</w:t>
      </w:r>
    </w:p>
    <w:p w:rsidR="0009603D" w:rsidRDefault="0009603D" w:rsidP="0009603D">
      <w:pPr>
        <w:pStyle w:val="Heading1"/>
        <w:widowControl w:val="0"/>
        <w:spacing w:before="114" w:line="342" w:lineRule="exact"/>
        <w:rPr>
          <w:rFonts w:ascii="LM Roman 12" w:hAnsi="LM Roman 12" w:cs="LM Roman 12"/>
          <w:smallCaps w:val="0"/>
          <w:sz w:val="22"/>
          <w:szCs w:val="22"/>
        </w:rPr>
      </w:pPr>
      <w:r>
        <w:rPr>
          <w:smallCaps w:val="0"/>
          <w:sz w:val="20"/>
          <w:szCs w:val="20"/>
        </w:rPr>
        <w:t>L.</w:t>
      </w:r>
      <w:r>
        <w:rPr>
          <w:smallCaps w:val="0"/>
          <w:sz w:val="20"/>
          <w:szCs w:val="20"/>
        </w:rPr>
        <w:tab/>
      </w:r>
      <w:r>
        <w:rPr>
          <w:rFonts w:ascii="LM Roman 12" w:hAnsi="LM Roman 12" w:cs="LM Roman 12"/>
          <w:smallCaps w:val="0"/>
          <w:sz w:val="22"/>
          <w:szCs w:val="22"/>
        </w:rPr>
        <w:t>Description: -</w:t>
      </w:r>
    </w:p>
    <w:p w:rsidR="0009603D" w:rsidRDefault="0009603D" w:rsidP="0009603D">
      <w:pPr>
        <w:widowControl w:val="0"/>
        <w:spacing w:line="342" w:lineRule="exact"/>
        <w:ind w:left="2305"/>
        <w:rPr>
          <w:rFonts w:ascii="LM Roman 12" w:hAnsi="LM Roman 12" w:cs="LM Roman 12"/>
          <w:b/>
          <w:bCs/>
        </w:rPr>
      </w:pPr>
      <w:r>
        <w:rPr>
          <w:rFonts w:ascii="LM Roman 12" w:hAnsi="LM Roman 12" w:cs="LM Roman 12"/>
          <w:b/>
          <w:bCs/>
        </w:rPr>
        <w:t>What Is A Link?</w:t>
      </w:r>
    </w:p>
    <w:p w:rsidR="0009603D" w:rsidRDefault="0009603D" w:rsidP="008C5B9D">
      <w:pPr>
        <w:widowControl w:val="0"/>
        <w:numPr>
          <w:ilvl w:val="1"/>
          <w:numId w:val="29"/>
        </w:numPr>
        <w:tabs>
          <w:tab w:val="clear" w:pos="0"/>
          <w:tab w:val="left" w:pos="1850"/>
        </w:tabs>
        <w:spacing w:before="1"/>
        <w:ind w:left="1849" w:right="639" w:hanging="360"/>
        <w:jc w:val="both"/>
        <w:rPr>
          <w:rFonts w:ascii="LM Roman 12" w:hAnsi="LM Roman 12" w:cs="LM Roman 12"/>
        </w:rPr>
      </w:pPr>
      <w:r>
        <w:rPr>
          <w:rFonts w:ascii="LM Roman 12" w:hAnsi="LM Roman 12" w:cs="LM Roman 12"/>
        </w:rPr>
        <w:t>A</w:t>
      </w:r>
      <w:r>
        <w:rPr>
          <w:rFonts w:ascii="LM Roman 12" w:hAnsi="LM Roman 12" w:cs="LM Roman 12"/>
          <w:spacing w:val="-12"/>
        </w:rPr>
        <w:t xml:space="preserve"> </w:t>
      </w:r>
      <w:r>
        <w:rPr>
          <w:rFonts w:ascii="LM Roman 12" w:hAnsi="LM Roman 12" w:cs="LM Roman 12"/>
        </w:rPr>
        <w:t>link</w:t>
      </w:r>
      <w:r>
        <w:rPr>
          <w:rFonts w:ascii="LM Roman 12" w:hAnsi="LM Roman 12" w:cs="LM Roman 12"/>
          <w:spacing w:val="-17"/>
        </w:rPr>
        <w:t xml:space="preserve"> </w:t>
      </w:r>
      <w:r>
        <w:rPr>
          <w:rFonts w:ascii="LM Roman 12" w:hAnsi="LM Roman 12" w:cs="LM Roman 12"/>
        </w:rPr>
        <w:t>is</w:t>
      </w:r>
      <w:r>
        <w:rPr>
          <w:rFonts w:ascii="LM Roman 12" w:hAnsi="LM Roman 12" w:cs="LM Roman 12"/>
          <w:spacing w:val="-14"/>
        </w:rPr>
        <w:t xml:space="preserve"> </w:t>
      </w:r>
      <w:r>
        <w:rPr>
          <w:rFonts w:ascii="LM Roman 12" w:hAnsi="LM Roman 12" w:cs="LM Roman 12"/>
        </w:rPr>
        <w:t>an</w:t>
      </w:r>
      <w:r>
        <w:rPr>
          <w:rFonts w:ascii="LM Roman 12" w:hAnsi="LM Roman 12" w:cs="LM Roman 12"/>
          <w:spacing w:val="-14"/>
        </w:rPr>
        <w:t xml:space="preserve"> </w:t>
      </w:r>
      <w:r>
        <w:rPr>
          <w:rFonts w:ascii="LM Roman 12" w:hAnsi="LM Roman 12" w:cs="LM Roman 12"/>
        </w:rPr>
        <w:t>entry</w:t>
      </w:r>
      <w:r>
        <w:rPr>
          <w:rFonts w:ascii="LM Roman 12" w:hAnsi="LM Roman 12" w:cs="LM Roman 12"/>
          <w:spacing w:val="-17"/>
        </w:rPr>
        <w:t xml:space="preserve"> </w:t>
      </w:r>
      <w:r>
        <w:rPr>
          <w:rFonts w:ascii="LM Roman 12" w:hAnsi="LM Roman 12" w:cs="LM Roman 12"/>
        </w:rPr>
        <w:t>in</w:t>
      </w:r>
      <w:r>
        <w:rPr>
          <w:rFonts w:ascii="LM Roman 12" w:hAnsi="LM Roman 12" w:cs="LM Roman 12"/>
          <w:spacing w:val="-13"/>
        </w:rPr>
        <w:t xml:space="preserve"> </w:t>
      </w:r>
      <w:r>
        <w:rPr>
          <w:rFonts w:ascii="LM Roman 12" w:hAnsi="LM Roman 12" w:cs="LM Roman 12"/>
        </w:rPr>
        <w:t>your</w:t>
      </w:r>
      <w:r>
        <w:rPr>
          <w:rFonts w:ascii="LM Roman 12" w:hAnsi="LM Roman 12" w:cs="LM Roman 12"/>
          <w:spacing w:val="-13"/>
        </w:rPr>
        <w:t xml:space="preserve"> </w:t>
      </w:r>
      <w:r>
        <w:rPr>
          <w:rFonts w:ascii="LM Roman 12" w:hAnsi="LM Roman 12" w:cs="LM Roman 12"/>
        </w:rPr>
        <w:t>file</w:t>
      </w:r>
      <w:r>
        <w:rPr>
          <w:rFonts w:ascii="LM Roman 12" w:hAnsi="LM Roman 12" w:cs="LM Roman 12"/>
          <w:spacing w:val="-12"/>
        </w:rPr>
        <w:t xml:space="preserve"> </w:t>
      </w:r>
      <w:r>
        <w:rPr>
          <w:rFonts w:ascii="LM Roman 12" w:hAnsi="LM Roman 12" w:cs="LM Roman 12"/>
        </w:rPr>
        <w:t>system</w:t>
      </w:r>
      <w:r>
        <w:rPr>
          <w:rFonts w:ascii="LM Roman 12" w:hAnsi="LM Roman 12" w:cs="LM Roman 12"/>
          <w:spacing w:val="-12"/>
        </w:rPr>
        <w:t xml:space="preserve"> </w:t>
      </w:r>
      <w:r>
        <w:rPr>
          <w:rFonts w:ascii="LM Roman 12" w:hAnsi="LM Roman 12" w:cs="LM Roman 12"/>
        </w:rPr>
        <w:t>which</w:t>
      </w:r>
      <w:r>
        <w:rPr>
          <w:rFonts w:ascii="LM Roman 12" w:hAnsi="LM Roman 12" w:cs="LM Roman 12"/>
          <w:spacing w:val="-13"/>
        </w:rPr>
        <w:t xml:space="preserve"> </w:t>
      </w:r>
      <w:r>
        <w:rPr>
          <w:rFonts w:ascii="LM Roman 12" w:hAnsi="LM Roman 12" w:cs="LM Roman 12"/>
        </w:rPr>
        <w:t>connects</w:t>
      </w:r>
      <w:r>
        <w:rPr>
          <w:rFonts w:ascii="LM Roman 12" w:hAnsi="LM Roman 12" w:cs="LM Roman 12"/>
          <w:spacing w:val="-15"/>
        </w:rPr>
        <w:t xml:space="preserve"> </w:t>
      </w:r>
      <w:r>
        <w:rPr>
          <w:rFonts w:ascii="LM Roman 12" w:hAnsi="LM Roman 12" w:cs="LM Roman 12"/>
        </w:rPr>
        <w:t>a</w:t>
      </w:r>
      <w:r>
        <w:rPr>
          <w:rFonts w:ascii="LM Roman 12" w:hAnsi="LM Roman 12" w:cs="LM Roman 12"/>
          <w:spacing w:val="-10"/>
        </w:rPr>
        <w:t xml:space="preserve"> </w:t>
      </w:r>
      <w:r>
        <w:rPr>
          <w:rFonts w:ascii="LM Roman 12" w:hAnsi="LM Roman 12" w:cs="LM Roman 12"/>
        </w:rPr>
        <w:t>filename</w:t>
      </w:r>
      <w:r>
        <w:rPr>
          <w:rFonts w:ascii="LM Roman 12" w:hAnsi="LM Roman 12" w:cs="LM Roman 12"/>
          <w:spacing w:val="-11"/>
        </w:rPr>
        <w:t xml:space="preserve"> </w:t>
      </w:r>
      <w:r>
        <w:rPr>
          <w:rFonts w:ascii="LM Roman 12" w:hAnsi="LM Roman 12" w:cs="LM Roman 12"/>
        </w:rPr>
        <w:t>to</w:t>
      </w:r>
      <w:r>
        <w:rPr>
          <w:rFonts w:ascii="LM Roman 12" w:hAnsi="LM Roman 12" w:cs="LM Roman 12"/>
          <w:spacing w:val="-11"/>
        </w:rPr>
        <w:t xml:space="preserve"> </w:t>
      </w:r>
      <w:r>
        <w:rPr>
          <w:rFonts w:ascii="LM Roman 12" w:hAnsi="LM Roman 12" w:cs="LM Roman 12"/>
        </w:rPr>
        <w:t>the</w:t>
      </w:r>
      <w:r>
        <w:rPr>
          <w:rFonts w:ascii="LM Roman 12" w:hAnsi="LM Roman 12" w:cs="LM Roman 12"/>
          <w:spacing w:val="-16"/>
        </w:rPr>
        <w:t xml:space="preserve"> </w:t>
      </w:r>
      <w:r>
        <w:rPr>
          <w:rFonts w:ascii="LM Roman 12" w:hAnsi="LM Roman 12" w:cs="LM Roman 12"/>
        </w:rPr>
        <w:t>actual bytes of data on the disk. More than one filename can "link" to the same data. Here's an example. Let's create a file named</w:t>
      </w:r>
      <w:r>
        <w:rPr>
          <w:rFonts w:ascii="LM Roman 12" w:hAnsi="LM Roman 12" w:cs="LM Roman 12"/>
          <w:spacing w:val="-21"/>
        </w:rPr>
        <w:t xml:space="preserve"> </w:t>
      </w:r>
      <w:r>
        <w:rPr>
          <w:rFonts w:ascii="LM Roman 12" w:hAnsi="LM Roman 12" w:cs="LM Roman 12"/>
        </w:rPr>
        <w:t>file1.txt:</w:t>
      </w:r>
    </w:p>
    <w:p w:rsidR="0009603D" w:rsidRDefault="0009603D" w:rsidP="0009603D">
      <w:pPr>
        <w:pStyle w:val="Heading1"/>
        <w:widowControl w:val="0"/>
        <w:spacing w:before="2" w:line="340" w:lineRule="exact"/>
        <w:ind w:left="1849"/>
        <w:jc w:val="both"/>
        <w:rPr>
          <w:rFonts w:ascii="LM Roman 12" w:hAnsi="LM Roman 12" w:cs="LM Roman 12"/>
          <w:smallCaps w:val="0"/>
          <w:sz w:val="22"/>
          <w:szCs w:val="22"/>
        </w:rPr>
      </w:pPr>
      <w:r>
        <w:rPr>
          <w:smallCaps w:val="0"/>
          <w:sz w:val="20"/>
          <w:szCs w:val="20"/>
        </w:rPr>
        <w:t>LI.</w:t>
      </w:r>
      <w:r>
        <w:rPr>
          <w:smallCaps w:val="0"/>
          <w:sz w:val="20"/>
          <w:szCs w:val="20"/>
        </w:rPr>
        <w:tab/>
      </w:r>
      <w:r>
        <w:rPr>
          <w:rFonts w:ascii="LM Roman 12" w:hAnsi="LM Roman 12" w:cs="LM Roman 12"/>
          <w:smallCaps w:val="0"/>
          <w:sz w:val="22"/>
          <w:szCs w:val="22"/>
        </w:rPr>
        <w:t>$ echo "This is a file." &gt; file1.txt</w:t>
      </w:r>
    </w:p>
    <w:p w:rsidR="0009603D" w:rsidRDefault="0009603D" w:rsidP="008C5B9D">
      <w:pPr>
        <w:widowControl w:val="0"/>
        <w:numPr>
          <w:ilvl w:val="1"/>
          <w:numId w:val="30"/>
        </w:numPr>
        <w:tabs>
          <w:tab w:val="clear" w:pos="0"/>
          <w:tab w:val="left" w:pos="1850"/>
        </w:tabs>
        <w:ind w:left="1849" w:right="633" w:hanging="360"/>
        <w:jc w:val="both"/>
        <w:rPr>
          <w:rFonts w:ascii="LM Roman 12" w:hAnsi="LM Roman 12" w:cs="LM Roman 12"/>
        </w:rPr>
      </w:pPr>
      <w:r>
        <w:rPr>
          <w:rFonts w:ascii="LM Roman 12" w:hAnsi="LM Roman 12" w:cs="LM Roman 12"/>
        </w:rPr>
        <w:t>This</w:t>
      </w:r>
      <w:r>
        <w:rPr>
          <w:rFonts w:ascii="LM Roman 12" w:hAnsi="LM Roman 12" w:cs="LM Roman 12"/>
          <w:spacing w:val="-10"/>
        </w:rPr>
        <w:t xml:space="preserve"> </w:t>
      </w:r>
      <w:r>
        <w:rPr>
          <w:rFonts w:ascii="LM Roman 12" w:hAnsi="LM Roman 12" w:cs="LM Roman 12"/>
        </w:rPr>
        <w:t>command</w:t>
      </w:r>
      <w:r>
        <w:rPr>
          <w:rFonts w:ascii="LM Roman 12" w:hAnsi="LM Roman 12" w:cs="LM Roman 12"/>
          <w:spacing w:val="-9"/>
        </w:rPr>
        <w:t xml:space="preserve"> </w:t>
      </w:r>
      <w:r>
        <w:rPr>
          <w:rFonts w:ascii="LM Roman 12" w:hAnsi="LM Roman 12" w:cs="LM Roman 12"/>
        </w:rPr>
        <w:t>echoes</w:t>
      </w:r>
      <w:r>
        <w:rPr>
          <w:rFonts w:ascii="LM Roman 12" w:hAnsi="LM Roman 12" w:cs="LM Roman 12"/>
          <w:spacing w:val="-9"/>
        </w:rPr>
        <w:t xml:space="preserve"> </w:t>
      </w:r>
      <w:r>
        <w:rPr>
          <w:rFonts w:ascii="LM Roman 12" w:hAnsi="LM Roman 12" w:cs="LM Roman 12"/>
        </w:rPr>
        <w:t>the</w:t>
      </w:r>
      <w:r>
        <w:rPr>
          <w:rFonts w:ascii="LM Roman 12" w:hAnsi="LM Roman 12" w:cs="LM Roman 12"/>
          <w:spacing w:val="-7"/>
        </w:rPr>
        <w:t xml:space="preserve"> </w:t>
      </w:r>
      <w:r>
        <w:rPr>
          <w:rFonts w:ascii="LM Roman 12" w:hAnsi="LM Roman 12" w:cs="LM Roman 12"/>
        </w:rPr>
        <w:t>string</w:t>
      </w:r>
      <w:r>
        <w:rPr>
          <w:rFonts w:ascii="LM Roman 12" w:hAnsi="LM Roman 12" w:cs="LM Roman 12"/>
          <w:spacing w:val="-5"/>
        </w:rPr>
        <w:t xml:space="preserve"> </w:t>
      </w:r>
      <w:r>
        <w:rPr>
          <w:rFonts w:ascii="LM Roman 12" w:hAnsi="LM Roman 12" w:cs="LM Roman 12"/>
        </w:rPr>
        <w:t>"This</w:t>
      </w:r>
      <w:r>
        <w:rPr>
          <w:rFonts w:ascii="LM Roman 12" w:hAnsi="LM Roman 12" w:cs="LM Roman 12"/>
          <w:spacing w:val="-9"/>
        </w:rPr>
        <w:t xml:space="preserve"> </w:t>
      </w:r>
      <w:r>
        <w:rPr>
          <w:rFonts w:ascii="LM Roman 12" w:hAnsi="LM Roman 12" w:cs="LM Roman 12"/>
        </w:rPr>
        <w:t>is</w:t>
      </w:r>
      <w:r>
        <w:rPr>
          <w:rFonts w:ascii="LM Roman 12" w:hAnsi="LM Roman 12" w:cs="LM Roman 12"/>
          <w:spacing w:val="-9"/>
        </w:rPr>
        <w:t xml:space="preserve"> </w:t>
      </w:r>
      <w:r>
        <w:rPr>
          <w:rFonts w:ascii="LM Roman 12" w:hAnsi="LM Roman 12" w:cs="LM Roman 12"/>
        </w:rPr>
        <w:t>a</w:t>
      </w:r>
      <w:r>
        <w:rPr>
          <w:rFonts w:ascii="LM Roman 12" w:hAnsi="LM Roman 12" w:cs="LM Roman 12"/>
          <w:spacing w:val="-5"/>
        </w:rPr>
        <w:t xml:space="preserve"> </w:t>
      </w:r>
      <w:r>
        <w:rPr>
          <w:rFonts w:ascii="LM Roman 12" w:hAnsi="LM Roman 12" w:cs="LM Roman 12"/>
        </w:rPr>
        <w:t>file".</w:t>
      </w:r>
      <w:r>
        <w:rPr>
          <w:rFonts w:ascii="LM Roman 12" w:hAnsi="LM Roman 12" w:cs="LM Roman 12"/>
          <w:spacing w:val="-12"/>
        </w:rPr>
        <w:t xml:space="preserve"> </w:t>
      </w:r>
      <w:r>
        <w:rPr>
          <w:rFonts w:ascii="LM Roman 12" w:hAnsi="LM Roman 12" w:cs="LM Roman 12"/>
        </w:rPr>
        <w:t>Normally</w:t>
      </w:r>
      <w:r>
        <w:rPr>
          <w:rFonts w:ascii="LM Roman 12" w:hAnsi="LM Roman 12" w:cs="LM Roman 12"/>
          <w:spacing w:val="-7"/>
        </w:rPr>
        <w:t xml:space="preserve"> </w:t>
      </w:r>
      <w:r>
        <w:rPr>
          <w:rFonts w:ascii="LM Roman 12" w:hAnsi="LM Roman 12" w:cs="LM Roman 12"/>
        </w:rPr>
        <w:t>this</w:t>
      </w:r>
      <w:r>
        <w:rPr>
          <w:rFonts w:ascii="LM Roman 12" w:hAnsi="LM Roman 12" w:cs="LM Roman 12"/>
          <w:spacing w:val="-9"/>
        </w:rPr>
        <w:t xml:space="preserve"> </w:t>
      </w:r>
      <w:r>
        <w:rPr>
          <w:rFonts w:ascii="LM Roman 12" w:hAnsi="LM Roman 12" w:cs="LM Roman 12"/>
        </w:rPr>
        <w:t>would</w:t>
      </w:r>
      <w:r>
        <w:rPr>
          <w:rFonts w:ascii="LM Roman 12" w:hAnsi="LM Roman 12" w:cs="LM Roman 12"/>
          <w:spacing w:val="-9"/>
        </w:rPr>
        <w:t xml:space="preserve"> </w:t>
      </w:r>
      <w:r>
        <w:rPr>
          <w:rFonts w:ascii="LM Roman 12" w:hAnsi="LM Roman 12" w:cs="LM Roman 12"/>
        </w:rPr>
        <w:t>simply echo to our terminal, but the &gt; operator redirects the string's text to a</w:t>
      </w:r>
      <w:r>
        <w:rPr>
          <w:rFonts w:ascii="LM Roman 12" w:hAnsi="LM Roman 12" w:cs="LM Roman 12"/>
          <w:spacing w:val="-46"/>
        </w:rPr>
        <w:t xml:space="preserve"> </w:t>
      </w:r>
      <w:r>
        <w:rPr>
          <w:rFonts w:ascii="LM Roman 12" w:hAnsi="LM Roman 12" w:cs="LM Roman 12"/>
        </w:rPr>
        <w:t>file, in this case</w:t>
      </w:r>
      <w:r>
        <w:rPr>
          <w:rFonts w:ascii="LM Roman 12" w:hAnsi="LM Roman 12" w:cs="LM Roman 12"/>
          <w:spacing w:val="-7"/>
        </w:rPr>
        <w:t xml:space="preserve"> </w:t>
      </w:r>
      <w:r>
        <w:rPr>
          <w:rFonts w:ascii="LM Roman 12" w:hAnsi="LM Roman 12" w:cs="LM Roman 12"/>
        </w:rPr>
        <w:t>file1.txt</w:t>
      </w:r>
    </w:p>
    <w:p w:rsidR="0009603D" w:rsidRDefault="0009603D" w:rsidP="008C5B9D">
      <w:pPr>
        <w:widowControl w:val="0"/>
        <w:numPr>
          <w:ilvl w:val="1"/>
          <w:numId w:val="30"/>
        </w:numPr>
        <w:tabs>
          <w:tab w:val="clear" w:pos="0"/>
          <w:tab w:val="left" w:pos="1850"/>
        </w:tabs>
        <w:ind w:left="1849" w:right="637" w:hanging="360"/>
        <w:jc w:val="both"/>
        <w:rPr>
          <w:rFonts w:ascii="LM Roman 12" w:hAnsi="LM Roman 12" w:cs="LM Roman 12"/>
        </w:rPr>
      </w:pPr>
      <w:r>
        <w:rPr>
          <w:rFonts w:ascii="LM Roman 12" w:hAnsi="LM Roman 12" w:cs="LM Roman 12"/>
        </w:rPr>
        <w:t>When this file was created, the operating system wrote the bytes to a location</w:t>
      </w:r>
      <w:r>
        <w:rPr>
          <w:rFonts w:ascii="LM Roman 12" w:hAnsi="LM Roman 12" w:cs="LM Roman 12"/>
          <w:spacing w:val="-9"/>
        </w:rPr>
        <w:t xml:space="preserve"> </w:t>
      </w:r>
      <w:r>
        <w:rPr>
          <w:rFonts w:ascii="LM Roman 12" w:hAnsi="LM Roman 12" w:cs="LM Roman 12"/>
        </w:rPr>
        <w:t>on</w:t>
      </w:r>
      <w:r>
        <w:rPr>
          <w:rFonts w:ascii="LM Roman 12" w:hAnsi="LM Roman 12" w:cs="LM Roman 12"/>
          <w:spacing w:val="-9"/>
        </w:rPr>
        <w:t xml:space="preserve"> </w:t>
      </w:r>
      <w:r>
        <w:rPr>
          <w:rFonts w:ascii="LM Roman 12" w:hAnsi="LM Roman 12" w:cs="LM Roman 12"/>
        </w:rPr>
        <w:t>the</w:t>
      </w:r>
      <w:r>
        <w:rPr>
          <w:rFonts w:ascii="LM Roman 12" w:hAnsi="LM Roman 12" w:cs="LM Roman 12"/>
          <w:spacing w:val="-6"/>
        </w:rPr>
        <w:t xml:space="preserve"> </w:t>
      </w:r>
      <w:r>
        <w:rPr>
          <w:rFonts w:ascii="LM Roman 12" w:hAnsi="LM Roman 12" w:cs="LM Roman 12"/>
        </w:rPr>
        <w:t>disk</w:t>
      </w:r>
      <w:r>
        <w:rPr>
          <w:rFonts w:ascii="LM Roman 12" w:hAnsi="LM Roman 12" w:cs="LM Roman 12"/>
          <w:spacing w:val="-7"/>
        </w:rPr>
        <w:t xml:space="preserve"> </w:t>
      </w:r>
      <w:r>
        <w:rPr>
          <w:rFonts w:ascii="LM Roman 12" w:hAnsi="LM Roman 12" w:cs="LM Roman 12"/>
        </w:rPr>
        <w:t>and</w:t>
      </w:r>
      <w:r>
        <w:rPr>
          <w:rFonts w:ascii="LM Roman 12" w:hAnsi="LM Roman 12" w:cs="LM Roman 12"/>
          <w:spacing w:val="-9"/>
        </w:rPr>
        <w:t xml:space="preserve"> </w:t>
      </w:r>
      <w:r>
        <w:rPr>
          <w:rFonts w:ascii="LM Roman 12" w:hAnsi="LM Roman 12" w:cs="LM Roman 12"/>
        </w:rPr>
        <w:t>also</w:t>
      </w:r>
      <w:r>
        <w:rPr>
          <w:rFonts w:ascii="LM Roman 12" w:hAnsi="LM Roman 12" w:cs="LM Roman 12"/>
          <w:spacing w:val="-4"/>
        </w:rPr>
        <w:t xml:space="preserve"> </w:t>
      </w:r>
      <w:r>
        <w:rPr>
          <w:rFonts w:ascii="LM Roman 12" w:hAnsi="LM Roman 12" w:cs="LM Roman 12"/>
        </w:rPr>
        <w:t>linked</w:t>
      </w:r>
      <w:r>
        <w:rPr>
          <w:rFonts w:ascii="LM Roman 12" w:hAnsi="LM Roman 12" w:cs="LM Roman 12"/>
          <w:spacing w:val="-9"/>
        </w:rPr>
        <w:t xml:space="preserve"> </w:t>
      </w:r>
      <w:r>
        <w:rPr>
          <w:rFonts w:ascii="LM Roman 12" w:hAnsi="LM Roman 12" w:cs="LM Roman 12"/>
        </w:rPr>
        <w:t>that</w:t>
      </w:r>
      <w:r>
        <w:rPr>
          <w:rFonts w:ascii="LM Roman 12" w:hAnsi="LM Roman 12" w:cs="LM Roman 12"/>
          <w:spacing w:val="-7"/>
        </w:rPr>
        <w:t xml:space="preserve"> </w:t>
      </w:r>
      <w:r>
        <w:rPr>
          <w:rFonts w:ascii="LM Roman 12" w:hAnsi="LM Roman 12" w:cs="LM Roman 12"/>
        </w:rPr>
        <w:t>data</w:t>
      </w:r>
      <w:r>
        <w:rPr>
          <w:rFonts w:ascii="LM Roman 12" w:hAnsi="LM Roman 12" w:cs="LM Roman 12"/>
          <w:spacing w:val="-5"/>
        </w:rPr>
        <w:t xml:space="preserve"> </w:t>
      </w:r>
      <w:r>
        <w:rPr>
          <w:rFonts w:ascii="LM Roman 12" w:hAnsi="LM Roman 12" w:cs="LM Roman 12"/>
          <w:spacing w:val="-3"/>
        </w:rPr>
        <w:t>to</w:t>
      </w:r>
      <w:r>
        <w:rPr>
          <w:rFonts w:ascii="LM Roman 12" w:hAnsi="LM Roman 12" w:cs="LM Roman 12"/>
          <w:spacing w:val="-5"/>
        </w:rPr>
        <w:t xml:space="preserve"> </w:t>
      </w:r>
      <w:r>
        <w:rPr>
          <w:rFonts w:ascii="LM Roman 12" w:hAnsi="LM Roman 12" w:cs="LM Roman 12"/>
        </w:rPr>
        <w:t>a</w:t>
      </w:r>
      <w:r>
        <w:rPr>
          <w:rFonts w:ascii="LM Roman 12" w:hAnsi="LM Roman 12" w:cs="LM Roman 12"/>
          <w:spacing w:val="-4"/>
        </w:rPr>
        <w:t xml:space="preserve"> </w:t>
      </w:r>
      <w:r>
        <w:rPr>
          <w:rFonts w:ascii="LM Roman 12" w:hAnsi="LM Roman 12" w:cs="LM Roman 12"/>
        </w:rPr>
        <w:t>filename,</w:t>
      </w:r>
      <w:r>
        <w:rPr>
          <w:rFonts w:ascii="LM Roman 12" w:hAnsi="LM Roman 12" w:cs="LM Roman 12"/>
          <w:spacing w:val="-6"/>
        </w:rPr>
        <w:t xml:space="preserve"> </w:t>
      </w:r>
      <w:r>
        <w:rPr>
          <w:rFonts w:ascii="LM Roman 12" w:hAnsi="LM Roman 12" w:cs="LM Roman 12"/>
        </w:rPr>
        <w:t>file1.txt</w:t>
      </w:r>
      <w:r>
        <w:rPr>
          <w:rFonts w:ascii="LM Roman 12" w:hAnsi="LM Roman 12" w:cs="LM Roman 12"/>
          <w:spacing w:val="-8"/>
        </w:rPr>
        <w:t xml:space="preserve"> </w:t>
      </w:r>
      <w:r>
        <w:rPr>
          <w:rFonts w:ascii="LM Roman 12" w:hAnsi="LM Roman 12" w:cs="LM Roman 12"/>
        </w:rPr>
        <w:t>so</w:t>
      </w:r>
      <w:r>
        <w:rPr>
          <w:rFonts w:ascii="LM Roman 12" w:hAnsi="LM Roman 12" w:cs="LM Roman 12"/>
          <w:spacing w:val="-4"/>
        </w:rPr>
        <w:t xml:space="preserve"> </w:t>
      </w:r>
      <w:r>
        <w:rPr>
          <w:rFonts w:ascii="LM Roman 12" w:hAnsi="LM Roman 12" w:cs="LM Roman 12"/>
        </w:rPr>
        <w:t>that we can refer to the file in commands and</w:t>
      </w:r>
      <w:r>
        <w:rPr>
          <w:rFonts w:ascii="LM Roman 12" w:hAnsi="LM Roman 12" w:cs="LM Roman 12"/>
          <w:spacing w:val="-19"/>
        </w:rPr>
        <w:t xml:space="preserve"> </w:t>
      </w:r>
      <w:r>
        <w:rPr>
          <w:rFonts w:ascii="LM Roman 12" w:hAnsi="LM Roman 12" w:cs="LM Roman 12"/>
        </w:rPr>
        <w:t>arguments.</w:t>
      </w:r>
    </w:p>
    <w:p w:rsidR="0009603D" w:rsidRDefault="0009603D" w:rsidP="008C5B9D">
      <w:pPr>
        <w:widowControl w:val="0"/>
        <w:numPr>
          <w:ilvl w:val="1"/>
          <w:numId w:val="30"/>
        </w:numPr>
        <w:tabs>
          <w:tab w:val="clear" w:pos="0"/>
          <w:tab w:val="left" w:pos="1927"/>
        </w:tabs>
        <w:ind w:left="1849" w:right="634" w:hanging="360"/>
        <w:jc w:val="both"/>
        <w:rPr>
          <w:rFonts w:ascii="LM Roman 12" w:hAnsi="LM Roman 12" w:cs="LM Roman 12"/>
        </w:rPr>
      </w:pPr>
      <w:r>
        <w:rPr>
          <w:rFonts w:ascii="LM Roman 12" w:hAnsi="LM Roman 12" w:cs="LM Roman 12"/>
          <w:sz w:val="22"/>
          <w:szCs w:val="22"/>
        </w:rPr>
        <w:tab/>
      </w:r>
      <w:r>
        <w:rPr>
          <w:rFonts w:ascii="LM Roman 12" w:hAnsi="LM Roman 12" w:cs="LM Roman 12"/>
        </w:rPr>
        <w:t xml:space="preserve">If you rename the file, </w:t>
      </w:r>
      <w:r>
        <w:rPr>
          <w:rFonts w:ascii="LM Roman 12" w:hAnsi="LM Roman 12" w:cs="LM Roman 12"/>
          <w:spacing w:val="-3"/>
        </w:rPr>
        <w:t xml:space="preserve">the </w:t>
      </w:r>
      <w:r>
        <w:rPr>
          <w:rFonts w:ascii="LM Roman 12" w:hAnsi="LM Roman 12" w:cs="LM Roman 12"/>
        </w:rPr>
        <w:t>contents of the file are not altered; only the information that points to</w:t>
      </w:r>
      <w:r>
        <w:rPr>
          <w:rFonts w:ascii="LM Roman 12" w:hAnsi="LM Roman 12" w:cs="LM Roman 12"/>
          <w:spacing w:val="-9"/>
        </w:rPr>
        <w:t xml:space="preserve"> </w:t>
      </w:r>
      <w:r>
        <w:rPr>
          <w:rFonts w:ascii="LM Roman 12" w:hAnsi="LM Roman 12" w:cs="LM Roman 12"/>
        </w:rPr>
        <w:t>it.</w:t>
      </w:r>
    </w:p>
    <w:p w:rsidR="0009603D" w:rsidRDefault="0009603D" w:rsidP="008C5B9D">
      <w:pPr>
        <w:widowControl w:val="0"/>
        <w:numPr>
          <w:ilvl w:val="1"/>
          <w:numId w:val="30"/>
        </w:numPr>
        <w:tabs>
          <w:tab w:val="clear" w:pos="0"/>
          <w:tab w:val="left" w:pos="1850"/>
        </w:tabs>
        <w:spacing w:line="332" w:lineRule="exact"/>
        <w:ind w:left="1849" w:hanging="361"/>
        <w:jc w:val="both"/>
        <w:rPr>
          <w:rFonts w:ascii="LM Roman 12" w:hAnsi="LM Roman 12" w:cs="LM Roman 12"/>
        </w:rPr>
      </w:pPr>
      <w:r>
        <w:rPr>
          <w:rFonts w:ascii="LM Roman 12" w:hAnsi="LM Roman 12" w:cs="LM Roman 12"/>
        </w:rPr>
        <w:t>The filename and the file's data are two separate</w:t>
      </w:r>
      <w:r>
        <w:rPr>
          <w:rFonts w:ascii="LM Roman 12" w:hAnsi="LM Roman 12" w:cs="LM Roman 12"/>
          <w:spacing w:val="-18"/>
        </w:rPr>
        <w:t xml:space="preserve"> </w:t>
      </w:r>
      <w:r>
        <w:rPr>
          <w:rFonts w:ascii="LM Roman 12" w:hAnsi="LM Roman 12" w:cs="LM Roman 12"/>
        </w:rPr>
        <w:t>entities.</w:t>
      </w:r>
    </w:p>
    <w:p w:rsidR="0009603D" w:rsidRDefault="0009603D" w:rsidP="0009603D">
      <w:pPr>
        <w:widowControl w:val="0"/>
        <w:spacing w:before="72"/>
        <w:ind w:left="141"/>
        <w:rPr>
          <w:rFonts w:ascii="Carlito" w:hAnsi="Carlito" w:cs="Carlito"/>
          <w:sz w:val="22"/>
          <w:szCs w:val="22"/>
        </w:rPr>
      </w:pPr>
      <w:r>
        <w:rPr>
          <w:rFonts w:ascii="Carlito" w:hAnsi="Carlito" w:cs="Carlito"/>
          <w:sz w:val="22"/>
          <w:szCs w:val="22"/>
        </w:rPr>
        <w:t>File1.txt</w:t>
      </w:r>
    </w:p>
    <w:p w:rsidR="0009603D" w:rsidRDefault="0009603D" w:rsidP="0009603D">
      <w:pPr>
        <w:widowControl w:val="0"/>
        <w:spacing w:before="5"/>
        <w:rPr>
          <w:rFonts w:ascii="LM Roman 12" w:hAnsi="LM Roman 12" w:cs="LM Roman 12"/>
          <w:sz w:val="23"/>
          <w:szCs w:val="23"/>
        </w:rPr>
      </w:pPr>
    </w:p>
    <w:p w:rsidR="0009603D" w:rsidRDefault="0009603D" w:rsidP="0009603D">
      <w:pPr>
        <w:widowControl w:val="0"/>
        <w:spacing w:before="72"/>
        <w:ind w:left="145"/>
        <w:rPr>
          <w:rFonts w:ascii="Carlito" w:hAnsi="Carlito" w:cs="Carlito"/>
          <w:sz w:val="22"/>
          <w:szCs w:val="22"/>
        </w:rPr>
      </w:pPr>
      <w:r>
        <w:rPr>
          <w:rFonts w:ascii="Carlito" w:hAnsi="Carlito" w:cs="Carlito"/>
          <w:sz w:val="22"/>
          <w:szCs w:val="22"/>
        </w:rPr>
        <w:t>“This is a file””</w:t>
      </w:r>
    </w:p>
    <w:p w:rsidR="0009603D" w:rsidRDefault="0009603D" w:rsidP="0009603D">
      <w:pPr>
        <w:widowControl w:val="0"/>
        <w:ind w:left="3301"/>
        <w:rPr>
          <w:rFonts w:ascii="LM Roman 12" w:hAnsi="LM Roman 12" w:cs="LM Roman 12"/>
          <w:sz w:val="20"/>
          <w:szCs w:val="20"/>
        </w:rPr>
      </w:pPr>
      <w:r>
        <w:rPr>
          <w:noProof/>
        </w:rPr>
        <w:drawing>
          <wp:inline distT="0" distB="0" distL="0" distR="0">
            <wp:extent cx="1282700" cy="368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2700" cy="368300"/>
                    </a:xfrm>
                    <a:prstGeom prst="rect">
                      <a:avLst/>
                    </a:prstGeom>
                    <a:noFill/>
                    <a:ln>
                      <a:noFill/>
                    </a:ln>
                  </pic:spPr>
                </pic:pic>
              </a:graphicData>
            </a:graphic>
          </wp:inline>
        </w:drawing>
      </w:r>
    </w:p>
    <w:p w:rsidR="0009603D" w:rsidRDefault="0009603D" w:rsidP="008C5B9D">
      <w:pPr>
        <w:widowControl w:val="0"/>
        <w:numPr>
          <w:ilvl w:val="1"/>
          <w:numId w:val="31"/>
        </w:numPr>
        <w:tabs>
          <w:tab w:val="clear" w:pos="0"/>
          <w:tab w:val="left" w:pos="1850"/>
        </w:tabs>
        <w:spacing w:before="134"/>
        <w:ind w:left="1849" w:right="634" w:hanging="360"/>
        <w:jc w:val="both"/>
        <w:rPr>
          <w:rFonts w:ascii="LM Roman 12" w:hAnsi="LM Roman 12" w:cs="LM Roman 12"/>
        </w:rPr>
      </w:pPr>
      <w:r>
        <w:rPr>
          <w:rFonts w:ascii="LM Roman 12" w:hAnsi="LM Roman 12" w:cs="LM Roman 12"/>
        </w:rPr>
        <w:lastRenderedPageBreak/>
        <w:t>What the link command does is allow us to manually create a link to file data that already</w:t>
      </w:r>
      <w:r>
        <w:rPr>
          <w:rFonts w:ascii="LM Roman 12" w:hAnsi="LM Roman 12" w:cs="LM Roman 12"/>
          <w:spacing w:val="-4"/>
        </w:rPr>
        <w:t xml:space="preserve"> </w:t>
      </w:r>
      <w:r>
        <w:rPr>
          <w:rFonts w:ascii="LM Roman 12" w:hAnsi="LM Roman 12" w:cs="LM Roman 12"/>
        </w:rPr>
        <w:t>exists.</w:t>
      </w:r>
    </w:p>
    <w:p w:rsidR="0009603D" w:rsidRDefault="0009603D" w:rsidP="008C5B9D">
      <w:pPr>
        <w:widowControl w:val="0"/>
        <w:numPr>
          <w:ilvl w:val="1"/>
          <w:numId w:val="31"/>
        </w:numPr>
        <w:tabs>
          <w:tab w:val="clear" w:pos="0"/>
          <w:tab w:val="left" w:pos="1850"/>
        </w:tabs>
        <w:ind w:left="1849" w:right="632" w:hanging="360"/>
        <w:jc w:val="both"/>
        <w:rPr>
          <w:rFonts w:ascii="LM Roman 12" w:hAnsi="LM Roman 12" w:cs="LM Roman 12"/>
        </w:rPr>
      </w:pPr>
      <w:r>
        <w:rPr>
          <w:rFonts w:ascii="LM Roman 12" w:hAnsi="LM Roman 12" w:cs="LM Roman 12"/>
        </w:rPr>
        <w:t xml:space="preserve">So, let's use link to create our own link </w:t>
      </w:r>
      <w:r>
        <w:rPr>
          <w:rFonts w:ascii="LM Roman 12" w:hAnsi="LM Roman 12" w:cs="LM Roman 12"/>
          <w:spacing w:val="-3"/>
        </w:rPr>
        <w:t xml:space="preserve">to </w:t>
      </w:r>
      <w:r>
        <w:rPr>
          <w:rFonts w:ascii="LM Roman 12" w:hAnsi="LM Roman 12" w:cs="LM Roman 12"/>
        </w:rPr>
        <w:t>the file data we just created. In essence, we'll create another file name for the data that already</w:t>
      </w:r>
      <w:r>
        <w:rPr>
          <w:rFonts w:ascii="LM Roman 12" w:hAnsi="LM Roman 12" w:cs="LM Roman 12"/>
          <w:spacing w:val="-26"/>
        </w:rPr>
        <w:t xml:space="preserve"> </w:t>
      </w:r>
      <w:r>
        <w:rPr>
          <w:rFonts w:ascii="LM Roman 12" w:hAnsi="LM Roman 12" w:cs="LM Roman 12"/>
        </w:rPr>
        <w:t>exists.</w:t>
      </w:r>
    </w:p>
    <w:p w:rsidR="0009603D" w:rsidRDefault="0009603D" w:rsidP="0009603D">
      <w:pPr>
        <w:pStyle w:val="Heading1"/>
        <w:widowControl w:val="0"/>
        <w:spacing w:line="340" w:lineRule="exact"/>
        <w:ind w:left="1849"/>
        <w:jc w:val="both"/>
        <w:rPr>
          <w:rFonts w:ascii="LM Roman 12" w:hAnsi="LM Roman 12" w:cs="LM Roman 12"/>
          <w:smallCaps w:val="0"/>
          <w:sz w:val="22"/>
          <w:szCs w:val="22"/>
        </w:rPr>
      </w:pPr>
      <w:r>
        <w:rPr>
          <w:smallCaps w:val="0"/>
          <w:sz w:val="20"/>
          <w:szCs w:val="20"/>
        </w:rPr>
        <w:t>LII.</w:t>
      </w:r>
      <w:r>
        <w:rPr>
          <w:smallCaps w:val="0"/>
          <w:sz w:val="20"/>
          <w:szCs w:val="20"/>
        </w:rPr>
        <w:tab/>
      </w:r>
      <w:r>
        <w:rPr>
          <w:rFonts w:ascii="LM Roman 12" w:hAnsi="LM Roman 12" w:cs="LM Roman 12"/>
          <w:smallCaps w:val="0"/>
          <w:sz w:val="22"/>
          <w:szCs w:val="22"/>
        </w:rPr>
        <w:t>$ link file1.txt file2.txt</w:t>
      </w:r>
    </w:p>
    <w:p w:rsidR="0009603D" w:rsidRDefault="0009603D" w:rsidP="008C5B9D">
      <w:pPr>
        <w:widowControl w:val="0"/>
        <w:numPr>
          <w:ilvl w:val="1"/>
          <w:numId w:val="32"/>
        </w:numPr>
        <w:tabs>
          <w:tab w:val="clear" w:pos="0"/>
          <w:tab w:val="left" w:pos="1850"/>
        </w:tabs>
        <w:ind w:left="1849" w:right="637" w:hanging="360"/>
        <w:jc w:val="both"/>
        <w:rPr>
          <w:rFonts w:ascii="LM Roman 12" w:hAnsi="LM Roman 12" w:cs="LM Roman 12"/>
        </w:rPr>
      </w:pPr>
      <w:r>
        <w:rPr>
          <w:rFonts w:ascii="LM Roman 12" w:hAnsi="LM Roman 12" w:cs="LM Roman 12"/>
        </w:rPr>
        <w:t>The important thing to realize is that we did not make a copy of this data. Both filenames point to the same bytes of data on the disk. Here's an illustration to help you visualize</w:t>
      </w:r>
      <w:r>
        <w:rPr>
          <w:rFonts w:ascii="LM Roman 12" w:hAnsi="LM Roman 12" w:cs="LM Roman 12"/>
          <w:spacing w:val="-11"/>
        </w:rPr>
        <w:t xml:space="preserve"> </w:t>
      </w:r>
      <w:r>
        <w:rPr>
          <w:rFonts w:ascii="LM Roman 12" w:hAnsi="LM Roman 12" w:cs="LM Roman 12"/>
        </w:rPr>
        <w:t>it:</w:t>
      </w:r>
    </w:p>
    <w:p w:rsidR="0009603D" w:rsidRDefault="0009603D" w:rsidP="0009603D">
      <w:pPr>
        <w:widowControl w:val="0"/>
        <w:spacing w:before="73"/>
        <w:ind w:left="142"/>
        <w:rPr>
          <w:rFonts w:ascii="Carlito" w:hAnsi="Carlito" w:cs="Carlito"/>
          <w:sz w:val="22"/>
          <w:szCs w:val="22"/>
        </w:rPr>
      </w:pPr>
      <w:r>
        <w:rPr>
          <w:rFonts w:ascii="Carlito" w:hAnsi="Carlito" w:cs="Carlito"/>
          <w:sz w:val="22"/>
          <w:szCs w:val="22"/>
        </w:rPr>
        <w:t>“This is a file”</w:t>
      </w:r>
    </w:p>
    <w:p w:rsidR="0009603D" w:rsidRDefault="0009603D" w:rsidP="0009603D">
      <w:pPr>
        <w:widowControl w:val="0"/>
        <w:spacing w:before="76"/>
        <w:ind w:left="190"/>
        <w:rPr>
          <w:rFonts w:ascii="Carlito" w:hAnsi="Carlito" w:cs="Carlito"/>
          <w:sz w:val="22"/>
          <w:szCs w:val="22"/>
        </w:rPr>
      </w:pPr>
      <w:r>
        <w:rPr>
          <w:rFonts w:ascii="Carlito" w:hAnsi="Carlito" w:cs="Carlito"/>
          <w:sz w:val="22"/>
          <w:szCs w:val="22"/>
        </w:rPr>
        <w:t>File2.txt</w:t>
      </w:r>
    </w:p>
    <w:p w:rsidR="0009603D" w:rsidRDefault="0009603D" w:rsidP="0009603D">
      <w:pPr>
        <w:widowControl w:val="0"/>
        <w:spacing w:before="73"/>
        <w:ind w:left="189"/>
        <w:rPr>
          <w:rFonts w:ascii="Carlito" w:hAnsi="Carlito" w:cs="Carlito"/>
          <w:sz w:val="22"/>
          <w:szCs w:val="22"/>
        </w:rPr>
      </w:pPr>
      <w:r>
        <w:rPr>
          <w:rFonts w:ascii="Carlito" w:hAnsi="Carlito" w:cs="Carlito"/>
          <w:sz w:val="22"/>
          <w:szCs w:val="22"/>
        </w:rPr>
        <w:t>File1.txt</w:t>
      </w:r>
    </w:p>
    <w:p w:rsidR="0009603D" w:rsidRDefault="0009603D" w:rsidP="0009603D">
      <w:pPr>
        <w:widowControl w:val="0"/>
        <w:spacing w:before="11"/>
        <w:rPr>
          <w:rFonts w:ascii="LM Roman 12" w:hAnsi="LM Roman 12" w:cs="LM Roman 12"/>
          <w:sz w:val="22"/>
          <w:szCs w:val="22"/>
        </w:rPr>
      </w:pPr>
    </w:p>
    <w:p w:rsidR="0009603D" w:rsidRDefault="0009603D" w:rsidP="0009603D">
      <w:pPr>
        <w:widowControl w:val="0"/>
        <w:rPr>
          <w:rFonts w:ascii="LM Roman 12" w:hAnsi="LM Roman 12" w:cs="LM Roman 12"/>
          <w:sz w:val="22"/>
          <w:szCs w:val="22"/>
        </w:rPr>
      </w:pPr>
    </w:p>
    <w:p w:rsidR="0009603D" w:rsidRDefault="0009603D" w:rsidP="0009603D">
      <w:pPr>
        <w:widowControl w:val="0"/>
        <w:spacing w:before="12"/>
        <w:rPr>
          <w:rFonts w:ascii="LM Roman 12" w:hAnsi="LM Roman 12" w:cs="LM Roman 12"/>
          <w:sz w:val="11"/>
          <w:szCs w:val="11"/>
        </w:rPr>
      </w:pPr>
    </w:p>
    <w:p w:rsidR="0009603D" w:rsidRDefault="0009603D" w:rsidP="008C5B9D">
      <w:pPr>
        <w:widowControl w:val="0"/>
        <w:numPr>
          <w:ilvl w:val="1"/>
          <w:numId w:val="33"/>
        </w:numPr>
        <w:tabs>
          <w:tab w:val="clear" w:pos="0"/>
          <w:tab w:val="left" w:pos="1850"/>
        </w:tabs>
        <w:spacing w:before="100"/>
        <w:ind w:left="1849" w:right="635" w:hanging="360"/>
        <w:jc w:val="both"/>
        <w:rPr>
          <w:rFonts w:ascii="LM Roman 12" w:hAnsi="LM Roman 12" w:cs="LM Roman 12"/>
        </w:rPr>
      </w:pPr>
      <w:r>
        <w:rPr>
          <w:rFonts w:ascii="LM Roman 12" w:hAnsi="LM Roman 12" w:cs="LM Roman 12"/>
        </w:rPr>
        <w:t xml:space="preserve">If we change the contents of the data pointed </w:t>
      </w:r>
      <w:r>
        <w:rPr>
          <w:rFonts w:ascii="LM Roman 12" w:hAnsi="LM Roman 12" w:cs="LM Roman 12"/>
          <w:spacing w:val="-3"/>
        </w:rPr>
        <w:t xml:space="preserve">to </w:t>
      </w:r>
      <w:r>
        <w:rPr>
          <w:rFonts w:ascii="LM Roman 12" w:hAnsi="LM Roman 12" w:cs="LM Roman 12"/>
        </w:rPr>
        <w:t>by either one of these</w:t>
      </w:r>
      <w:r>
        <w:rPr>
          <w:rFonts w:ascii="LM Roman 12" w:hAnsi="LM Roman 12" w:cs="LM Roman 12"/>
          <w:spacing w:val="-51"/>
        </w:rPr>
        <w:t xml:space="preserve"> </w:t>
      </w:r>
      <w:r>
        <w:rPr>
          <w:rFonts w:ascii="LM Roman 12" w:hAnsi="LM Roman 12" w:cs="LM Roman 12"/>
        </w:rPr>
        <w:t>files, the other file's contents are changed as well. Let's append a line to one of them using the</w:t>
      </w:r>
      <w:r>
        <w:rPr>
          <w:rFonts w:ascii="LM Roman 12" w:hAnsi="LM Roman 12" w:cs="LM Roman 12"/>
          <w:spacing w:val="-3"/>
        </w:rPr>
        <w:t xml:space="preserve"> </w:t>
      </w:r>
      <w:r>
        <w:rPr>
          <w:rFonts w:ascii="LM Roman 12" w:hAnsi="LM Roman 12" w:cs="LM Roman 12"/>
        </w:rPr>
        <w:t>&gt;&gt;operator:</w:t>
      </w:r>
    </w:p>
    <w:p w:rsidR="0009603D" w:rsidRDefault="0009603D" w:rsidP="0009603D">
      <w:pPr>
        <w:pStyle w:val="Heading1"/>
        <w:widowControl w:val="0"/>
        <w:spacing w:before="2" w:line="340" w:lineRule="exact"/>
        <w:ind w:left="1849"/>
        <w:jc w:val="both"/>
        <w:rPr>
          <w:rFonts w:ascii="LM Roman 12" w:hAnsi="LM Roman 12" w:cs="LM Roman 12"/>
          <w:smallCaps w:val="0"/>
          <w:sz w:val="22"/>
          <w:szCs w:val="22"/>
        </w:rPr>
      </w:pPr>
      <w:r>
        <w:rPr>
          <w:smallCaps w:val="0"/>
          <w:sz w:val="20"/>
          <w:szCs w:val="20"/>
        </w:rPr>
        <w:t>LIII.</w:t>
      </w:r>
      <w:r>
        <w:rPr>
          <w:smallCaps w:val="0"/>
          <w:sz w:val="20"/>
          <w:szCs w:val="20"/>
        </w:rPr>
        <w:tab/>
      </w:r>
      <w:r>
        <w:rPr>
          <w:rFonts w:ascii="LM Roman 12" w:hAnsi="LM Roman 12" w:cs="LM Roman 12"/>
          <w:smallCaps w:val="0"/>
          <w:sz w:val="22"/>
          <w:szCs w:val="22"/>
        </w:rPr>
        <w:t>$ echo "Hello Linux" &gt;&gt; file1.txt</w:t>
      </w:r>
    </w:p>
    <w:p w:rsidR="0009603D" w:rsidRDefault="0009603D" w:rsidP="008C5B9D">
      <w:pPr>
        <w:widowControl w:val="0"/>
        <w:numPr>
          <w:ilvl w:val="1"/>
          <w:numId w:val="34"/>
        </w:numPr>
        <w:tabs>
          <w:tab w:val="clear" w:pos="0"/>
          <w:tab w:val="left" w:pos="1850"/>
        </w:tabs>
        <w:spacing w:line="336" w:lineRule="exact"/>
        <w:ind w:left="1849" w:hanging="361"/>
        <w:jc w:val="both"/>
        <w:rPr>
          <w:rFonts w:ascii="LM Roman 12" w:hAnsi="LM Roman 12" w:cs="LM Roman 12"/>
        </w:rPr>
      </w:pPr>
      <w:r>
        <w:rPr>
          <w:rFonts w:ascii="LM Roman 12" w:hAnsi="LM Roman 12" w:cs="LM Roman 12"/>
        </w:rPr>
        <w:t>Now let's look at the contents of</w:t>
      </w:r>
      <w:r>
        <w:rPr>
          <w:rFonts w:ascii="LM Roman 12" w:hAnsi="LM Roman 12" w:cs="LM Roman 12"/>
          <w:spacing w:val="-16"/>
        </w:rPr>
        <w:t xml:space="preserve"> </w:t>
      </w:r>
      <w:r>
        <w:rPr>
          <w:rFonts w:ascii="LM Roman 12" w:hAnsi="LM Roman 12" w:cs="LM Roman 12"/>
        </w:rPr>
        <w:t>file1.txt:</w:t>
      </w:r>
    </w:p>
    <w:p w:rsidR="0009603D" w:rsidRDefault="0009603D" w:rsidP="0009603D">
      <w:pPr>
        <w:widowControl w:val="0"/>
        <w:spacing w:before="8" w:line="228" w:lineRule="auto"/>
        <w:ind w:left="1849" w:right="6820"/>
        <w:rPr>
          <w:rFonts w:ascii="LM Roman 12" w:hAnsi="LM Roman 12" w:cs="LM Roman 12"/>
        </w:rPr>
      </w:pPr>
      <w:r>
        <w:rPr>
          <w:rFonts w:ascii="LM Roman 12" w:hAnsi="LM Roman 12" w:cs="LM Roman 12"/>
          <w:b/>
          <w:bCs/>
        </w:rPr>
        <w:t xml:space="preserve">$ cat file1.txt </w:t>
      </w:r>
      <w:r>
        <w:rPr>
          <w:rFonts w:ascii="LM Roman 12" w:hAnsi="LM Roman 12" w:cs="LM Roman 12"/>
        </w:rPr>
        <w:t>This is a file Hello Linux</w:t>
      </w:r>
    </w:p>
    <w:p w:rsidR="0009603D" w:rsidRDefault="0009603D" w:rsidP="008C5B9D">
      <w:pPr>
        <w:widowControl w:val="0"/>
        <w:numPr>
          <w:ilvl w:val="1"/>
          <w:numId w:val="35"/>
        </w:numPr>
        <w:tabs>
          <w:tab w:val="clear" w:pos="0"/>
          <w:tab w:val="left" w:pos="1850"/>
        </w:tabs>
        <w:spacing w:before="6"/>
        <w:ind w:left="1849" w:hanging="361"/>
        <w:rPr>
          <w:rFonts w:ascii="LM Roman 12" w:hAnsi="LM Roman 12" w:cs="LM Roman 12"/>
        </w:rPr>
      </w:pPr>
      <w:r>
        <w:rPr>
          <w:rFonts w:ascii="LM Roman 12" w:hAnsi="LM Roman 12" w:cs="LM Roman 12"/>
        </w:rPr>
        <w:t>Now</w:t>
      </w:r>
      <w:r>
        <w:rPr>
          <w:rFonts w:ascii="LM Roman 12" w:hAnsi="LM Roman 12" w:cs="LM Roman 12"/>
          <w:spacing w:val="-13"/>
        </w:rPr>
        <w:t xml:space="preserve"> </w:t>
      </w:r>
      <w:r>
        <w:rPr>
          <w:rFonts w:ascii="LM Roman 12" w:hAnsi="LM Roman 12" w:cs="LM Roman 12"/>
        </w:rPr>
        <w:t>let's</w:t>
      </w:r>
      <w:r>
        <w:rPr>
          <w:rFonts w:ascii="LM Roman 12" w:hAnsi="LM Roman 12" w:cs="LM Roman 12"/>
          <w:spacing w:val="-13"/>
        </w:rPr>
        <w:t xml:space="preserve"> </w:t>
      </w:r>
      <w:r>
        <w:rPr>
          <w:rFonts w:ascii="LM Roman 12" w:hAnsi="LM Roman 12" w:cs="LM Roman 12"/>
        </w:rPr>
        <w:t>look</w:t>
      </w:r>
      <w:r>
        <w:rPr>
          <w:rFonts w:ascii="LM Roman 12" w:hAnsi="LM Roman 12" w:cs="LM Roman 12"/>
          <w:spacing w:val="-11"/>
        </w:rPr>
        <w:t xml:space="preserve"> </w:t>
      </w:r>
      <w:r>
        <w:rPr>
          <w:rFonts w:ascii="LM Roman 12" w:hAnsi="LM Roman 12" w:cs="LM Roman 12"/>
        </w:rPr>
        <w:t>at</w:t>
      </w:r>
      <w:r>
        <w:rPr>
          <w:rFonts w:ascii="LM Roman 12" w:hAnsi="LM Roman 12" w:cs="LM Roman 12"/>
          <w:spacing w:val="-12"/>
        </w:rPr>
        <w:t xml:space="preserve"> </w:t>
      </w:r>
      <w:r>
        <w:rPr>
          <w:rFonts w:ascii="LM Roman 12" w:hAnsi="LM Roman 12" w:cs="LM Roman 12"/>
        </w:rPr>
        <w:t>the</w:t>
      </w:r>
      <w:r>
        <w:rPr>
          <w:rFonts w:ascii="LM Roman 12" w:hAnsi="LM Roman 12" w:cs="LM Roman 12"/>
          <w:spacing w:val="-10"/>
        </w:rPr>
        <w:t xml:space="preserve"> </w:t>
      </w:r>
      <w:r>
        <w:rPr>
          <w:rFonts w:ascii="LM Roman 12" w:hAnsi="LM Roman 12" w:cs="LM Roman 12"/>
        </w:rPr>
        <w:t>second</w:t>
      </w:r>
      <w:r>
        <w:rPr>
          <w:rFonts w:ascii="LM Roman 12" w:hAnsi="LM Roman 12" w:cs="LM Roman 12"/>
          <w:spacing w:val="-11"/>
        </w:rPr>
        <w:t xml:space="preserve"> </w:t>
      </w:r>
      <w:r>
        <w:rPr>
          <w:rFonts w:ascii="LM Roman 12" w:hAnsi="LM Roman 12" w:cs="LM Roman 12"/>
        </w:rPr>
        <w:t>file,</w:t>
      </w:r>
      <w:r>
        <w:rPr>
          <w:rFonts w:ascii="LM Roman 12" w:hAnsi="LM Roman 12" w:cs="LM Roman 12"/>
          <w:spacing w:val="-10"/>
        </w:rPr>
        <w:t xml:space="preserve"> </w:t>
      </w:r>
      <w:r>
        <w:rPr>
          <w:rFonts w:ascii="LM Roman 12" w:hAnsi="LM Roman 12" w:cs="LM Roman 12"/>
        </w:rPr>
        <w:t>the</w:t>
      </w:r>
      <w:r>
        <w:rPr>
          <w:rFonts w:ascii="LM Roman 12" w:hAnsi="LM Roman 12" w:cs="LM Roman 12"/>
          <w:spacing w:val="-10"/>
        </w:rPr>
        <w:t xml:space="preserve"> </w:t>
      </w:r>
      <w:r>
        <w:rPr>
          <w:rFonts w:ascii="LM Roman 12" w:hAnsi="LM Roman 12" w:cs="LM Roman 12"/>
        </w:rPr>
        <w:t>one</w:t>
      </w:r>
      <w:r>
        <w:rPr>
          <w:rFonts w:ascii="LM Roman 12" w:hAnsi="LM Roman 12" w:cs="LM Roman 12"/>
          <w:spacing w:val="-10"/>
        </w:rPr>
        <w:t xml:space="preserve"> </w:t>
      </w:r>
      <w:r>
        <w:rPr>
          <w:rFonts w:ascii="LM Roman 12" w:hAnsi="LM Roman 12" w:cs="LM Roman 12"/>
        </w:rPr>
        <w:t>we</w:t>
      </w:r>
      <w:r>
        <w:rPr>
          <w:rFonts w:ascii="LM Roman 12" w:hAnsi="LM Roman 12" w:cs="LM Roman 12"/>
          <w:spacing w:val="-10"/>
        </w:rPr>
        <w:t xml:space="preserve"> </w:t>
      </w:r>
      <w:r>
        <w:rPr>
          <w:rFonts w:ascii="LM Roman 12" w:hAnsi="LM Roman 12" w:cs="LM Roman 12"/>
        </w:rPr>
        <w:t>created</w:t>
      </w:r>
      <w:r>
        <w:rPr>
          <w:rFonts w:ascii="LM Roman 12" w:hAnsi="LM Roman 12" w:cs="LM Roman 12"/>
          <w:spacing w:val="-12"/>
        </w:rPr>
        <w:t xml:space="preserve"> </w:t>
      </w:r>
      <w:r>
        <w:rPr>
          <w:rFonts w:ascii="LM Roman 12" w:hAnsi="LM Roman 12" w:cs="LM Roman 12"/>
        </w:rPr>
        <w:t>with</w:t>
      </w:r>
      <w:r>
        <w:rPr>
          <w:rFonts w:ascii="LM Roman 12" w:hAnsi="LM Roman 12" w:cs="LM Roman 12"/>
          <w:spacing w:val="-11"/>
        </w:rPr>
        <w:t xml:space="preserve"> </w:t>
      </w:r>
      <w:r>
        <w:rPr>
          <w:rFonts w:ascii="LM Roman 12" w:hAnsi="LM Roman 12" w:cs="LM Roman 12"/>
        </w:rPr>
        <w:t>the</w:t>
      </w:r>
      <w:r>
        <w:rPr>
          <w:rFonts w:ascii="LM Roman 12" w:hAnsi="LM Roman 12" w:cs="LM Roman 12"/>
          <w:spacing w:val="-10"/>
        </w:rPr>
        <w:t xml:space="preserve"> </w:t>
      </w:r>
      <w:r>
        <w:rPr>
          <w:rFonts w:ascii="LM Roman 12" w:hAnsi="LM Roman 12" w:cs="LM Roman 12"/>
        </w:rPr>
        <w:t>link</w:t>
      </w:r>
      <w:r>
        <w:rPr>
          <w:rFonts w:ascii="LM Roman 12" w:hAnsi="LM Roman 12" w:cs="LM Roman 12"/>
          <w:spacing w:val="-11"/>
        </w:rPr>
        <w:t xml:space="preserve"> </w:t>
      </w:r>
      <w:r>
        <w:rPr>
          <w:rFonts w:ascii="LM Roman 12" w:hAnsi="LM Roman 12" w:cs="LM Roman 12"/>
        </w:rPr>
        <w:t>command.</w:t>
      </w:r>
    </w:p>
    <w:p w:rsidR="0009603D" w:rsidRDefault="0009603D" w:rsidP="0009603D">
      <w:pPr>
        <w:widowControl w:val="0"/>
        <w:ind w:left="1849" w:right="6820"/>
        <w:rPr>
          <w:rFonts w:ascii="LM Roman 12" w:hAnsi="LM Roman 12" w:cs="LM Roman 12"/>
        </w:rPr>
      </w:pPr>
      <w:r>
        <w:rPr>
          <w:rFonts w:ascii="LM Roman 12" w:hAnsi="LM Roman 12" w:cs="LM Roman 12"/>
          <w:b/>
          <w:bCs/>
        </w:rPr>
        <w:t xml:space="preserve">$ cat file2.txt </w:t>
      </w:r>
      <w:r>
        <w:rPr>
          <w:rFonts w:ascii="LM Roman 12" w:hAnsi="LM Roman 12" w:cs="LM Roman 12"/>
        </w:rPr>
        <w:t>This is a file Hello Linux</w:t>
      </w:r>
    </w:p>
    <w:p w:rsidR="0009603D" w:rsidRDefault="0009603D" w:rsidP="008C5B9D">
      <w:pPr>
        <w:widowControl w:val="0"/>
        <w:numPr>
          <w:ilvl w:val="1"/>
          <w:numId w:val="36"/>
        </w:numPr>
        <w:tabs>
          <w:tab w:val="clear" w:pos="0"/>
          <w:tab w:val="left" w:pos="1850"/>
        </w:tabs>
        <w:spacing w:line="335" w:lineRule="exact"/>
        <w:ind w:left="1849" w:hanging="361"/>
        <w:rPr>
          <w:rFonts w:ascii="LM Roman 12" w:hAnsi="LM Roman 12" w:cs="LM Roman 12"/>
        </w:rPr>
      </w:pPr>
      <w:r>
        <w:rPr>
          <w:rFonts w:ascii="LM Roman 12" w:hAnsi="LM Roman 12" w:cs="LM Roman 12"/>
        </w:rPr>
        <w:t>ln, by default, creates a hard link just like link does. So this ln</w:t>
      </w:r>
      <w:r>
        <w:rPr>
          <w:rFonts w:ascii="LM Roman 12" w:hAnsi="LM Roman 12" w:cs="LM Roman 12"/>
          <w:spacing w:val="-23"/>
        </w:rPr>
        <w:t xml:space="preserve"> </w:t>
      </w:r>
      <w:r>
        <w:rPr>
          <w:rFonts w:ascii="LM Roman 12" w:hAnsi="LM Roman 12" w:cs="LM Roman 12"/>
        </w:rPr>
        <w:t>command:</w:t>
      </w:r>
    </w:p>
    <w:p w:rsidR="0009603D" w:rsidRDefault="0009603D" w:rsidP="0009603D">
      <w:pPr>
        <w:pStyle w:val="Heading1"/>
        <w:widowControl w:val="0"/>
        <w:spacing w:before="6" w:line="340" w:lineRule="exact"/>
        <w:ind w:left="1849"/>
        <w:rPr>
          <w:rFonts w:ascii="LM Roman 12" w:hAnsi="LM Roman 12" w:cs="LM Roman 12"/>
          <w:smallCaps w:val="0"/>
          <w:sz w:val="22"/>
          <w:szCs w:val="22"/>
        </w:rPr>
      </w:pPr>
      <w:r>
        <w:rPr>
          <w:smallCaps w:val="0"/>
          <w:sz w:val="20"/>
          <w:szCs w:val="20"/>
        </w:rPr>
        <w:t>LIV.</w:t>
      </w:r>
      <w:r>
        <w:rPr>
          <w:smallCaps w:val="0"/>
          <w:sz w:val="20"/>
          <w:szCs w:val="20"/>
        </w:rPr>
        <w:tab/>
      </w:r>
      <w:r>
        <w:rPr>
          <w:rFonts w:ascii="LM Roman 12" w:hAnsi="LM Roman 12" w:cs="LM Roman 12"/>
          <w:smallCaps w:val="0"/>
          <w:sz w:val="22"/>
          <w:szCs w:val="22"/>
        </w:rPr>
        <w:t>$ ln file1.txt file2.txt</w:t>
      </w:r>
    </w:p>
    <w:p w:rsidR="0009603D" w:rsidRDefault="0009603D" w:rsidP="008C5B9D">
      <w:pPr>
        <w:widowControl w:val="0"/>
        <w:numPr>
          <w:ilvl w:val="1"/>
          <w:numId w:val="37"/>
        </w:numPr>
        <w:tabs>
          <w:tab w:val="clear" w:pos="0"/>
          <w:tab w:val="left" w:pos="1850"/>
        </w:tabs>
        <w:ind w:left="1849" w:right="636" w:hanging="360"/>
        <w:rPr>
          <w:rFonts w:ascii="LM Roman 12" w:hAnsi="LM Roman 12" w:cs="LM Roman 12"/>
        </w:rPr>
      </w:pPr>
      <w:r>
        <w:rPr>
          <w:rFonts w:ascii="LM Roman 12" w:hAnsi="LM Roman 12" w:cs="LM Roman 12"/>
        </w:rPr>
        <w:t>It is the same as the following link command. Because, both commands create a hard link named file2.txt which links to the data</w:t>
      </w:r>
      <w:r>
        <w:rPr>
          <w:rFonts w:ascii="LM Roman 12" w:hAnsi="LM Roman 12" w:cs="LM Roman 12"/>
          <w:spacing w:val="-22"/>
        </w:rPr>
        <w:t xml:space="preserve"> </w:t>
      </w:r>
      <w:r>
        <w:rPr>
          <w:rFonts w:ascii="LM Roman 12" w:hAnsi="LM Roman 12" w:cs="LM Roman 12"/>
        </w:rPr>
        <w:t>offile1.txt.</w:t>
      </w:r>
    </w:p>
    <w:p w:rsidR="0009603D" w:rsidRDefault="0009603D" w:rsidP="0009603D">
      <w:pPr>
        <w:pStyle w:val="Heading1"/>
        <w:widowControl w:val="0"/>
        <w:spacing w:before="2" w:line="340" w:lineRule="exact"/>
        <w:ind w:left="1849"/>
        <w:rPr>
          <w:rFonts w:ascii="LM Roman 12" w:hAnsi="LM Roman 12" w:cs="LM Roman 12"/>
          <w:smallCaps w:val="0"/>
          <w:sz w:val="22"/>
          <w:szCs w:val="22"/>
        </w:rPr>
      </w:pPr>
      <w:r>
        <w:rPr>
          <w:smallCaps w:val="0"/>
          <w:sz w:val="20"/>
          <w:szCs w:val="20"/>
        </w:rPr>
        <w:lastRenderedPageBreak/>
        <w:t>LV.</w:t>
      </w:r>
      <w:r>
        <w:rPr>
          <w:smallCaps w:val="0"/>
          <w:sz w:val="20"/>
          <w:szCs w:val="20"/>
        </w:rPr>
        <w:tab/>
      </w:r>
      <w:r>
        <w:rPr>
          <w:rFonts w:ascii="LM Roman 12" w:hAnsi="LM Roman 12" w:cs="LM Roman 12"/>
          <w:smallCaps w:val="0"/>
          <w:sz w:val="22"/>
          <w:szCs w:val="22"/>
        </w:rPr>
        <w:t>$ link file1.txt file2.txt</w:t>
      </w:r>
    </w:p>
    <w:p w:rsidR="0009603D" w:rsidRDefault="0009603D" w:rsidP="008C5B9D">
      <w:pPr>
        <w:widowControl w:val="0"/>
        <w:numPr>
          <w:ilvl w:val="1"/>
          <w:numId w:val="38"/>
        </w:numPr>
        <w:tabs>
          <w:tab w:val="clear" w:pos="0"/>
          <w:tab w:val="left" w:pos="1850"/>
        </w:tabs>
        <w:ind w:left="1849" w:right="640" w:hanging="360"/>
        <w:rPr>
          <w:rFonts w:ascii="LM Roman 12" w:hAnsi="LM Roman 12" w:cs="LM Roman 12"/>
        </w:rPr>
      </w:pPr>
      <w:r>
        <w:rPr>
          <w:rFonts w:ascii="LM Roman 12" w:hAnsi="LM Roman 12" w:cs="LM Roman 12"/>
        </w:rPr>
        <w:t>However, we can also use ln to create symbolic links with the -s option. So the</w:t>
      </w:r>
      <w:r>
        <w:rPr>
          <w:rFonts w:ascii="LM Roman 12" w:hAnsi="LM Roman 12" w:cs="LM Roman 12"/>
          <w:spacing w:val="-1"/>
        </w:rPr>
        <w:t xml:space="preserve"> </w:t>
      </w:r>
      <w:r>
        <w:rPr>
          <w:rFonts w:ascii="LM Roman 12" w:hAnsi="LM Roman 12" w:cs="LM Roman 12"/>
        </w:rPr>
        <w:t>command:</w:t>
      </w:r>
    </w:p>
    <w:p w:rsidR="0009603D" w:rsidRDefault="0009603D" w:rsidP="0009603D">
      <w:pPr>
        <w:pStyle w:val="Heading1"/>
        <w:widowControl w:val="0"/>
        <w:spacing w:before="2" w:line="340" w:lineRule="exact"/>
        <w:ind w:left="1849"/>
        <w:rPr>
          <w:rFonts w:ascii="LM Roman 12" w:hAnsi="LM Roman 12" w:cs="LM Roman 12"/>
          <w:smallCaps w:val="0"/>
          <w:sz w:val="22"/>
          <w:szCs w:val="22"/>
        </w:rPr>
      </w:pPr>
      <w:r>
        <w:rPr>
          <w:smallCaps w:val="0"/>
          <w:sz w:val="20"/>
          <w:szCs w:val="20"/>
        </w:rPr>
        <w:t>LVI.</w:t>
      </w:r>
      <w:r>
        <w:rPr>
          <w:smallCaps w:val="0"/>
          <w:sz w:val="20"/>
          <w:szCs w:val="20"/>
        </w:rPr>
        <w:tab/>
      </w:r>
      <w:r>
        <w:rPr>
          <w:rFonts w:ascii="LM Roman 12" w:hAnsi="LM Roman 12" w:cs="LM Roman 12"/>
          <w:smallCaps w:val="0"/>
          <w:sz w:val="22"/>
          <w:szCs w:val="22"/>
        </w:rPr>
        <w:t>$ ln -s file1.txt file2.txt</w:t>
      </w:r>
    </w:p>
    <w:p w:rsidR="0009603D" w:rsidRDefault="0009603D" w:rsidP="0009603D">
      <w:pPr>
        <w:widowControl w:val="0"/>
        <w:spacing w:before="91"/>
        <w:ind w:left="1449"/>
        <w:rPr>
          <w:rFonts w:ascii="Carlito" w:hAnsi="Carlito" w:cs="Carlito"/>
          <w:sz w:val="22"/>
          <w:szCs w:val="22"/>
        </w:rPr>
      </w:pPr>
      <w:r>
        <w:rPr>
          <w:rFonts w:ascii="Wingdings" w:hAnsi="Wingdings" w:cs="Wingdings"/>
          <w:noProof/>
        </w:rPr>
        <w:t></w:t>
      </w:r>
      <w:r>
        <w:rPr>
          <w:rFonts w:ascii="Wingdings" w:hAnsi="Wingdings" w:cs="Wingdings"/>
          <w:noProof/>
        </w:rPr>
        <w:tab/>
      </w:r>
      <w:r>
        <w:rPr>
          <w:rFonts w:ascii="Carlito" w:hAnsi="Carlito" w:cs="Carlito"/>
          <w:sz w:val="22"/>
          <w:szCs w:val="22"/>
        </w:rPr>
        <w:t>File2.txt</w:t>
      </w:r>
    </w:p>
    <w:p w:rsidR="0009603D" w:rsidRDefault="0009603D" w:rsidP="0009603D">
      <w:pPr>
        <w:widowControl w:val="0"/>
        <w:spacing w:before="72"/>
        <w:ind w:left="193"/>
        <w:rPr>
          <w:rFonts w:ascii="Carlito" w:hAnsi="Carlito" w:cs="Carlito"/>
          <w:sz w:val="22"/>
          <w:szCs w:val="22"/>
        </w:rPr>
      </w:pPr>
      <w:r>
        <w:rPr>
          <w:rFonts w:ascii="Carlito" w:hAnsi="Carlito" w:cs="Carlito"/>
          <w:sz w:val="22"/>
          <w:szCs w:val="22"/>
        </w:rPr>
        <w:t>File1.txt</w:t>
      </w:r>
    </w:p>
    <w:p w:rsidR="0009603D" w:rsidRDefault="0009603D" w:rsidP="008C5B9D">
      <w:pPr>
        <w:widowControl w:val="0"/>
        <w:numPr>
          <w:ilvl w:val="1"/>
          <w:numId w:val="39"/>
        </w:numPr>
        <w:tabs>
          <w:tab w:val="clear" w:pos="0"/>
        </w:tabs>
        <w:ind w:left="1849" w:right="637" w:hanging="360"/>
        <w:jc w:val="both"/>
        <w:rPr>
          <w:rFonts w:ascii="LM Roman 12" w:hAnsi="LM Roman 12" w:cs="LM Roman 12"/>
        </w:rPr>
      </w:pPr>
      <w:r>
        <w:rPr>
          <w:rFonts w:ascii="LM Roman 12" w:hAnsi="LM Roman 12" w:cs="LM Roman 12"/>
        </w:rPr>
        <w:t>It will create a symbolic link to file1.txt named file2.txt. In contrast to our hard link example, here's an illustration to help you visualize our symbolic link:</w:t>
      </w:r>
    </w:p>
    <w:p w:rsidR="0009603D" w:rsidRDefault="0009603D" w:rsidP="0009603D">
      <w:pPr>
        <w:widowControl w:val="0"/>
        <w:ind w:left="3609"/>
        <w:rPr>
          <w:rFonts w:ascii="LM Roman 12" w:hAnsi="LM Roman 12" w:cs="LM Roman 12"/>
          <w:sz w:val="20"/>
          <w:szCs w:val="20"/>
        </w:rPr>
      </w:pPr>
      <w:r>
        <w:rPr>
          <w:noProof/>
        </w:rPr>
        <w:drawing>
          <wp:inline distT="0" distB="0" distL="0" distR="0">
            <wp:extent cx="419100" cy="520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9100" cy="520700"/>
                    </a:xfrm>
                    <a:prstGeom prst="rect">
                      <a:avLst/>
                    </a:prstGeom>
                    <a:noFill/>
                    <a:ln>
                      <a:noFill/>
                    </a:ln>
                  </pic:spPr>
                </pic:pic>
              </a:graphicData>
            </a:graphic>
          </wp:inline>
        </w:drawing>
      </w:r>
    </w:p>
    <w:p w:rsidR="0009603D" w:rsidRDefault="0009603D" w:rsidP="0009603D">
      <w:pPr>
        <w:widowControl w:val="0"/>
        <w:spacing w:before="73"/>
        <w:ind w:left="145"/>
        <w:rPr>
          <w:rFonts w:ascii="Carlito" w:hAnsi="Carlito" w:cs="Carlito"/>
          <w:sz w:val="22"/>
          <w:szCs w:val="22"/>
        </w:rPr>
      </w:pPr>
      <w:r>
        <w:rPr>
          <w:rFonts w:ascii="Carlito" w:hAnsi="Carlito" w:cs="Carlito"/>
          <w:sz w:val="22"/>
          <w:szCs w:val="22"/>
        </w:rPr>
        <w:t>“This is a file”</w:t>
      </w:r>
    </w:p>
    <w:p w:rsidR="0009603D" w:rsidRDefault="0009603D" w:rsidP="0009603D">
      <w:pPr>
        <w:widowControl w:val="0"/>
        <w:rPr>
          <w:rFonts w:ascii="LM Roman 12" w:hAnsi="LM Roman 12" w:cs="LM Roman 12"/>
          <w:sz w:val="7"/>
          <w:szCs w:val="7"/>
        </w:rPr>
      </w:pPr>
    </w:p>
    <w:p w:rsidR="0009603D" w:rsidRDefault="0009603D" w:rsidP="008C5B9D">
      <w:pPr>
        <w:widowControl w:val="0"/>
        <w:numPr>
          <w:ilvl w:val="1"/>
          <w:numId w:val="40"/>
        </w:numPr>
        <w:tabs>
          <w:tab w:val="clear" w:pos="0"/>
          <w:tab w:val="left" w:pos="1850"/>
        </w:tabs>
        <w:spacing w:before="171"/>
        <w:ind w:left="1849" w:right="637" w:hanging="360"/>
        <w:jc w:val="both"/>
        <w:rPr>
          <w:rFonts w:ascii="LM Roman 12" w:hAnsi="LM Roman 12" w:cs="LM Roman 12"/>
        </w:rPr>
      </w:pPr>
      <w:r>
        <w:rPr>
          <w:rFonts w:ascii="LM Roman 12" w:hAnsi="LM Roman 12" w:cs="LM Roman 12"/>
        </w:rPr>
        <w:t>You should also be aware that, unlike hard links, removing the file (or directory) that a symlink(symbolic linkl) points to will break the link. So if we create</w:t>
      </w:r>
      <w:r>
        <w:rPr>
          <w:rFonts w:ascii="LM Roman 12" w:hAnsi="LM Roman 12" w:cs="LM Roman 12"/>
          <w:spacing w:val="-3"/>
        </w:rPr>
        <w:t xml:space="preserve"> </w:t>
      </w:r>
      <w:r>
        <w:rPr>
          <w:rFonts w:ascii="LM Roman 12" w:hAnsi="LM Roman 12" w:cs="LM Roman 12"/>
        </w:rPr>
        <w:t>file1.txt:</w:t>
      </w:r>
    </w:p>
    <w:p w:rsidR="0009603D" w:rsidRDefault="0009603D" w:rsidP="0009603D">
      <w:pPr>
        <w:pStyle w:val="Heading1"/>
        <w:widowControl w:val="0"/>
        <w:spacing w:before="2" w:line="340" w:lineRule="exact"/>
        <w:ind w:left="1849"/>
        <w:jc w:val="both"/>
        <w:rPr>
          <w:rFonts w:ascii="LM Roman 12" w:hAnsi="LM Roman 12" w:cs="LM Roman 12"/>
          <w:smallCaps w:val="0"/>
          <w:sz w:val="22"/>
          <w:szCs w:val="22"/>
        </w:rPr>
      </w:pPr>
      <w:r>
        <w:rPr>
          <w:smallCaps w:val="0"/>
          <w:sz w:val="20"/>
          <w:szCs w:val="20"/>
        </w:rPr>
        <w:t>LVII.</w:t>
      </w:r>
      <w:r>
        <w:rPr>
          <w:smallCaps w:val="0"/>
          <w:sz w:val="20"/>
          <w:szCs w:val="20"/>
        </w:rPr>
        <w:tab/>
      </w:r>
      <w:r>
        <w:rPr>
          <w:rFonts w:ascii="LM Roman 12" w:hAnsi="LM Roman 12" w:cs="LM Roman 12"/>
          <w:smallCaps w:val="0"/>
          <w:sz w:val="22"/>
          <w:szCs w:val="22"/>
        </w:rPr>
        <w:t>$ echo "This is a file." &gt; file1.txt</w:t>
      </w:r>
    </w:p>
    <w:p w:rsidR="0009603D" w:rsidRDefault="0009603D" w:rsidP="008C5B9D">
      <w:pPr>
        <w:widowControl w:val="0"/>
        <w:numPr>
          <w:ilvl w:val="1"/>
          <w:numId w:val="41"/>
        </w:numPr>
        <w:tabs>
          <w:tab w:val="clear" w:pos="0"/>
          <w:tab w:val="left" w:pos="1850"/>
        </w:tabs>
        <w:spacing w:line="336" w:lineRule="exact"/>
        <w:ind w:left="1849" w:hanging="361"/>
        <w:jc w:val="both"/>
        <w:rPr>
          <w:rFonts w:ascii="LM Roman 12" w:hAnsi="LM Roman 12" w:cs="LM Roman 12"/>
        </w:rPr>
      </w:pPr>
      <w:r>
        <w:rPr>
          <w:rFonts w:ascii="LM Roman 12" w:hAnsi="LM Roman 12" w:cs="LM Roman 12"/>
        </w:rPr>
        <w:t>Now, create a symbolic link to</w:t>
      </w:r>
      <w:r>
        <w:rPr>
          <w:rFonts w:ascii="LM Roman 12" w:hAnsi="LM Roman 12" w:cs="LM Roman 12"/>
          <w:spacing w:val="-4"/>
        </w:rPr>
        <w:t xml:space="preserve"> </w:t>
      </w:r>
      <w:r>
        <w:rPr>
          <w:rFonts w:ascii="LM Roman 12" w:hAnsi="LM Roman 12" w:cs="LM Roman 12"/>
        </w:rPr>
        <w:t>it:</w:t>
      </w:r>
    </w:p>
    <w:p w:rsidR="0009603D" w:rsidRDefault="0009603D" w:rsidP="0009603D">
      <w:pPr>
        <w:pStyle w:val="Heading1"/>
        <w:widowControl w:val="0"/>
        <w:spacing w:before="5"/>
        <w:ind w:left="1849"/>
        <w:jc w:val="both"/>
        <w:rPr>
          <w:rFonts w:ascii="LM Roman 12" w:hAnsi="LM Roman 12" w:cs="LM Roman 12"/>
          <w:smallCaps w:val="0"/>
          <w:sz w:val="22"/>
          <w:szCs w:val="22"/>
        </w:rPr>
      </w:pPr>
      <w:r>
        <w:rPr>
          <w:smallCaps w:val="0"/>
          <w:sz w:val="20"/>
          <w:szCs w:val="20"/>
        </w:rPr>
        <w:t>LVIII.</w:t>
      </w:r>
      <w:r>
        <w:rPr>
          <w:smallCaps w:val="0"/>
          <w:sz w:val="20"/>
          <w:szCs w:val="20"/>
        </w:rPr>
        <w:tab/>
      </w:r>
      <w:r>
        <w:rPr>
          <w:rFonts w:ascii="LM Roman 12" w:hAnsi="LM Roman 12" w:cs="LM Roman 12"/>
          <w:smallCaps w:val="0"/>
          <w:sz w:val="22"/>
          <w:szCs w:val="22"/>
        </w:rPr>
        <w:t>$ ln -s file1.txt file2.txt</w:t>
      </w:r>
    </w:p>
    <w:p w:rsidR="0009603D" w:rsidRDefault="0009603D" w:rsidP="0009603D">
      <w:pPr>
        <w:widowControl w:val="0"/>
        <w:jc w:val="both"/>
        <w:rPr>
          <w:rFonts w:ascii="LM Roman 12" w:hAnsi="LM Roman 12" w:cs="LM Roman 12"/>
          <w:sz w:val="22"/>
          <w:szCs w:val="22"/>
        </w:rPr>
      </w:pPr>
    </w:p>
    <w:p w:rsidR="0009603D" w:rsidRDefault="0009603D" w:rsidP="0009603D">
      <w:pPr>
        <w:widowControl w:val="0"/>
        <w:spacing w:before="10"/>
        <w:rPr>
          <w:rFonts w:ascii="LM Roman 12" w:hAnsi="LM Roman 12" w:cs="LM Roman 12"/>
          <w:b/>
          <w:bCs/>
          <w:sz w:val="11"/>
          <w:szCs w:val="11"/>
        </w:rPr>
      </w:pPr>
    </w:p>
    <w:p w:rsidR="0009603D" w:rsidRDefault="0009603D" w:rsidP="008C5B9D">
      <w:pPr>
        <w:widowControl w:val="0"/>
        <w:numPr>
          <w:ilvl w:val="1"/>
          <w:numId w:val="42"/>
        </w:numPr>
        <w:tabs>
          <w:tab w:val="clear" w:pos="0"/>
          <w:tab w:val="left" w:pos="1850"/>
        </w:tabs>
        <w:spacing w:before="100"/>
        <w:ind w:left="1849" w:hanging="361"/>
        <w:rPr>
          <w:rFonts w:ascii="LM Roman 12" w:hAnsi="LM Roman 12" w:cs="LM Roman 12"/>
        </w:rPr>
      </w:pPr>
      <w:r>
        <w:rPr>
          <w:rFonts w:ascii="LM Roman 12" w:hAnsi="LM Roman 12" w:cs="LM Roman 12"/>
        </w:rPr>
        <w:t>we can cat either one of these to see the</w:t>
      </w:r>
      <w:r>
        <w:rPr>
          <w:rFonts w:ascii="LM Roman 12" w:hAnsi="LM Roman 12" w:cs="LM Roman 12"/>
          <w:spacing w:val="-16"/>
        </w:rPr>
        <w:t xml:space="preserve"> </w:t>
      </w:r>
      <w:r>
        <w:rPr>
          <w:rFonts w:ascii="LM Roman 12" w:hAnsi="LM Roman 12" w:cs="LM Roman 12"/>
        </w:rPr>
        <w:t>contents:</w:t>
      </w:r>
    </w:p>
    <w:p w:rsidR="0009603D" w:rsidRDefault="0009603D" w:rsidP="0009603D">
      <w:pPr>
        <w:pStyle w:val="Heading1"/>
        <w:widowControl w:val="0"/>
        <w:spacing w:before="1"/>
        <w:ind w:left="1849"/>
        <w:rPr>
          <w:rFonts w:ascii="LM Roman 12" w:hAnsi="LM Roman 12" w:cs="LM Roman 12"/>
          <w:smallCaps w:val="0"/>
          <w:sz w:val="22"/>
          <w:szCs w:val="22"/>
        </w:rPr>
      </w:pPr>
      <w:r>
        <w:rPr>
          <w:smallCaps w:val="0"/>
          <w:sz w:val="20"/>
          <w:szCs w:val="20"/>
        </w:rPr>
        <w:t>LIX.</w:t>
      </w:r>
      <w:r>
        <w:rPr>
          <w:smallCaps w:val="0"/>
          <w:sz w:val="20"/>
          <w:szCs w:val="20"/>
        </w:rPr>
        <w:tab/>
      </w:r>
      <w:r>
        <w:rPr>
          <w:rFonts w:ascii="LM Roman 12" w:hAnsi="LM Roman 12" w:cs="LM Roman 12"/>
          <w:smallCaps w:val="0"/>
          <w:sz w:val="22"/>
          <w:szCs w:val="22"/>
        </w:rPr>
        <w:t>$ cat file1.txt</w:t>
      </w:r>
    </w:p>
    <w:p w:rsidR="0009603D" w:rsidRDefault="0009603D" w:rsidP="0009603D">
      <w:pPr>
        <w:widowControl w:val="0"/>
        <w:spacing w:before="1"/>
        <w:ind w:left="1849"/>
        <w:rPr>
          <w:rFonts w:ascii="LM Roman 12" w:hAnsi="LM Roman 12" w:cs="LM Roman 12"/>
        </w:rPr>
      </w:pPr>
      <w:r>
        <w:rPr>
          <w:rFonts w:ascii="LM Roman 12" w:hAnsi="LM Roman 12" w:cs="LM Roman 12"/>
        </w:rPr>
        <w:t>This is a file.</w:t>
      </w:r>
    </w:p>
    <w:p w:rsidR="0009603D" w:rsidRDefault="0009603D" w:rsidP="0009603D">
      <w:pPr>
        <w:pStyle w:val="Heading1"/>
        <w:widowControl w:val="0"/>
        <w:spacing w:line="340" w:lineRule="exact"/>
        <w:ind w:left="1849"/>
        <w:rPr>
          <w:rFonts w:ascii="LM Roman 12" w:hAnsi="LM Roman 12" w:cs="LM Roman 12"/>
          <w:smallCaps w:val="0"/>
          <w:sz w:val="22"/>
          <w:szCs w:val="22"/>
        </w:rPr>
      </w:pPr>
      <w:r>
        <w:rPr>
          <w:smallCaps w:val="0"/>
          <w:sz w:val="20"/>
          <w:szCs w:val="20"/>
        </w:rPr>
        <w:t>LX.</w:t>
      </w:r>
      <w:r>
        <w:rPr>
          <w:smallCaps w:val="0"/>
          <w:sz w:val="20"/>
          <w:szCs w:val="20"/>
        </w:rPr>
        <w:tab/>
      </w:r>
      <w:r>
        <w:rPr>
          <w:rFonts w:ascii="LM Roman 12" w:hAnsi="LM Roman 12" w:cs="LM Roman 12"/>
          <w:smallCaps w:val="0"/>
          <w:sz w:val="22"/>
          <w:szCs w:val="22"/>
        </w:rPr>
        <w:t>$ cat file2.txt</w:t>
      </w:r>
    </w:p>
    <w:p w:rsidR="0009603D" w:rsidRDefault="0009603D" w:rsidP="0009603D">
      <w:pPr>
        <w:widowControl w:val="0"/>
        <w:spacing w:line="336" w:lineRule="exact"/>
        <w:ind w:left="1849"/>
        <w:rPr>
          <w:rFonts w:ascii="LM Roman 12" w:hAnsi="LM Roman 12" w:cs="LM Roman 12"/>
        </w:rPr>
      </w:pPr>
      <w:r>
        <w:rPr>
          <w:rFonts w:ascii="LM Roman 12" w:hAnsi="LM Roman 12" w:cs="LM Roman 12"/>
        </w:rPr>
        <w:t>This is a file.</w:t>
      </w:r>
    </w:p>
    <w:p w:rsidR="0009603D" w:rsidRDefault="0009603D" w:rsidP="008C5B9D">
      <w:pPr>
        <w:widowControl w:val="0"/>
        <w:numPr>
          <w:ilvl w:val="1"/>
          <w:numId w:val="43"/>
        </w:numPr>
        <w:tabs>
          <w:tab w:val="clear" w:pos="0"/>
          <w:tab w:val="left" w:pos="1850"/>
        </w:tabs>
        <w:spacing w:before="3"/>
        <w:ind w:left="1849" w:hanging="361"/>
        <w:rPr>
          <w:rFonts w:ascii="LM Roman 12" w:hAnsi="LM Roman 12" w:cs="LM Roman 12"/>
        </w:rPr>
      </w:pPr>
      <w:r>
        <w:rPr>
          <w:rFonts w:ascii="LM Roman 12" w:hAnsi="LM Roman 12" w:cs="LM Roman 12"/>
        </w:rPr>
        <w:t>But, if we remove</w:t>
      </w:r>
      <w:r>
        <w:rPr>
          <w:rFonts w:ascii="LM Roman 12" w:hAnsi="LM Roman 12" w:cs="LM Roman 12"/>
          <w:spacing w:val="-5"/>
        </w:rPr>
        <w:t xml:space="preserve"> </w:t>
      </w:r>
      <w:r>
        <w:rPr>
          <w:rFonts w:ascii="LM Roman 12" w:hAnsi="LM Roman 12" w:cs="LM Roman 12"/>
        </w:rPr>
        <w:t>file1.txt:</w:t>
      </w:r>
    </w:p>
    <w:p w:rsidR="0009603D" w:rsidRDefault="0009603D" w:rsidP="0009603D">
      <w:pPr>
        <w:pStyle w:val="Heading1"/>
        <w:widowControl w:val="0"/>
        <w:spacing w:before="1" w:line="340" w:lineRule="exact"/>
        <w:ind w:left="1849"/>
        <w:rPr>
          <w:rFonts w:ascii="LM Roman 12" w:hAnsi="LM Roman 12" w:cs="LM Roman 12"/>
          <w:smallCaps w:val="0"/>
          <w:sz w:val="22"/>
          <w:szCs w:val="22"/>
        </w:rPr>
      </w:pPr>
      <w:r>
        <w:rPr>
          <w:smallCaps w:val="0"/>
          <w:sz w:val="20"/>
          <w:szCs w:val="20"/>
        </w:rPr>
        <w:t>LXI.</w:t>
      </w:r>
      <w:r>
        <w:rPr>
          <w:smallCaps w:val="0"/>
          <w:sz w:val="20"/>
          <w:szCs w:val="20"/>
        </w:rPr>
        <w:tab/>
      </w:r>
      <w:r>
        <w:rPr>
          <w:rFonts w:ascii="LM Roman 12" w:hAnsi="LM Roman 12" w:cs="LM Roman 12"/>
          <w:smallCaps w:val="0"/>
          <w:sz w:val="22"/>
          <w:szCs w:val="22"/>
        </w:rPr>
        <w:t>$ rm file1.txt</w:t>
      </w:r>
    </w:p>
    <w:p w:rsidR="0009603D" w:rsidRDefault="0009603D" w:rsidP="008C5B9D">
      <w:pPr>
        <w:widowControl w:val="0"/>
        <w:numPr>
          <w:ilvl w:val="1"/>
          <w:numId w:val="44"/>
        </w:numPr>
        <w:tabs>
          <w:tab w:val="clear" w:pos="0"/>
          <w:tab w:val="left" w:pos="1850"/>
        </w:tabs>
        <w:spacing w:line="336" w:lineRule="exact"/>
        <w:ind w:left="1849" w:hanging="361"/>
        <w:rPr>
          <w:rFonts w:ascii="LM Roman 12" w:hAnsi="LM Roman 12" w:cs="LM Roman 12"/>
        </w:rPr>
      </w:pPr>
      <w:r>
        <w:rPr>
          <w:rFonts w:ascii="LM Roman 12" w:hAnsi="LM Roman 12" w:cs="LM Roman 12"/>
        </w:rPr>
        <w:t>we can no longer access the data it contained with our</w:t>
      </w:r>
      <w:r>
        <w:rPr>
          <w:rFonts w:ascii="LM Roman 12" w:hAnsi="LM Roman 12" w:cs="LM Roman 12"/>
          <w:spacing w:val="-29"/>
        </w:rPr>
        <w:t xml:space="preserve"> </w:t>
      </w:r>
      <w:r>
        <w:rPr>
          <w:rFonts w:ascii="LM Roman 12" w:hAnsi="LM Roman 12" w:cs="LM Roman 12"/>
        </w:rPr>
        <w:t>symlink:</w:t>
      </w:r>
    </w:p>
    <w:p w:rsidR="0009603D" w:rsidRDefault="0009603D" w:rsidP="0009603D">
      <w:pPr>
        <w:pStyle w:val="Heading1"/>
        <w:widowControl w:val="0"/>
        <w:spacing w:before="6" w:line="340" w:lineRule="exact"/>
        <w:ind w:left="1849"/>
        <w:rPr>
          <w:rFonts w:ascii="LM Roman 12" w:hAnsi="LM Roman 12" w:cs="LM Roman 12"/>
          <w:smallCaps w:val="0"/>
          <w:sz w:val="22"/>
          <w:szCs w:val="22"/>
        </w:rPr>
      </w:pPr>
      <w:r>
        <w:rPr>
          <w:smallCaps w:val="0"/>
          <w:sz w:val="20"/>
          <w:szCs w:val="20"/>
        </w:rPr>
        <w:t>LXII.</w:t>
      </w:r>
      <w:r>
        <w:rPr>
          <w:smallCaps w:val="0"/>
          <w:sz w:val="20"/>
          <w:szCs w:val="20"/>
        </w:rPr>
        <w:tab/>
      </w:r>
      <w:r>
        <w:rPr>
          <w:rFonts w:ascii="LM Roman 12" w:hAnsi="LM Roman 12" w:cs="LM Roman 12"/>
          <w:smallCaps w:val="0"/>
          <w:sz w:val="22"/>
          <w:szCs w:val="22"/>
        </w:rPr>
        <w:t>$ cat file2.txt</w:t>
      </w:r>
    </w:p>
    <w:p w:rsidR="0009603D" w:rsidRDefault="0009603D" w:rsidP="0009603D">
      <w:pPr>
        <w:widowControl w:val="0"/>
        <w:spacing w:line="336" w:lineRule="exact"/>
        <w:ind w:left="1849"/>
        <w:rPr>
          <w:rFonts w:ascii="LM Roman 12" w:hAnsi="LM Roman 12" w:cs="LM Roman 12"/>
        </w:rPr>
      </w:pPr>
      <w:r>
        <w:rPr>
          <w:rFonts w:ascii="LM Roman 12" w:hAnsi="LM Roman 12" w:cs="LM Roman 12"/>
        </w:rPr>
        <w:t>cat: file2.txt: No such file or directory</w:t>
      </w:r>
    </w:p>
    <w:tbl>
      <w:tblPr>
        <w:tblW w:w="0" w:type="auto"/>
        <w:tblInd w:w="1706"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426"/>
        <w:gridCol w:w="5952"/>
      </w:tblGrid>
      <w:tr w:rsidR="0009603D">
        <w:tblPrEx>
          <w:tblCellMar>
            <w:top w:w="0" w:type="dxa"/>
            <w:bottom w:w="0" w:type="dxa"/>
          </w:tblCellMar>
        </w:tblPrEx>
        <w:trPr>
          <w:trHeight w:val="345"/>
        </w:trPr>
        <w:tc>
          <w:tcPr>
            <w:tcW w:w="1426" w:type="dxa"/>
            <w:tcBorders>
              <w:top w:val="single" w:sz="4" w:space="0" w:color="000000"/>
              <w:bottom w:val="single" w:sz="4" w:space="0" w:color="000000"/>
              <w:right w:val="single" w:sz="4" w:space="0" w:color="000000"/>
            </w:tcBorders>
          </w:tcPr>
          <w:p w:rsidR="0009603D" w:rsidRDefault="0009603D">
            <w:pPr>
              <w:widowControl w:val="0"/>
              <w:spacing w:before="5" w:line="320" w:lineRule="exact"/>
              <w:ind w:left="281" w:right="276"/>
              <w:jc w:val="center"/>
              <w:rPr>
                <w:rFonts w:ascii="LM Roman 12" w:hAnsi="LM Roman 12" w:cs="LM Roman 12"/>
                <w:b/>
                <w:bCs/>
              </w:rPr>
            </w:pPr>
            <w:r>
              <w:rPr>
                <w:rFonts w:ascii="LM Roman 12" w:hAnsi="LM Roman 12" w:cs="LM Roman 12"/>
                <w:b/>
                <w:bCs/>
              </w:rPr>
              <w:t>Option</w:t>
            </w:r>
          </w:p>
        </w:tc>
        <w:tc>
          <w:tcPr>
            <w:tcW w:w="5952" w:type="dxa"/>
            <w:tcBorders>
              <w:top w:val="single" w:sz="4" w:space="0" w:color="000000"/>
              <w:left w:val="single" w:sz="4" w:space="0" w:color="000000"/>
              <w:bottom w:val="single" w:sz="4" w:space="0" w:color="000000"/>
            </w:tcBorders>
          </w:tcPr>
          <w:p w:rsidR="0009603D" w:rsidRDefault="0009603D">
            <w:pPr>
              <w:widowControl w:val="0"/>
              <w:spacing w:before="5" w:line="320" w:lineRule="exact"/>
              <w:ind w:left="104"/>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426" w:type="dxa"/>
            <w:tcBorders>
              <w:top w:val="single" w:sz="4" w:space="0" w:color="000000"/>
              <w:bottom w:val="single" w:sz="4" w:space="0" w:color="000000"/>
              <w:right w:val="single" w:sz="4" w:space="0" w:color="000000"/>
            </w:tcBorders>
          </w:tcPr>
          <w:p w:rsidR="0009603D" w:rsidRDefault="0009603D">
            <w:pPr>
              <w:widowControl w:val="0"/>
              <w:spacing w:line="316" w:lineRule="exact"/>
              <w:ind w:left="277" w:right="276"/>
              <w:jc w:val="center"/>
              <w:rPr>
                <w:rFonts w:ascii="LM Roman 12" w:hAnsi="LM Roman 12" w:cs="LM Roman 12"/>
              </w:rPr>
            </w:pPr>
            <w:r>
              <w:rPr>
                <w:rFonts w:ascii="LM Roman 12" w:hAnsi="LM Roman 12" w:cs="LM Roman 12"/>
              </w:rPr>
              <w:t>-s</w:t>
            </w:r>
          </w:p>
        </w:tc>
        <w:tc>
          <w:tcPr>
            <w:tcW w:w="5952" w:type="dxa"/>
            <w:tcBorders>
              <w:top w:val="single" w:sz="4" w:space="0" w:color="000000"/>
              <w:left w:val="single" w:sz="4" w:space="0" w:color="000000"/>
              <w:bottom w:val="single" w:sz="4" w:space="0" w:color="000000"/>
            </w:tcBorders>
          </w:tcPr>
          <w:p w:rsidR="0009603D" w:rsidRDefault="0009603D">
            <w:pPr>
              <w:widowControl w:val="0"/>
              <w:spacing w:line="316" w:lineRule="exact"/>
              <w:ind w:left="104"/>
              <w:rPr>
                <w:rFonts w:ascii="LM Roman 12" w:hAnsi="LM Roman 12" w:cs="LM Roman 12"/>
              </w:rPr>
            </w:pPr>
            <w:r>
              <w:rPr>
                <w:rFonts w:ascii="LM Roman 12" w:hAnsi="LM Roman 12" w:cs="LM Roman 12"/>
              </w:rPr>
              <w:t>Makes it so that it creates a symbolic link</w:t>
            </w:r>
          </w:p>
        </w:tc>
      </w:tr>
      <w:tr w:rsidR="0009603D">
        <w:tblPrEx>
          <w:tblCellMar>
            <w:top w:w="0" w:type="dxa"/>
            <w:bottom w:w="0" w:type="dxa"/>
          </w:tblCellMar>
        </w:tblPrEx>
        <w:trPr>
          <w:trHeight w:val="676"/>
        </w:trPr>
        <w:tc>
          <w:tcPr>
            <w:tcW w:w="1426" w:type="dxa"/>
            <w:tcBorders>
              <w:top w:val="single" w:sz="4" w:space="0" w:color="000000"/>
              <w:bottom w:val="single" w:sz="4" w:space="0" w:color="000000"/>
              <w:right w:val="single" w:sz="4" w:space="0" w:color="000000"/>
            </w:tcBorders>
          </w:tcPr>
          <w:p w:rsidR="0009603D" w:rsidRDefault="0009603D">
            <w:pPr>
              <w:widowControl w:val="0"/>
              <w:spacing w:line="336" w:lineRule="exact"/>
              <w:ind w:left="281" w:right="273"/>
              <w:jc w:val="center"/>
              <w:rPr>
                <w:rFonts w:ascii="LM Roman 12" w:hAnsi="LM Roman 12" w:cs="LM Roman 12"/>
              </w:rPr>
            </w:pPr>
            <w:r>
              <w:rPr>
                <w:rFonts w:ascii="LM Roman 12" w:hAnsi="LM Roman 12" w:cs="LM Roman 12"/>
              </w:rPr>
              <w:t>-f</w:t>
            </w:r>
          </w:p>
        </w:tc>
        <w:tc>
          <w:tcPr>
            <w:tcW w:w="5952" w:type="dxa"/>
            <w:tcBorders>
              <w:top w:val="single" w:sz="4" w:space="0" w:color="000000"/>
              <w:left w:val="single" w:sz="4" w:space="0" w:color="000000"/>
              <w:bottom w:val="single" w:sz="4" w:space="0" w:color="000000"/>
            </w:tcBorders>
          </w:tcPr>
          <w:p w:rsidR="0009603D" w:rsidRDefault="0009603D">
            <w:pPr>
              <w:widowControl w:val="0"/>
              <w:spacing w:line="336" w:lineRule="exact"/>
              <w:ind w:left="104"/>
              <w:rPr>
                <w:rFonts w:ascii="LM Roman 12" w:hAnsi="LM Roman 12" w:cs="LM Roman 12"/>
              </w:rPr>
            </w:pPr>
            <w:r>
              <w:rPr>
                <w:rFonts w:ascii="LM Roman 12" w:hAnsi="LM Roman 12" w:cs="LM Roman 12"/>
              </w:rPr>
              <w:t>If the destination file or files already exist, overwrite</w:t>
            </w:r>
          </w:p>
          <w:p w:rsidR="0009603D" w:rsidRDefault="0009603D">
            <w:pPr>
              <w:widowControl w:val="0"/>
              <w:spacing w:before="3" w:line="317" w:lineRule="exact"/>
              <w:ind w:left="104"/>
              <w:rPr>
                <w:rFonts w:ascii="LM Roman 12" w:hAnsi="LM Roman 12" w:cs="LM Roman 12"/>
              </w:rPr>
            </w:pPr>
            <w:r>
              <w:rPr>
                <w:rFonts w:ascii="LM Roman 12" w:hAnsi="LM Roman 12" w:cs="LM Roman 12"/>
              </w:rPr>
              <w:t>Them</w:t>
            </w:r>
          </w:p>
        </w:tc>
      </w:tr>
      <w:tr w:rsidR="0009603D">
        <w:tblPrEx>
          <w:tblCellMar>
            <w:top w:w="0" w:type="dxa"/>
            <w:bottom w:w="0" w:type="dxa"/>
          </w:tblCellMar>
        </w:tblPrEx>
        <w:trPr>
          <w:trHeight w:val="340"/>
        </w:trPr>
        <w:tc>
          <w:tcPr>
            <w:tcW w:w="1426" w:type="dxa"/>
            <w:tcBorders>
              <w:top w:val="single" w:sz="4" w:space="0" w:color="000000"/>
              <w:bottom w:val="single" w:sz="4" w:space="0" w:color="000000"/>
              <w:right w:val="single" w:sz="4" w:space="0" w:color="000000"/>
            </w:tcBorders>
          </w:tcPr>
          <w:p w:rsidR="0009603D" w:rsidRDefault="0009603D">
            <w:pPr>
              <w:widowControl w:val="0"/>
              <w:spacing w:line="320" w:lineRule="exact"/>
              <w:ind w:left="278" w:right="276"/>
              <w:jc w:val="center"/>
              <w:rPr>
                <w:rFonts w:ascii="LM Roman 12" w:hAnsi="LM Roman 12" w:cs="LM Roman 12"/>
              </w:rPr>
            </w:pPr>
            <w:r>
              <w:rPr>
                <w:rFonts w:ascii="LM Roman 12" w:hAnsi="LM Roman 12" w:cs="LM Roman 12"/>
              </w:rPr>
              <w:lastRenderedPageBreak/>
              <w:t>-i</w:t>
            </w:r>
          </w:p>
        </w:tc>
        <w:tc>
          <w:tcPr>
            <w:tcW w:w="5952" w:type="dxa"/>
            <w:tcBorders>
              <w:top w:val="single" w:sz="4" w:space="0" w:color="000000"/>
              <w:left w:val="single" w:sz="4" w:space="0" w:color="000000"/>
              <w:bottom w:val="single" w:sz="4" w:space="0" w:color="000000"/>
            </w:tcBorders>
          </w:tcPr>
          <w:p w:rsidR="0009603D" w:rsidRDefault="0009603D">
            <w:pPr>
              <w:widowControl w:val="0"/>
              <w:spacing w:line="320" w:lineRule="exact"/>
              <w:ind w:left="104"/>
              <w:rPr>
                <w:rFonts w:ascii="LM Roman 12" w:hAnsi="LM Roman 12" w:cs="LM Roman 12"/>
              </w:rPr>
            </w:pPr>
            <w:r>
              <w:rPr>
                <w:rFonts w:ascii="LM Roman 12" w:hAnsi="LM Roman 12" w:cs="LM Roman 12"/>
              </w:rPr>
              <w:t>Prompt the user before overwriting destination files</w:t>
            </w:r>
          </w:p>
        </w:tc>
      </w:tr>
    </w:tbl>
    <w:p w:rsidR="0009603D" w:rsidRDefault="0009603D" w:rsidP="0009603D">
      <w:pPr>
        <w:widowControl w:val="0"/>
        <w:spacing w:before="10"/>
        <w:rPr>
          <w:rFonts w:ascii="LM Roman 12" w:hAnsi="LM Roman 12" w:cs="LM Roman 12"/>
          <w:sz w:val="32"/>
          <w:szCs w:val="32"/>
        </w:rPr>
      </w:pPr>
    </w:p>
    <w:p w:rsidR="0009603D" w:rsidRDefault="0009603D" w:rsidP="0009603D">
      <w:pPr>
        <w:widowControl w:val="0"/>
        <w:tabs>
          <w:tab w:val="left" w:pos="1130"/>
        </w:tabs>
        <w:spacing w:line="228" w:lineRule="auto"/>
        <w:ind w:left="1129" w:right="971" w:hanging="783"/>
        <w:rPr>
          <w:rFonts w:ascii="LM Roman 12" w:hAnsi="LM Roman 12" w:cs="LM Roman 12"/>
        </w:rPr>
      </w:pPr>
      <w:r>
        <w:rPr>
          <w:rFonts w:ascii="LM Roman 12" w:hAnsi="LM Roman 12" w:cs="LM Roman 12"/>
          <w:b/>
          <w:bCs/>
          <w:sz w:val="32"/>
          <w:szCs w:val="32"/>
        </w:rPr>
        <w:t>37)</w:t>
      </w:r>
      <w:r>
        <w:rPr>
          <w:rFonts w:ascii="LM Roman 12" w:hAnsi="LM Roman 12" w:cs="LM Roman 12"/>
          <w:b/>
          <w:bCs/>
          <w:sz w:val="32"/>
          <w:szCs w:val="32"/>
        </w:rPr>
        <w:tab/>
        <w:t xml:space="preserve">head </w:t>
      </w:r>
      <w:r>
        <w:rPr>
          <w:rFonts w:ascii="LM Roman 12" w:hAnsi="LM Roman 12" w:cs="LM Roman 12"/>
        </w:rPr>
        <w:t>:- head command is used to display the first ten lines of a file, and also specifies how many lines to</w:t>
      </w:r>
      <w:r>
        <w:rPr>
          <w:rFonts w:ascii="LM Roman 12" w:hAnsi="LM Roman 12" w:cs="LM Roman 12"/>
          <w:spacing w:val="-11"/>
        </w:rPr>
        <w:t xml:space="preserve"> </w:t>
      </w:r>
      <w:r>
        <w:rPr>
          <w:rFonts w:ascii="LM Roman 12" w:hAnsi="LM Roman 12" w:cs="LM Roman 12"/>
        </w:rPr>
        <w:t>display.</w:t>
      </w:r>
    </w:p>
    <w:p w:rsidR="0009603D" w:rsidRDefault="0009603D" w:rsidP="0009603D">
      <w:pPr>
        <w:widowControl w:val="0"/>
        <w:spacing w:before="2"/>
        <w:ind w:left="1129"/>
        <w:rPr>
          <w:rFonts w:ascii="LM Roman 12" w:hAnsi="LM Roman 12" w:cs="LM Roman 12"/>
        </w:rPr>
      </w:pPr>
      <w:r>
        <w:rPr>
          <w:rFonts w:ascii="LM Roman 12" w:hAnsi="LM Roman 12" w:cs="LM Roman 12"/>
          <w:b/>
          <w:bCs/>
        </w:rPr>
        <w:t xml:space="preserve">Syntax: - </w:t>
      </w:r>
      <w:r>
        <w:rPr>
          <w:rFonts w:ascii="LM Roman 12" w:hAnsi="LM Roman 12" w:cs="LM Roman 12"/>
        </w:rPr>
        <w:t>head [options] filename</w:t>
      </w:r>
    </w:p>
    <w:p w:rsidR="0009603D" w:rsidRDefault="0009603D" w:rsidP="0009603D">
      <w:pPr>
        <w:pStyle w:val="Heading1"/>
        <w:widowControl w:val="0"/>
        <w:spacing w:before="114" w:line="340" w:lineRule="exact"/>
        <w:rPr>
          <w:rFonts w:ascii="LM Roman 12" w:hAnsi="LM Roman 12" w:cs="LM Roman 12"/>
          <w:smallCaps w:val="0"/>
          <w:sz w:val="22"/>
          <w:szCs w:val="22"/>
        </w:rPr>
      </w:pPr>
      <w:r>
        <w:rPr>
          <w:smallCaps w:val="0"/>
          <w:sz w:val="20"/>
          <w:szCs w:val="20"/>
        </w:rPr>
        <w:t>LXIII.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45"/>
        </w:numPr>
        <w:tabs>
          <w:tab w:val="clear" w:pos="0"/>
          <w:tab w:val="left" w:pos="1850"/>
        </w:tabs>
        <w:ind w:left="1849" w:right="639" w:hanging="360"/>
        <w:rPr>
          <w:rFonts w:ascii="LM Roman 12" w:hAnsi="LM Roman 12" w:cs="LM Roman 12"/>
        </w:rPr>
      </w:pPr>
      <w:r>
        <w:rPr>
          <w:rFonts w:ascii="LM Roman 12" w:hAnsi="LM Roman 12" w:cs="LM Roman 12"/>
        </w:rPr>
        <w:t>Head command displays the top of the file. When used without an option, it displays the first ten lines of the</w:t>
      </w:r>
      <w:r>
        <w:rPr>
          <w:rFonts w:ascii="LM Roman 12" w:hAnsi="LM Roman 12" w:cs="LM Roman 12"/>
          <w:spacing w:val="-17"/>
        </w:rPr>
        <w:t xml:space="preserve"> </w:t>
      </w:r>
      <w:r>
        <w:rPr>
          <w:rFonts w:ascii="LM Roman 12" w:hAnsi="LM Roman 12" w:cs="LM Roman 12"/>
        </w:rPr>
        <w:t>file.</w:t>
      </w:r>
    </w:p>
    <w:p w:rsidR="0009603D" w:rsidRDefault="0009603D" w:rsidP="0009603D">
      <w:pPr>
        <w:widowControl w:val="0"/>
        <w:spacing w:before="7"/>
        <w:rPr>
          <w:rFonts w:ascii="LM Roman 12" w:hAnsi="LM Roman 12" w:cs="LM Roman 12"/>
          <w:sz w:val="23"/>
          <w:szCs w:val="23"/>
        </w:rPr>
      </w:pPr>
    </w:p>
    <w:tbl>
      <w:tblPr>
        <w:tblW w:w="0" w:type="auto"/>
        <w:tblInd w:w="135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53"/>
        <w:gridCol w:w="6840"/>
      </w:tblGrid>
      <w:tr w:rsidR="0009603D">
        <w:tblPrEx>
          <w:tblCellMar>
            <w:top w:w="0" w:type="dxa"/>
            <w:bottom w:w="0" w:type="dxa"/>
          </w:tblCellMar>
        </w:tblPrEx>
        <w:trPr>
          <w:trHeight w:val="345"/>
        </w:trPr>
        <w:tc>
          <w:tcPr>
            <w:tcW w:w="1253" w:type="dxa"/>
            <w:tcBorders>
              <w:top w:val="single" w:sz="4" w:space="0" w:color="000000"/>
              <w:bottom w:val="single" w:sz="4" w:space="0" w:color="000000"/>
              <w:right w:val="single" w:sz="4" w:space="0" w:color="000000"/>
            </w:tcBorders>
          </w:tcPr>
          <w:p w:rsidR="0009603D" w:rsidRDefault="0009603D">
            <w:pPr>
              <w:widowControl w:val="0"/>
              <w:spacing w:before="5" w:line="320" w:lineRule="exact"/>
              <w:ind w:left="215"/>
              <w:rPr>
                <w:rFonts w:ascii="LM Roman 12" w:hAnsi="LM Roman 12" w:cs="LM Roman 12"/>
                <w:b/>
                <w:bCs/>
              </w:rPr>
            </w:pPr>
            <w:r>
              <w:rPr>
                <w:rFonts w:ascii="LM Roman 12" w:hAnsi="LM Roman 12" w:cs="LM Roman 12"/>
                <w:b/>
                <w:bCs/>
              </w:rPr>
              <w:t>Option</w:t>
            </w:r>
          </w:p>
        </w:tc>
        <w:tc>
          <w:tcPr>
            <w:tcW w:w="6840" w:type="dxa"/>
            <w:tcBorders>
              <w:top w:val="single" w:sz="4" w:space="0" w:color="000000"/>
              <w:left w:val="single" w:sz="4" w:space="0" w:color="000000"/>
              <w:bottom w:val="single" w:sz="4" w:space="0" w:color="000000"/>
            </w:tcBorders>
          </w:tcPr>
          <w:p w:rsidR="0009603D" w:rsidRDefault="0009603D">
            <w:pPr>
              <w:widowControl w:val="0"/>
              <w:spacing w:before="5"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53" w:type="dxa"/>
            <w:tcBorders>
              <w:top w:val="single" w:sz="4" w:space="0" w:color="000000"/>
              <w:bottom w:val="single" w:sz="4" w:space="0" w:color="000000"/>
              <w:right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-n</w:t>
            </w:r>
          </w:p>
        </w:tc>
        <w:tc>
          <w:tcPr>
            <w:tcW w:w="6840"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To specify how many lines you want to display</w:t>
            </w:r>
          </w:p>
        </w:tc>
      </w:tr>
      <w:tr w:rsidR="0009603D">
        <w:tblPrEx>
          <w:tblCellMar>
            <w:top w:w="0" w:type="dxa"/>
            <w:bottom w:w="0" w:type="dxa"/>
          </w:tblCellMar>
        </w:tblPrEx>
        <w:trPr>
          <w:trHeight w:val="676"/>
        </w:trPr>
        <w:tc>
          <w:tcPr>
            <w:tcW w:w="1253" w:type="dxa"/>
            <w:tcBorders>
              <w:top w:val="single" w:sz="4" w:space="0" w:color="000000"/>
              <w:bottom w:val="single" w:sz="4" w:space="0" w:color="000000"/>
              <w:right w:val="single" w:sz="4" w:space="0" w:color="000000"/>
            </w:tcBorders>
          </w:tcPr>
          <w:p w:rsidR="0009603D" w:rsidRDefault="0009603D">
            <w:pPr>
              <w:widowControl w:val="0"/>
              <w:spacing w:line="336" w:lineRule="exact"/>
              <w:ind w:left="105"/>
              <w:rPr>
                <w:rFonts w:ascii="LM Roman 12" w:hAnsi="LM Roman 12" w:cs="LM Roman 12"/>
              </w:rPr>
            </w:pPr>
            <w:r>
              <w:rPr>
                <w:rFonts w:ascii="LM Roman 12" w:hAnsi="LM Roman 12" w:cs="LM Roman 12"/>
              </w:rPr>
              <w:t>-n</w:t>
            </w:r>
          </w:p>
          <w:p w:rsidR="0009603D" w:rsidRDefault="0009603D">
            <w:pPr>
              <w:widowControl w:val="0"/>
              <w:spacing w:before="3" w:line="317" w:lineRule="exact"/>
              <w:ind w:left="105"/>
              <w:rPr>
                <w:rFonts w:ascii="LM Roman 12" w:hAnsi="LM Roman 12" w:cs="LM Roman 12"/>
              </w:rPr>
            </w:pPr>
            <w:r>
              <w:rPr>
                <w:rFonts w:ascii="LM Roman 12" w:hAnsi="LM Roman 12" w:cs="LM Roman 12"/>
              </w:rPr>
              <w:t>number</w:t>
            </w:r>
          </w:p>
        </w:tc>
        <w:tc>
          <w:tcPr>
            <w:tcW w:w="6840"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Pr>
                <w:rFonts w:ascii="LM Roman 12" w:hAnsi="LM Roman 12" w:cs="LM Roman 12"/>
              </w:rPr>
            </w:pPr>
            <w:r>
              <w:rPr>
                <w:rFonts w:ascii="LM Roman 12" w:hAnsi="LM Roman 12" w:cs="LM Roman 12"/>
              </w:rPr>
              <w:t>The number option-argument must be a decimal integer whose</w:t>
            </w:r>
          </w:p>
          <w:p w:rsidR="0009603D" w:rsidRDefault="0009603D">
            <w:pPr>
              <w:widowControl w:val="0"/>
              <w:spacing w:before="3" w:line="317" w:lineRule="exact"/>
              <w:ind w:left="105"/>
              <w:rPr>
                <w:rFonts w:ascii="LM Roman 12" w:hAnsi="LM Roman 12" w:cs="LM Roman 12"/>
              </w:rPr>
            </w:pPr>
            <w:r>
              <w:rPr>
                <w:rFonts w:ascii="LM Roman 12" w:hAnsi="LM Roman 12" w:cs="LM Roman 12"/>
              </w:rPr>
              <w:t>sign affects the location in the file, measured in lines</w:t>
            </w:r>
          </w:p>
        </w:tc>
      </w:tr>
      <w:tr w:rsidR="0009603D">
        <w:tblPrEx>
          <w:tblCellMar>
            <w:top w:w="0" w:type="dxa"/>
            <w:bottom w:w="0" w:type="dxa"/>
          </w:tblCellMar>
        </w:tblPrEx>
        <w:trPr>
          <w:trHeight w:val="676"/>
        </w:trPr>
        <w:tc>
          <w:tcPr>
            <w:tcW w:w="1253" w:type="dxa"/>
            <w:tcBorders>
              <w:top w:val="single" w:sz="4" w:space="0" w:color="000000"/>
              <w:bottom w:val="single" w:sz="4" w:space="0" w:color="000000"/>
              <w:right w:val="single" w:sz="4" w:space="0" w:color="000000"/>
            </w:tcBorders>
          </w:tcPr>
          <w:p w:rsidR="0009603D" w:rsidRDefault="0009603D">
            <w:pPr>
              <w:widowControl w:val="0"/>
              <w:spacing w:line="335" w:lineRule="exact"/>
              <w:ind w:left="105"/>
              <w:rPr>
                <w:rFonts w:ascii="LM Roman 12" w:hAnsi="LM Roman 12" w:cs="LM Roman 12"/>
              </w:rPr>
            </w:pPr>
            <w:r>
              <w:rPr>
                <w:rFonts w:ascii="LM Roman 12" w:hAnsi="LM Roman 12" w:cs="LM Roman 12"/>
              </w:rPr>
              <w:t>-c</w:t>
            </w:r>
          </w:p>
          <w:p w:rsidR="0009603D" w:rsidRDefault="0009603D">
            <w:pPr>
              <w:widowControl w:val="0"/>
              <w:spacing w:line="321" w:lineRule="exact"/>
              <w:ind w:left="105"/>
              <w:rPr>
                <w:rFonts w:ascii="LM Roman 12" w:hAnsi="LM Roman 12" w:cs="LM Roman 12"/>
              </w:rPr>
            </w:pPr>
            <w:r>
              <w:rPr>
                <w:rFonts w:ascii="LM Roman 12" w:hAnsi="LM Roman 12" w:cs="LM Roman 12"/>
              </w:rPr>
              <w:t>number</w:t>
            </w:r>
          </w:p>
        </w:tc>
        <w:tc>
          <w:tcPr>
            <w:tcW w:w="6840" w:type="dxa"/>
            <w:tcBorders>
              <w:top w:val="single" w:sz="4" w:space="0" w:color="000000"/>
              <w:left w:val="single" w:sz="4" w:space="0" w:color="000000"/>
              <w:bottom w:val="single" w:sz="4" w:space="0" w:color="000000"/>
            </w:tcBorders>
          </w:tcPr>
          <w:p w:rsidR="0009603D" w:rsidRDefault="0009603D">
            <w:pPr>
              <w:widowControl w:val="0"/>
              <w:spacing w:line="335" w:lineRule="exact"/>
              <w:ind w:left="105"/>
              <w:rPr>
                <w:rFonts w:ascii="LM Roman 12" w:hAnsi="LM Roman 12" w:cs="LM Roman 12"/>
              </w:rPr>
            </w:pPr>
            <w:r>
              <w:rPr>
                <w:rFonts w:ascii="LM Roman 12" w:hAnsi="LM Roman 12" w:cs="LM Roman 12"/>
              </w:rPr>
              <w:t>The number option-argument must be a decimal integer whose</w:t>
            </w:r>
          </w:p>
          <w:p w:rsidR="0009603D" w:rsidRDefault="0009603D">
            <w:pPr>
              <w:widowControl w:val="0"/>
              <w:spacing w:line="321" w:lineRule="exact"/>
              <w:ind w:left="105"/>
              <w:rPr>
                <w:rFonts w:ascii="LM Roman 12" w:hAnsi="LM Roman 12" w:cs="LM Roman 12"/>
              </w:rPr>
            </w:pPr>
            <w:r>
              <w:rPr>
                <w:rFonts w:ascii="LM Roman 12" w:hAnsi="LM Roman 12" w:cs="LM Roman 12"/>
              </w:rPr>
              <w:t>sign affects the location in the file, measured in bytes</w:t>
            </w:r>
          </w:p>
        </w:tc>
      </w:tr>
    </w:tbl>
    <w:p w:rsidR="0009603D" w:rsidRDefault="0009603D" w:rsidP="0009603D">
      <w:pPr>
        <w:widowControl w:val="0"/>
        <w:spacing w:line="321" w:lineRule="exact"/>
        <w:rPr>
          <w:rFonts w:ascii="LM Roman 12" w:hAnsi="LM Roman 12" w:cs="LM Roman 12"/>
        </w:rPr>
      </w:pPr>
    </w:p>
    <w:p w:rsidR="0009603D" w:rsidRDefault="0009603D" w:rsidP="0009603D">
      <w:pPr>
        <w:widowControl w:val="0"/>
        <w:rPr>
          <w:rFonts w:ascii="LM Roman 12" w:hAnsi="LM Roman 12" w:cs="LM Roman 12"/>
          <w:sz w:val="12"/>
          <w:szCs w:val="12"/>
        </w:rPr>
      </w:pPr>
    </w:p>
    <w:p w:rsidR="0009603D" w:rsidRDefault="0009603D" w:rsidP="0009603D">
      <w:pPr>
        <w:pStyle w:val="Heading1"/>
        <w:widowControl w:val="0"/>
        <w:spacing w:before="100"/>
        <w:rPr>
          <w:rFonts w:ascii="LM Roman 12" w:hAnsi="LM Roman 12" w:cs="LM Roman 12"/>
          <w:smallCaps w:val="0"/>
          <w:sz w:val="22"/>
          <w:szCs w:val="22"/>
        </w:rPr>
      </w:pPr>
      <w:r>
        <w:rPr>
          <w:smallCaps w:val="0"/>
          <w:sz w:val="20"/>
          <w:szCs w:val="20"/>
        </w:rPr>
        <w:t>LXIV.</w:t>
      </w: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270500" cy="2133600"/>
            <wp:effectExtent l="0" t="0" r="6350" b="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2133600"/>
                    </a:xfrm>
                    <a:prstGeom prst="rect">
                      <a:avLst/>
                    </a:prstGeom>
                    <a:noFill/>
                    <a:ln>
                      <a:noFill/>
                    </a:ln>
                  </pic:spPr>
                </pic:pic>
              </a:graphicData>
            </a:graphic>
          </wp:inline>
        </w:drawing>
      </w:r>
    </w:p>
    <w:p w:rsidR="0009603D" w:rsidRDefault="0009603D" w:rsidP="0009603D">
      <w:pPr>
        <w:widowControl w:val="0"/>
        <w:spacing w:before="12"/>
        <w:rPr>
          <w:rFonts w:ascii="LM Roman 12" w:hAnsi="LM Roman 12" w:cs="LM Roman 12"/>
          <w:b/>
          <w:bCs/>
          <w:sz w:val="33"/>
          <w:szCs w:val="33"/>
        </w:rPr>
      </w:pPr>
    </w:p>
    <w:p w:rsidR="0009603D" w:rsidRDefault="0009603D" w:rsidP="0009603D">
      <w:pPr>
        <w:widowControl w:val="0"/>
        <w:tabs>
          <w:tab w:val="left" w:pos="1130"/>
        </w:tabs>
        <w:spacing w:before="1" w:line="228" w:lineRule="auto"/>
        <w:ind w:left="1129" w:right="1051" w:hanging="783"/>
        <w:rPr>
          <w:rFonts w:ascii="LM Roman 12" w:hAnsi="LM Roman 12" w:cs="LM Roman 12"/>
        </w:rPr>
      </w:pPr>
      <w:r>
        <w:rPr>
          <w:rFonts w:ascii="LM Roman 12" w:hAnsi="LM Roman 12" w:cs="LM Roman 12"/>
          <w:b/>
          <w:bCs/>
          <w:sz w:val="32"/>
          <w:szCs w:val="32"/>
        </w:rPr>
        <w:t>38)</w:t>
      </w:r>
      <w:r>
        <w:rPr>
          <w:rFonts w:ascii="LM Roman 12" w:hAnsi="LM Roman 12" w:cs="LM Roman 12"/>
          <w:b/>
          <w:bCs/>
          <w:sz w:val="32"/>
          <w:szCs w:val="32"/>
        </w:rPr>
        <w:tab/>
        <w:t xml:space="preserve">tail </w:t>
      </w:r>
      <w:r>
        <w:rPr>
          <w:rFonts w:ascii="LM Roman 12" w:hAnsi="LM Roman 12" w:cs="LM Roman 12"/>
        </w:rPr>
        <w:t>:- tail command is used to display the last or bottom part of the file. By default it displays last 10 lines of a</w:t>
      </w:r>
      <w:r>
        <w:rPr>
          <w:rFonts w:ascii="LM Roman 12" w:hAnsi="LM Roman 12" w:cs="LM Roman 12"/>
          <w:spacing w:val="-14"/>
        </w:rPr>
        <w:t xml:space="preserve"> </w:t>
      </w:r>
      <w:r>
        <w:rPr>
          <w:rFonts w:ascii="LM Roman 12" w:hAnsi="LM Roman 12" w:cs="LM Roman 12"/>
        </w:rPr>
        <w:t>file.</w:t>
      </w:r>
    </w:p>
    <w:p w:rsidR="0009603D" w:rsidRDefault="0009603D" w:rsidP="0009603D">
      <w:pPr>
        <w:widowControl w:val="0"/>
        <w:spacing w:before="2"/>
        <w:ind w:left="1129"/>
        <w:rPr>
          <w:rFonts w:ascii="LM Roman 12" w:hAnsi="LM Roman 12" w:cs="LM Roman 12"/>
        </w:rPr>
      </w:pPr>
      <w:r>
        <w:rPr>
          <w:rFonts w:ascii="LM Roman 12" w:hAnsi="LM Roman 12" w:cs="LM Roman 12"/>
          <w:b/>
          <w:bCs/>
        </w:rPr>
        <w:t xml:space="preserve">Syntax </w:t>
      </w:r>
      <w:r>
        <w:rPr>
          <w:rFonts w:ascii="LM Roman 12" w:hAnsi="LM Roman 12" w:cs="LM Roman 12"/>
        </w:rPr>
        <w:t>:- tail [options] filename</w:t>
      </w:r>
    </w:p>
    <w:p w:rsidR="0009603D" w:rsidRDefault="0009603D" w:rsidP="0009603D">
      <w:pPr>
        <w:pStyle w:val="Heading1"/>
        <w:widowControl w:val="0"/>
        <w:spacing w:before="113"/>
        <w:rPr>
          <w:rFonts w:ascii="LM Roman 12" w:hAnsi="LM Roman 12" w:cs="LM Roman 12"/>
          <w:smallCaps w:val="0"/>
          <w:sz w:val="22"/>
          <w:szCs w:val="22"/>
        </w:rPr>
      </w:pPr>
      <w:r>
        <w:rPr>
          <w:smallCaps w:val="0"/>
          <w:sz w:val="20"/>
          <w:szCs w:val="20"/>
        </w:rPr>
        <w:t>LXV.</w:t>
      </w:r>
      <w:r>
        <w:rPr>
          <w:smallCaps w:val="0"/>
          <w:sz w:val="20"/>
          <w:szCs w:val="20"/>
        </w:rPr>
        <w:tab/>
      </w:r>
      <w:r>
        <w:rPr>
          <w:rFonts w:ascii="LM Roman 12" w:hAnsi="LM Roman 12" w:cs="LM Roman 12"/>
          <w:smallCaps w:val="0"/>
          <w:sz w:val="22"/>
          <w:szCs w:val="22"/>
        </w:rPr>
        <w:t>Description: -</w:t>
      </w:r>
    </w:p>
    <w:tbl>
      <w:tblPr>
        <w:tblW w:w="0" w:type="auto"/>
        <w:tblInd w:w="1504"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77"/>
        <w:gridCol w:w="6509"/>
      </w:tblGrid>
      <w:tr w:rsidR="0009603D">
        <w:tblPrEx>
          <w:tblCellMar>
            <w:top w:w="0" w:type="dxa"/>
            <w:bottom w:w="0" w:type="dxa"/>
          </w:tblCellMar>
        </w:tblPrEx>
        <w:trPr>
          <w:trHeight w:val="345"/>
        </w:trPr>
        <w:tc>
          <w:tcPr>
            <w:tcW w:w="1277" w:type="dxa"/>
            <w:tcBorders>
              <w:top w:val="single" w:sz="4" w:space="0" w:color="000000"/>
              <w:bottom w:val="single" w:sz="4" w:space="0" w:color="000000"/>
              <w:right w:val="single" w:sz="4" w:space="0" w:color="000000"/>
            </w:tcBorders>
          </w:tcPr>
          <w:p w:rsidR="0009603D" w:rsidRDefault="0009603D">
            <w:pPr>
              <w:widowControl w:val="0"/>
              <w:spacing w:before="5" w:line="320" w:lineRule="exact"/>
              <w:ind w:left="85" w:right="84"/>
              <w:jc w:val="center"/>
              <w:rPr>
                <w:rFonts w:ascii="LM Roman 12" w:hAnsi="LM Roman 12" w:cs="LM Roman 12"/>
                <w:b/>
                <w:bCs/>
              </w:rPr>
            </w:pPr>
            <w:r>
              <w:rPr>
                <w:rFonts w:ascii="LM Roman 12" w:hAnsi="LM Roman 12" w:cs="LM Roman 12"/>
                <w:b/>
                <w:bCs/>
              </w:rPr>
              <w:t>Option</w:t>
            </w:r>
          </w:p>
        </w:tc>
        <w:tc>
          <w:tcPr>
            <w:tcW w:w="6509" w:type="dxa"/>
            <w:tcBorders>
              <w:top w:val="single" w:sz="4" w:space="0" w:color="000000"/>
              <w:left w:val="single" w:sz="4" w:space="0" w:color="000000"/>
              <w:bottom w:val="single" w:sz="4" w:space="0" w:color="000000"/>
            </w:tcBorders>
          </w:tcPr>
          <w:p w:rsidR="0009603D" w:rsidRDefault="0009603D">
            <w:pPr>
              <w:widowControl w:val="0"/>
              <w:spacing w:before="5"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676"/>
        </w:trPr>
        <w:tc>
          <w:tcPr>
            <w:tcW w:w="1277" w:type="dxa"/>
            <w:tcBorders>
              <w:top w:val="single" w:sz="4" w:space="0" w:color="000000"/>
              <w:bottom w:val="single" w:sz="4" w:space="0" w:color="000000"/>
              <w:right w:val="single" w:sz="4" w:space="0" w:color="000000"/>
            </w:tcBorders>
          </w:tcPr>
          <w:p w:rsidR="0009603D" w:rsidRDefault="0009603D">
            <w:pPr>
              <w:widowControl w:val="0"/>
              <w:spacing w:before="166"/>
              <w:ind w:left="85" w:right="96"/>
              <w:jc w:val="center"/>
              <w:rPr>
                <w:rFonts w:ascii="LM Roman 12" w:hAnsi="LM Roman 12" w:cs="LM Roman 12"/>
              </w:rPr>
            </w:pPr>
            <w:r>
              <w:rPr>
                <w:rFonts w:ascii="LM Roman 12" w:hAnsi="LM Roman 12" w:cs="LM Roman 12"/>
              </w:rPr>
              <w:lastRenderedPageBreak/>
              <w:t>-c number</w:t>
            </w:r>
          </w:p>
        </w:tc>
        <w:tc>
          <w:tcPr>
            <w:tcW w:w="6509"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ight="1"/>
              <w:rPr>
                <w:rFonts w:ascii="LM Roman 12" w:hAnsi="LM Roman 12" w:cs="LM Roman 12"/>
              </w:rPr>
            </w:pPr>
            <w:r>
              <w:rPr>
                <w:rFonts w:ascii="LM Roman 12" w:hAnsi="LM Roman 12" w:cs="LM Roman 12"/>
              </w:rPr>
              <w:t>The number option-argument must be a decimal integer whose sign affects the location in the file, measured in bytes</w:t>
            </w:r>
          </w:p>
        </w:tc>
      </w:tr>
      <w:tr w:rsidR="0009603D">
        <w:tblPrEx>
          <w:tblCellMar>
            <w:top w:w="0" w:type="dxa"/>
            <w:bottom w:w="0" w:type="dxa"/>
          </w:tblCellMar>
        </w:tblPrEx>
        <w:trPr>
          <w:trHeight w:val="676"/>
        </w:trPr>
        <w:tc>
          <w:tcPr>
            <w:tcW w:w="1277" w:type="dxa"/>
            <w:tcBorders>
              <w:top w:val="single" w:sz="4" w:space="0" w:color="000000"/>
              <w:bottom w:val="single" w:sz="4" w:space="0" w:color="000000"/>
              <w:right w:val="single" w:sz="4" w:space="0" w:color="000000"/>
            </w:tcBorders>
          </w:tcPr>
          <w:p w:rsidR="0009603D" w:rsidRDefault="0009603D">
            <w:pPr>
              <w:widowControl w:val="0"/>
              <w:spacing w:line="336" w:lineRule="exact"/>
              <w:ind w:left="105" w:right="358"/>
              <w:rPr>
                <w:rFonts w:ascii="LM Roman 12" w:hAnsi="LM Roman 12" w:cs="LM Roman 12"/>
              </w:rPr>
            </w:pPr>
            <w:r>
              <w:rPr>
                <w:rFonts w:ascii="LM Roman 12" w:hAnsi="LM Roman 12" w:cs="LM Roman 12"/>
              </w:rPr>
              <w:t>-n number</w:t>
            </w:r>
          </w:p>
        </w:tc>
        <w:tc>
          <w:tcPr>
            <w:tcW w:w="6509"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ight="1"/>
              <w:rPr>
                <w:rFonts w:ascii="LM Roman 12" w:hAnsi="LM Roman 12" w:cs="LM Roman 12"/>
              </w:rPr>
            </w:pPr>
            <w:r>
              <w:rPr>
                <w:rFonts w:ascii="LM Roman 12" w:hAnsi="LM Roman 12" w:cs="LM Roman 12"/>
              </w:rPr>
              <w:t>The number option-argument must be a decimal integer whose sign affects the location in the file, measured in lines</w:t>
            </w:r>
          </w:p>
        </w:tc>
      </w:tr>
    </w:tbl>
    <w:p w:rsidR="0009603D" w:rsidRDefault="0009603D" w:rsidP="0009603D">
      <w:pPr>
        <w:widowControl w:val="0"/>
        <w:ind w:left="1129"/>
        <w:rPr>
          <w:rFonts w:ascii="LM Roman 12" w:hAnsi="LM Roman 12" w:cs="LM Roman 12"/>
          <w:b/>
          <w:bCs/>
        </w:rPr>
      </w:pPr>
      <w:r>
        <w:rPr>
          <w:rFonts w:ascii="LM Roman 12" w:hAnsi="LM Roman 12" w:cs="LM Roman 12"/>
          <w:b/>
          <w:bCs/>
        </w:rPr>
        <w:t>Example :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34000" cy="1955800"/>
            <wp:effectExtent l="0" t="0" r="0" b="635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1955800"/>
                    </a:xfrm>
                    <a:prstGeom prst="rect">
                      <a:avLst/>
                    </a:prstGeom>
                    <a:noFill/>
                    <a:ln>
                      <a:noFill/>
                    </a:ln>
                  </pic:spPr>
                </pic:pic>
              </a:graphicData>
            </a:graphic>
          </wp:inline>
        </w:drawing>
      </w:r>
    </w:p>
    <w:p w:rsidR="0009603D" w:rsidRDefault="0009603D" w:rsidP="0009603D">
      <w:pPr>
        <w:widowControl w:val="0"/>
        <w:rPr>
          <w:rFonts w:ascii="LM Roman 12" w:hAnsi="LM Roman 12" w:cs="LM Roman 12"/>
          <w:b/>
          <w:bCs/>
          <w:sz w:val="33"/>
          <w:szCs w:val="33"/>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39)</w:t>
      </w:r>
      <w:r>
        <w:rPr>
          <w:rFonts w:ascii="LM Roman 12" w:hAnsi="LM Roman 12" w:cs="LM Roman 12"/>
          <w:b/>
          <w:bCs/>
          <w:sz w:val="32"/>
          <w:szCs w:val="32"/>
        </w:rPr>
        <w:tab/>
        <w:t>sort</w:t>
      </w:r>
      <w:r>
        <w:rPr>
          <w:rFonts w:ascii="LM Roman 12" w:hAnsi="LM Roman 12" w:cs="LM Roman 12"/>
          <w:b/>
          <w:bCs/>
          <w:spacing w:val="-57"/>
          <w:sz w:val="32"/>
          <w:szCs w:val="32"/>
        </w:rPr>
        <w:t xml:space="preserve"> </w:t>
      </w:r>
      <w:r>
        <w:rPr>
          <w:rFonts w:ascii="LM Roman 12" w:hAnsi="LM Roman 12" w:cs="LM Roman 12"/>
        </w:rPr>
        <w:t>:- It is used to sort the lines in a text file.</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 </w:t>
      </w:r>
      <w:r>
        <w:rPr>
          <w:rFonts w:ascii="LM Roman 12" w:hAnsi="LM Roman 12" w:cs="LM Roman 12"/>
        </w:rPr>
        <w:t>sort [options] filename</w:t>
      </w:r>
    </w:p>
    <w:p w:rsidR="0009603D" w:rsidRDefault="0009603D" w:rsidP="0009603D">
      <w:pPr>
        <w:widowControl w:val="0"/>
        <w:spacing w:line="342" w:lineRule="exact"/>
        <w:rPr>
          <w:rFonts w:ascii="LM Roman 12" w:hAnsi="LM Roman 12" w:cs="LM Roman 12"/>
        </w:rPr>
      </w:pPr>
    </w:p>
    <w:p w:rsidR="0009603D" w:rsidRDefault="0009603D" w:rsidP="0009603D">
      <w:pPr>
        <w:widowControl w:val="0"/>
        <w:rPr>
          <w:rFonts w:ascii="LM Roman 12" w:hAnsi="LM Roman 12" w:cs="LM Roman 12"/>
          <w:sz w:val="12"/>
          <w:szCs w:val="12"/>
        </w:rPr>
      </w:pPr>
    </w:p>
    <w:p w:rsidR="0009603D" w:rsidRDefault="0009603D" w:rsidP="0009603D">
      <w:pPr>
        <w:pStyle w:val="Heading1"/>
        <w:widowControl w:val="0"/>
        <w:spacing w:before="100" w:line="340" w:lineRule="exact"/>
        <w:rPr>
          <w:rFonts w:ascii="LM Roman 12" w:hAnsi="LM Roman 12" w:cs="LM Roman 12"/>
          <w:smallCaps w:val="0"/>
          <w:sz w:val="22"/>
          <w:szCs w:val="22"/>
        </w:rPr>
      </w:pPr>
      <w:r>
        <w:rPr>
          <w:smallCaps w:val="0"/>
          <w:sz w:val="20"/>
          <w:szCs w:val="20"/>
        </w:rPr>
        <w:t>LXVI.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46"/>
        </w:numPr>
        <w:tabs>
          <w:tab w:val="clear" w:pos="0"/>
          <w:tab w:val="left" w:pos="1850"/>
        </w:tabs>
        <w:ind w:left="1849" w:right="633" w:hanging="360"/>
        <w:rPr>
          <w:rFonts w:ascii="LM Roman 12" w:hAnsi="LM Roman 12" w:cs="LM Roman 12"/>
        </w:rPr>
      </w:pPr>
      <w:r>
        <w:rPr>
          <w:rFonts w:ascii="LM Roman 12" w:hAnsi="LM Roman 12" w:cs="LM Roman 12"/>
        </w:rPr>
        <w:t>By default, the sort command sorts file assuming the contents are ASCII. Using options in sort command, it can also be used to sort</w:t>
      </w:r>
      <w:r>
        <w:rPr>
          <w:rFonts w:ascii="LM Roman 12" w:hAnsi="LM Roman 12" w:cs="LM Roman 12"/>
          <w:spacing w:val="-28"/>
        </w:rPr>
        <w:t xml:space="preserve"> </w:t>
      </w:r>
      <w:r>
        <w:rPr>
          <w:rFonts w:ascii="LM Roman 12" w:hAnsi="LM Roman 12" w:cs="LM Roman 12"/>
        </w:rPr>
        <w:t>numerically.</w:t>
      </w:r>
    </w:p>
    <w:tbl>
      <w:tblPr>
        <w:tblW w:w="0" w:type="auto"/>
        <w:tblInd w:w="218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517"/>
        <w:gridCol w:w="4915"/>
      </w:tblGrid>
      <w:tr w:rsidR="0009603D">
        <w:tblPrEx>
          <w:tblCellMar>
            <w:top w:w="0" w:type="dxa"/>
            <w:bottom w:w="0" w:type="dxa"/>
          </w:tblCellMar>
        </w:tblPrEx>
        <w:trPr>
          <w:trHeight w:val="345"/>
        </w:trPr>
        <w:tc>
          <w:tcPr>
            <w:tcW w:w="1517" w:type="dxa"/>
            <w:tcBorders>
              <w:top w:val="single" w:sz="4" w:space="0" w:color="000000"/>
              <w:bottom w:val="single" w:sz="4" w:space="0" w:color="000000"/>
              <w:right w:val="single" w:sz="4" w:space="0" w:color="000000"/>
            </w:tcBorders>
          </w:tcPr>
          <w:p w:rsidR="0009603D" w:rsidRDefault="0009603D">
            <w:pPr>
              <w:widowControl w:val="0"/>
              <w:spacing w:line="325" w:lineRule="exact"/>
              <w:ind w:left="324" w:right="323"/>
              <w:jc w:val="center"/>
              <w:rPr>
                <w:rFonts w:ascii="LM Roman 12" w:hAnsi="LM Roman 12" w:cs="LM Roman 12"/>
                <w:b/>
                <w:bCs/>
              </w:rPr>
            </w:pPr>
            <w:r>
              <w:rPr>
                <w:rFonts w:ascii="LM Roman 12" w:hAnsi="LM Roman 12" w:cs="LM Roman 12"/>
                <w:b/>
                <w:bCs/>
              </w:rPr>
              <w:t>Option</w:t>
            </w:r>
          </w:p>
        </w:tc>
        <w:tc>
          <w:tcPr>
            <w:tcW w:w="4915" w:type="dxa"/>
            <w:tcBorders>
              <w:top w:val="single" w:sz="4" w:space="0" w:color="000000"/>
              <w:left w:val="single" w:sz="4" w:space="0" w:color="000000"/>
              <w:bottom w:val="single" w:sz="4" w:space="0" w:color="000000"/>
            </w:tcBorders>
          </w:tcPr>
          <w:p w:rsidR="0009603D" w:rsidRDefault="0009603D">
            <w:pPr>
              <w:widowControl w:val="0"/>
              <w:spacing w:line="325"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517" w:type="dxa"/>
            <w:tcBorders>
              <w:top w:val="single" w:sz="4" w:space="0" w:color="000000"/>
              <w:bottom w:val="single" w:sz="4" w:space="0" w:color="000000"/>
              <w:right w:val="single" w:sz="4" w:space="0" w:color="000000"/>
            </w:tcBorders>
          </w:tcPr>
          <w:p w:rsidR="0009603D" w:rsidRDefault="0009603D">
            <w:pPr>
              <w:widowControl w:val="0"/>
              <w:spacing w:line="316" w:lineRule="exact"/>
              <w:ind w:left="324" w:right="319"/>
              <w:jc w:val="center"/>
              <w:rPr>
                <w:rFonts w:ascii="LM Roman 12" w:hAnsi="LM Roman 12" w:cs="LM Roman 12"/>
              </w:rPr>
            </w:pPr>
            <w:r>
              <w:rPr>
                <w:rFonts w:ascii="LM Roman 12" w:hAnsi="LM Roman 12" w:cs="LM Roman 12"/>
              </w:rPr>
              <w:t>-b</w:t>
            </w:r>
          </w:p>
        </w:tc>
        <w:tc>
          <w:tcPr>
            <w:tcW w:w="4915"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Ignores spaces at beginning of the line</w:t>
            </w:r>
          </w:p>
        </w:tc>
      </w:tr>
      <w:tr w:rsidR="0009603D">
        <w:tblPrEx>
          <w:tblCellMar>
            <w:top w:w="0" w:type="dxa"/>
            <w:bottom w:w="0" w:type="dxa"/>
          </w:tblCellMar>
        </w:tblPrEx>
        <w:trPr>
          <w:trHeight w:val="335"/>
        </w:trPr>
        <w:tc>
          <w:tcPr>
            <w:tcW w:w="1517" w:type="dxa"/>
            <w:tcBorders>
              <w:top w:val="single" w:sz="4" w:space="0" w:color="000000"/>
              <w:bottom w:val="single" w:sz="4" w:space="0" w:color="000000"/>
              <w:right w:val="single" w:sz="4" w:space="0" w:color="000000"/>
            </w:tcBorders>
          </w:tcPr>
          <w:p w:rsidR="0009603D" w:rsidRDefault="0009603D">
            <w:pPr>
              <w:widowControl w:val="0"/>
              <w:spacing w:line="316" w:lineRule="exact"/>
              <w:ind w:left="322" w:right="323"/>
              <w:jc w:val="center"/>
              <w:rPr>
                <w:rFonts w:ascii="LM Roman 12" w:hAnsi="LM Roman 12" w:cs="LM Roman 12"/>
              </w:rPr>
            </w:pPr>
            <w:r>
              <w:rPr>
                <w:rFonts w:ascii="LM Roman 12" w:hAnsi="LM Roman 12" w:cs="LM Roman 12"/>
              </w:rPr>
              <w:t>-c</w:t>
            </w:r>
          </w:p>
        </w:tc>
        <w:tc>
          <w:tcPr>
            <w:tcW w:w="4915"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Check whether input is sorted; do not sort</w:t>
            </w:r>
          </w:p>
        </w:tc>
      </w:tr>
      <w:tr w:rsidR="0009603D">
        <w:tblPrEx>
          <w:tblCellMar>
            <w:top w:w="0" w:type="dxa"/>
            <w:bottom w:w="0" w:type="dxa"/>
          </w:tblCellMar>
        </w:tblPrEx>
        <w:trPr>
          <w:trHeight w:val="340"/>
        </w:trPr>
        <w:tc>
          <w:tcPr>
            <w:tcW w:w="1517" w:type="dxa"/>
            <w:tcBorders>
              <w:top w:val="single" w:sz="4" w:space="0" w:color="000000"/>
              <w:bottom w:val="single" w:sz="4" w:space="0" w:color="000000"/>
              <w:right w:val="single" w:sz="4" w:space="0" w:color="000000"/>
            </w:tcBorders>
          </w:tcPr>
          <w:p w:rsidR="0009603D" w:rsidRDefault="0009603D">
            <w:pPr>
              <w:widowControl w:val="0"/>
              <w:spacing w:line="320" w:lineRule="exact"/>
              <w:ind w:left="324" w:right="320"/>
              <w:jc w:val="center"/>
              <w:rPr>
                <w:rFonts w:ascii="LM Roman 12" w:hAnsi="LM Roman 12" w:cs="LM Roman 12"/>
              </w:rPr>
            </w:pPr>
            <w:r>
              <w:rPr>
                <w:rFonts w:ascii="LM Roman 12" w:hAnsi="LM Roman 12" w:cs="LM Roman 12"/>
              </w:rPr>
              <w:t>-r</w:t>
            </w:r>
          </w:p>
        </w:tc>
        <w:tc>
          <w:tcPr>
            <w:tcW w:w="4915"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Sorts in reverse order</w:t>
            </w:r>
          </w:p>
        </w:tc>
      </w:tr>
      <w:tr w:rsidR="0009603D">
        <w:tblPrEx>
          <w:tblCellMar>
            <w:top w:w="0" w:type="dxa"/>
            <w:bottom w:w="0" w:type="dxa"/>
          </w:tblCellMar>
        </w:tblPrEx>
        <w:trPr>
          <w:trHeight w:val="335"/>
        </w:trPr>
        <w:tc>
          <w:tcPr>
            <w:tcW w:w="1517" w:type="dxa"/>
            <w:tcBorders>
              <w:top w:val="single" w:sz="4" w:space="0" w:color="000000"/>
              <w:bottom w:val="single" w:sz="4" w:space="0" w:color="000000"/>
              <w:right w:val="single" w:sz="4" w:space="0" w:color="000000"/>
            </w:tcBorders>
          </w:tcPr>
          <w:p w:rsidR="0009603D" w:rsidRDefault="0009603D">
            <w:pPr>
              <w:widowControl w:val="0"/>
              <w:spacing w:line="316" w:lineRule="exact"/>
              <w:ind w:left="324" w:right="319"/>
              <w:jc w:val="center"/>
              <w:rPr>
                <w:rFonts w:ascii="LM Roman 12" w:hAnsi="LM Roman 12" w:cs="LM Roman 12"/>
              </w:rPr>
            </w:pPr>
            <w:r>
              <w:rPr>
                <w:rFonts w:ascii="LM Roman 12" w:hAnsi="LM Roman 12" w:cs="LM Roman 12"/>
              </w:rPr>
              <w:t>-u</w:t>
            </w:r>
          </w:p>
        </w:tc>
        <w:tc>
          <w:tcPr>
            <w:tcW w:w="4915"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If line is duplicated only display once</w:t>
            </w:r>
          </w:p>
        </w:tc>
      </w:tr>
      <w:tr w:rsidR="0009603D">
        <w:tblPrEx>
          <w:tblCellMar>
            <w:top w:w="0" w:type="dxa"/>
            <w:bottom w:w="0" w:type="dxa"/>
          </w:tblCellMar>
        </w:tblPrEx>
        <w:trPr>
          <w:trHeight w:val="340"/>
        </w:trPr>
        <w:tc>
          <w:tcPr>
            <w:tcW w:w="1517" w:type="dxa"/>
            <w:tcBorders>
              <w:top w:val="single" w:sz="4" w:space="0" w:color="000000"/>
              <w:bottom w:val="single" w:sz="4" w:space="0" w:color="000000"/>
              <w:right w:val="single" w:sz="4" w:space="0" w:color="000000"/>
            </w:tcBorders>
          </w:tcPr>
          <w:p w:rsidR="0009603D" w:rsidRDefault="0009603D">
            <w:pPr>
              <w:widowControl w:val="0"/>
              <w:spacing w:line="320" w:lineRule="exact"/>
              <w:ind w:left="324" w:right="319"/>
              <w:jc w:val="center"/>
              <w:rPr>
                <w:rFonts w:ascii="LM Roman 12" w:hAnsi="LM Roman 12" w:cs="LM Roman 12"/>
              </w:rPr>
            </w:pPr>
            <w:r>
              <w:rPr>
                <w:rFonts w:ascii="LM Roman 12" w:hAnsi="LM Roman 12" w:cs="LM Roman 12"/>
              </w:rPr>
              <w:t>-n</w:t>
            </w:r>
          </w:p>
        </w:tc>
        <w:tc>
          <w:tcPr>
            <w:tcW w:w="4915"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Compare according to string numerical value</w:t>
            </w:r>
          </w:p>
        </w:tc>
      </w:tr>
      <w:tr w:rsidR="0009603D">
        <w:tblPrEx>
          <w:tblCellMar>
            <w:top w:w="0" w:type="dxa"/>
            <w:bottom w:w="0" w:type="dxa"/>
          </w:tblCellMar>
        </w:tblPrEx>
        <w:trPr>
          <w:trHeight w:val="671"/>
        </w:trPr>
        <w:tc>
          <w:tcPr>
            <w:tcW w:w="1517" w:type="dxa"/>
            <w:tcBorders>
              <w:top w:val="single" w:sz="4" w:space="0" w:color="000000"/>
              <w:bottom w:val="single" w:sz="4" w:space="0" w:color="000000"/>
              <w:right w:val="single" w:sz="4" w:space="0" w:color="000000"/>
            </w:tcBorders>
          </w:tcPr>
          <w:p w:rsidR="0009603D" w:rsidRDefault="0009603D">
            <w:pPr>
              <w:widowControl w:val="0"/>
              <w:spacing w:line="331" w:lineRule="exact"/>
              <w:ind w:left="323" w:right="323"/>
              <w:jc w:val="center"/>
              <w:rPr>
                <w:rFonts w:ascii="LM Roman 12" w:hAnsi="LM Roman 12" w:cs="LM Roman 12"/>
              </w:rPr>
            </w:pPr>
            <w:r>
              <w:rPr>
                <w:rFonts w:ascii="LM Roman 12" w:hAnsi="LM Roman 12" w:cs="LM Roman 12"/>
              </w:rPr>
              <w:t>-nr</w:t>
            </w:r>
          </w:p>
        </w:tc>
        <w:tc>
          <w:tcPr>
            <w:tcW w:w="4915" w:type="dxa"/>
            <w:tcBorders>
              <w:top w:val="single" w:sz="4" w:space="0" w:color="000000"/>
              <w:left w:val="single" w:sz="4" w:space="0" w:color="000000"/>
              <w:bottom w:val="single" w:sz="4" w:space="0" w:color="000000"/>
            </w:tcBorders>
          </w:tcPr>
          <w:p w:rsidR="0009603D" w:rsidRDefault="0009603D">
            <w:pPr>
              <w:widowControl w:val="0"/>
              <w:spacing w:line="330" w:lineRule="exact"/>
              <w:ind w:left="105"/>
              <w:rPr>
                <w:rFonts w:ascii="LM Roman 12" w:hAnsi="LM Roman 12" w:cs="LM Roman 12"/>
              </w:rPr>
            </w:pPr>
            <w:r>
              <w:rPr>
                <w:rFonts w:ascii="LM Roman 12" w:hAnsi="LM Roman 12" w:cs="LM Roman 12"/>
              </w:rPr>
              <w:t>To sort a file with numeric data in reverse</w:t>
            </w:r>
          </w:p>
          <w:p w:rsidR="0009603D" w:rsidRDefault="0009603D">
            <w:pPr>
              <w:widowControl w:val="0"/>
              <w:spacing w:line="322" w:lineRule="exact"/>
              <w:ind w:left="105"/>
              <w:rPr>
                <w:rFonts w:ascii="LM Roman 12" w:hAnsi="LM Roman 12" w:cs="LM Roman 12"/>
              </w:rPr>
            </w:pPr>
            <w:r>
              <w:rPr>
                <w:rFonts w:ascii="LM Roman 12" w:hAnsi="LM Roman 12" w:cs="LM Roman 12"/>
              </w:rPr>
              <w:t>order</w:t>
            </w:r>
          </w:p>
        </w:tc>
      </w:tr>
      <w:tr w:rsidR="0009603D">
        <w:tblPrEx>
          <w:tblCellMar>
            <w:top w:w="0" w:type="dxa"/>
            <w:bottom w:w="0" w:type="dxa"/>
          </w:tblCellMar>
        </w:tblPrEx>
        <w:trPr>
          <w:trHeight w:val="340"/>
        </w:trPr>
        <w:tc>
          <w:tcPr>
            <w:tcW w:w="1517" w:type="dxa"/>
            <w:tcBorders>
              <w:top w:val="single" w:sz="4" w:space="0" w:color="000000"/>
              <w:bottom w:val="single" w:sz="4" w:space="0" w:color="000000"/>
              <w:right w:val="single" w:sz="4" w:space="0" w:color="000000"/>
            </w:tcBorders>
          </w:tcPr>
          <w:p w:rsidR="0009603D" w:rsidRDefault="0009603D">
            <w:pPr>
              <w:widowControl w:val="0"/>
              <w:spacing w:line="320" w:lineRule="exact"/>
              <w:ind w:left="323" w:right="323"/>
              <w:jc w:val="center"/>
              <w:rPr>
                <w:rFonts w:ascii="LM Roman 12" w:hAnsi="LM Roman 12" w:cs="LM Roman 12"/>
              </w:rPr>
            </w:pPr>
            <w:r>
              <w:rPr>
                <w:rFonts w:ascii="LM Roman 12" w:hAnsi="LM Roman 12" w:cs="LM Roman 12"/>
              </w:rPr>
              <w:t>-k</w:t>
            </w:r>
          </w:p>
        </w:tc>
        <w:tc>
          <w:tcPr>
            <w:tcW w:w="4915"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Sorting a table on the basis of any column</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lastRenderedPageBreak/>
        <w:t>LXVII.</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72100" cy="2781300"/>
            <wp:effectExtent l="0" t="0" r="0"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100" cy="2781300"/>
                    </a:xfrm>
                    <a:prstGeom prst="rect">
                      <a:avLst/>
                    </a:prstGeom>
                    <a:noFill/>
                    <a:ln>
                      <a:noFill/>
                    </a:ln>
                  </pic:spPr>
                </pic:pic>
              </a:graphicData>
            </a:graphic>
          </wp:inline>
        </w:drawing>
      </w:r>
    </w:p>
    <w:p w:rsidR="0009603D" w:rsidRDefault="0009603D" w:rsidP="0009603D">
      <w:pPr>
        <w:widowControl w:val="0"/>
        <w:spacing w:before="4"/>
        <w:rPr>
          <w:rFonts w:ascii="LM Roman 12" w:hAnsi="LM Roman 12" w:cs="LM Roman 12"/>
          <w:b/>
          <w:bCs/>
          <w:sz w:val="33"/>
          <w:szCs w:val="33"/>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40)</w:t>
      </w:r>
      <w:r>
        <w:rPr>
          <w:rFonts w:ascii="LM Roman 12" w:hAnsi="LM Roman 12" w:cs="LM Roman 12"/>
          <w:b/>
          <w:bCs/>
          <w:sz w:val="32"/>
          <w:szCs w:val="32"/>
        </w:rPr>
        <w:tab/>
        <w:t>find</w:t>
      </w:r>
      <w:r>
        <w:rPr>
          <w:rFonts w:ascii="LM Roman 12" w:hAnsi="LM Roman 12" w:cs="LM Roman 12"/>
          <w:b/>
          <w:bCs/>
          <w:spacing w:val="-58"/>
          <w:sz w:val="32"/>
          <w:szCs w:val="32"/>
        </w:rPr>
        <w:t xml:space="preserve"> </w:t>
      </w:r>
      <w:r>
        <w:rPr>
          <w:rFonts w:ascii="LM Roman 12" w:hAnsi="LM Roman 12" w:cs="LM Roman 12"/>
        </w:rPr>
        <w:t>:- Finds one or more files assuming that you know their approximate path.</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find [options] path</w:t>
      </w:r>
    </w:p>
    <w:p w:rsidR="0009603D" w:rsidRDefault="0009603D" w:rsidP="0009603D">
      <w:pPr>
        <w:pStyle w:val="Heading1"/>
        <w:widowControl w:val="0"/>
        <w:spacing w:before="114" w:line="340" w:lineRule="exact"/>
        <w:rPr>
          <w:rFonts w:ascii="LM Roman 12" w:hAnsi="LM Roman 12" w:cs="LM Roman 12"/>
          <w:smallCaps w:val="0"/>
          <w:sz w:val="22"/>
          <w:szCs w:val="22"/>
        </w:rPr>
      </w:pPr>
      <w:r>
        <w:rPr>
          <w:smallCaps w:val="0"/>
          <w:sz w:val="20"/>
          <w:szCs w:val="20"/>
        </w:rPr>
        <w:t>LXVIII.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47"/>
        </w:numPr>
        <w:tabs>
          <w:tab w:val="clear" w:pos="0"/>
          <w:tab w:val="left" w:pos="1850"/>
        </w:tabs>
        <w:ind w:left="1849" w:right="639" w:hanging="360"/>
        <w:rPr>
          <w:rFonts w:ascii="LM Roman 12" w:hAnsi="LM Roman 12" w:cs="LM Roman 12"/>
        </w:rPr>
      </w:pPr>
      <w:r>
        <w:rPr>
          <w:rFonts w:ascii="LM Roman 12" w:hAnsi="LM Roman 12" w:cs="LM Roman 12"/>
        </w:rPr>
        <w:t>Find is one of the powerful utility of Unix (or Linux) used for searching</w:t>
      </w:r>
      <w:r>
        <w:rPr>
          <w:rFonts w:ascii="LM Roman 12" w:hAnsi="LM Roman 12" w:cs="LM Roman 12"/>
          <w:spacing w:val="-50"/>
        </w:rPr>
        <w:t xml:space="preserve"> </w:t>
      </w:r>
      <w:r>
        <w:rPr>
          <w:rFonts w:ascii="LM Roman 12" w:hAnsi="LM Roman 12" w:cs="LM Roman 12"/>
        </w:rPr>
        <w:t>the files in a directory</w:t>
      </w:r>
      <w:r>
        <w:rPr>
          <w:rFonts w:ascii="LM Roman 12" w:hAnsi="LM Roman 12" w:cs="LM Roman 12"/>
          <w:spacing w:val="-8"/>
        </w:rPr>
        <w:t xml:space="preserve"> </w:t>
      </w:r>
      <w:r>
        <w:rPr>
          <w:rFonts w:ascii="LM Roman 12" w:hAnsi="LM Roman 12" w:cs="LM Roman 12"/>
        </w:rPr>
        <w:t>hierarchy</w:t>
      </w:r>
    </w:p>
    <w:tbl>
      <w:tblPr>
        <w:tblW w:w="0" w:type="auto"/>
        <w:tblInd w:w="1206"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2285"/>
        <w:gridCol w:w="6091"/>
      </w:tblGrid>
      <w:tr w:rsidR="0009603D">
        <w:tblPrEx>
          <w:tblCellMar>
            <w:top w:w="0" w:type="dxa"/>
            <w:bottom w:w="0" w:type="dxa"/>
          </w:tblCellMar>
        </w:tblPrEx>
        <w:trPr>
          <w:trHeight w:val="340"/>
        </w:trPr>
        <w:tc>
          <w:tcPr>
            <w:tcW w:w="2285" w:type="dxa"/>
            <w:tcBorders>
              <w:top w:val="single" w:sz="4" w:space="0" w:color="000000"/>
              <w:bottom w:val="single" w:sz="4" w:space="0" w:color="000000"/>
              <w:right w:val="single" w:sz="4" w:space="0" w:color="000000"/>
            </w:tcBorders>
          </w:tcPr>
          <w:p w:rsidR="0009603D" w:rsidRDefault="0009603D">
            <w:pPr>
              <w:widowControl w:val="0"/>
              <w:spacing w:line="320" w:lineRule="exact"/>
              <w:ind w:left="310" w:right="309"/>
              <w:jc w:val="center"/>
              <w:rPr>
                <w:rFonts w:ascii="LM Roman 12" w:hAnsi="LM Roman 12" w:cs="LM Roman 12"/>
                <w:b/>
                <w:bCs/>
              </w:rPr>
            </w:pPr>
            <w:r>
              <w:rPr>
                <w:rFonts w:ascii="LM Roman 12" w:hAnsi="LM Roman 12" w:cs="LM Roman 12"/>
                <w:b/>
                <w:bCs/>
              </w:rPr>
              <w:t>Option</w:t>
            </w:r>
          </w:p>
        </w:tc>
        <w:tc>
          <w:tcPr>
            <w:tcW w:w="6091"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2285" w:type="dxa"/>
            <w:tcBorders>
              <w:top w:val="single" w:sz="4" w:space="0" w:color="000000"/>
              <w:bottom w:val="single" w:sz="4" w:space="0" w:color="000000"/>
              <w:right w:val="single" w:sz="4" w:space="0" w:color="000000"/>
            </w:tcBorders>
          </w:tcPr>
          <w:p w:rsidR="0009603D" w:rsidRDefault="0009603D">
            <w:pPr>
              <w:widowControl w:val="0"/>
              <w:spacing w:line="320" w:lineRule="exact"/>
              <w:ind w:left="312" w:right="304"/>
              <w:jc w:val="center"/>
              <w:rPr>
                <w:rFonts w:ascii="LM Roman 12" w:hAnsi="LM Roman 12" w:cs="LM Roman 12"/>
              </w:rPr>
            </w:pPr>
            <w:r>
              <w:rPr>
                <w:rFonts w:ascii="LM Roman 12" w:hAnsi="LM Roman 12" w:cs="LM Roman 12"/>
              </w:rPr>
              <w:t>-name filename</w:t>
            </w:r>
          </w:p>
        </w:tc>
        <w:tc>
          <w:tcPr>
            <w:tcW w:w="6091"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Search for files that are specified by ‘filename’</w:t>
            </w:r>
          </w:p>
        </w:tc>
      </w:tr>
    </w:tbl>
    <w:p w:rsidR="0009603D" w:rsidRDefault="0009603D" w:rsidP="0009603D">
      <w:pPr>
        <w:widowControl w:val="0"/>
        <w:rPr>
          <w:rFonts w:ascii="LM Roman 12" w:hAnsi="LM Roman 12" w:cs="LM Roman 12"/>
        </w:rPr>
      </w:pPr>
    </w:p>
    <w:p w:rsidR="0009603D" w:rsidRDefault="0009603D" w:rsidP="0009603D">
      <w:pPr>
        <w:widowControl w:val="0"/>
        <w:spacing w:before="1"/>
        <w:rPr>
          <w:rFonts w:ascii="LM Roman 12" w:hAnsi="LM Roman 12" w:cs="LM Roman 12"/>
          <w:sz w:val="19"/>
          <w:szCs w:val="19"/>
        </w:rPr>
      </w:pPr>
    </w:p>
    <w:tbl>
      <w:tblPr>
        <w:tblW w:w="0" w:type="auto"/>
        <w:tblInd w:w="1206"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2285"/>
        <w:gridCol w:w="6091"/>
      </w:tblGrid>
      <w:tr w:rsidR="0009603D">
        <w:tblPrEx>
          <w:tblCellMar>
            <w:top w:w="0" w:type="dxa"/>
            <w:bottom w:w="0" w:type="dxa"/>
          </w:tblCellMar>
        </w:tblPrEx>
        <w:trPr>
          <w:trHeight w:val="676"/>
        </w:trPr>
        <w:tc>
          <w:tcPr>
            <w:tcW w:w="2285" w:type="dxa"/>
            <w:tcBorders>
              <w:top w:val="single" w:sz="4" w:space="0" w:color="000000"/>
              <w:bottom w:val="single" w:sz="4" w:space="0" w:color="000000"/>
              <w:right w:val="single" w:sz="4" w:space="0" w:color="000000"/>
            </w:tcBorders>
          </w:tcPr>
          <w:p w:rsidR="0009603D" w:rsidRDefault="0009603D">
            <w:pPr>
              <w:widowControl w:val="0"/>
              <w:spacing w:line="336" w:lineRule="exact"/>
              <w:ind w:left="312" w:right="309"/>
              <w:jc w:val="center"/>
              <w:rPr>
                <w:rFonts w:ascii="LM Roman 12" w:hAnsi="LM Roman 12" w:cs="LM Roman 12"/>
              </w:rPr>
            </w:pPr>
            <w:r>
              <w:rPr>
                <w:rFonts w:ascii="LM Roman 12" w:hAnsi="LM Roman 12" w:cs="LM Roman 12"/>
              </w:rPr>
              <w:t>-newer filename</w:t>
            </w:r>
          </w:p>
        </w:tc>
        <w:tc>
          <w:tcPr>
            <w:tcW w:w="6091"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Pr>
                <w:rFonts w:ascii="LM Roman 12" w:hAnsi="LM Roman 12" w:cs="LM Roman 12"/>
              </w:rPr>
            </w:pPr>
            <w:r>
              <w:rPr>
                <w:rFonts w:ascii="LM Roman 12" w:hAnsi="LM Roman 12" w:cs="LM Roman 12"/>
              </w:rPr>
              <w:t>Search for files that were modified/created after</w:t>
            </w:r>
          </w:p>
          <w:p w:rsidR="0009603D" w:rsidRDefault="0009603D">
            <w:pPr>
              <w:widowControl w:val="0"/>
              <w:spacing w:before="3" w:line="317" w:lineRule="exact"/>
              <w:ind w:left="105"/>
              <w:rPr>
                <w:rFonts w:ascii="LM Roman 12" w:hAnsi="LM Roman 12" w:cs="LM Roman 12"/>
              </w:rPr>
            </w:pPr>
            <w:r>
              <w:rPr>
                <w:rFonts w:ascii="LM Roman 12" w:hAnsi="LM Roman 12" w:cs="LM Roman 12"/>
              </w:rPr>
              <w:t>‘filename’</w:t>
            </w:r>
          </w:p>
        </w:tc>
      </w:tr>
      <w:tr w:rsidR="0009603D">
        <w:tblPrEx>
          <w:tblCellMar>
            <w:top w:w="0" w:type="dxa"/>
            <w:bottom w:w="0" w:type="dxa"/>
          </w:tblCellMar>
        </w:tblPrEx>
        <w:trPr>
          <w:trHeight w:val="335"/>
        </w:trPr>
        <w:tc>
          <w:tcPr>
            <w:tcW w:w="2285" w:type="dxa"/>
            <w:tcBorders>
              <w:top w:val="single" w:sz="4" w:space="0" w:color="000000"/>
              <w:bottom w:val="single" w:sz="4" w:space="0" w:color="000000"/>
              <w:right w:val="single" w:sz="4" w:space="0" w:color="000000"/>
            </w:tcBorders>
          </w:tcPr>
          <w:p w:rsidR="0009603D" w:rsidRDefault="0009603D">
            <w:pPr>
              <w:widowControl w:val="0"/>
              <w:spacing w:line="316" w:lineRule="exact"/>
              <w:ind w:left="312" w:right="309"/>
              <w:jc w:val="center"/>
              <w:rPr>
                <w:rFonts w:ascii="LM Roman 12" w:hAnsi="LM Roman 12" w:cs="LM Roman 12"/>
              </w:rPr>
            </w:pPr>
            <w:r>
              <w:rPr>
                <w:rFonts w:ascii="LM Roman 12" w:hAnsi="LM Roman 12" w:cs="LM Roman 12"/>
              </w:rPr>
              <w:t>-user filename</w:t>
            </w:r>
          </w:p>
        </w:tc>
        <w:tc>
          <w:tcPr>
            <w:tcW w:w="6091"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Search for files owned by user name or ID ‘name’</w:t>
            </w:r>
          </w:p>
        </w:tc>
      </w:tr>
      <w:tr w:rsidR="0009603D">
        <w:tblPrEx>
          <w:tblCellMar>
            <w:top w:w="0" w:type="dxa"/>
            <w:bottom w:w="0" w:type="dxa"/>
          </w:tblCellMar>
        </w:tblPrEx>
        <w:trPr>
          <w:trHeight w:val="676"/>
        </w:trPr>
        <w:tc>
          <w:tcPr>
            <w:tcW w:w="2285" w:type="dxa"/>
            <w:tcBorders>
              <w:top w:val="single" w:sz="4" w:space="0" w:color="000000"/>
              <w:bottom w:val="single" w:sz="4" w:space="0" w:color="000000"/>
              <w:right w:val="single" w:sz="4" w:space="0" w:color="000000"/>
            </w:tcBorders>
          </w:tcPr>
          <w:p w:rsidR="0009603D" w:rsidRDefault="0009603D">
            <w:pPr>
              <w:widowControl w:val="0"/>
              <w:spacing w:line="336" w:lineRule="exact"/>
              <w:ind w:left="312" w:right="305"/>
              <w:jc w:val="center"/>
              <w:rPr>
                <w:rFonts w:ascii="LM Roman 12" w:hAnsi="LM Roman 12" w:cs="LM Roman 12"/>
              </w:rPr>
            </w:pPr>
            <w:r>
              <w:rPr>
                <w:rFonts w:ascii="LM Roman 12" w:hAnsi="LM Roman 12" w:cs="LM Roman 12"/>
              </w:rPr>
              <w:t>-size +N/-N</w:t>
            </w:r>
          </w:p>
        </w:tc>
        <w:tc>
          <w:tcPr>
            <w:tcW w:w="6091"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Pr>
                <w:rFonts w:ascii="LM Roman 12" w:hAnsi="LM Roman 12" w:cs="LM Roman 12"/>
              </w:rPr>
            </w:pPr>
            <w:r>
              <w:rPr>
                <w:rFonts w:ascii="LM Roman 12" w:hAnsi="LM Roman 12" w:cs="LM Roman 12"/>
              </w:rPr>
              <w:t>Search for files of ‘N’ blocks; ‘N’ followed by ‘c’ can be</w:t>
            </w:r>
          </w:p>
          <w:p w:rsidR="0009603D" w:rsidRDefault="0009603D">
            <w:pPr>
              <w:widowControl w:val="0"/>
              <w:spacing w:before="3" w:line="317" w:lineRule="exact"/>
              <w:ind w:left="105"/>
              <w:rPr>
                <w:rFonts w:ascii="LM Roman 12" w:hAnsi="LM Roman 12" w:cs="LM Roman 12"/>
              </w:rPr>
            </w:pPr>
            <w:r>
              <w:rPr>
                <w:rFonts w:ascii="LM Roman 12" w:hAnsi="LM Roman 12" w:cs="LM Roman 12"/>
              </w:rPr>
              <w:t>used to measure size in characters</w:t>
            </w:r>
          </w:p>
        </w:tc>
      </w:tr>
      <w:tr w:rsidR="0009603D">
        <w:tblPrEx>
          <w:tblCellMar>
            <w:top w:w="0" w:type="dxa"/>
            <w:bottom w:w="0" w:type="dxa"/>
          </w:tblCellMar>
        </w:tblPrEx>
        <w:trPr>
          <w:trHeight w:val="340"/>
        </w:trPr>
        <w:tc>
          <w:tcPr>
            <w:tcW w:w="2285" w:type="dxa"/>
            <w:tcBorders>
              <w:top w:val="single" w:sz="4" w:space="0" w:color="000000"/>
              <w:bottom w:val="single" w:sz="4" w:space="0" w:color="000000"/>
              <w:right w:val="single" w:sz="4" w:space="0" w:color="000000"/>
            </w:tcBorders>
          </w:tcPr>
          <w:p w:rsidR="0009603D" w:rsidRDefault="0009603D">
            <w:pPr>
              <w:widowControl w:val="0"/>
              <w:spacing w:line="320" w:lineRule="exact"/>
              <w:ind w:left="312" w:right="309"/>
              <w:jc w:val="center"/>
              <w:rPr>
                <w:rFonts w:ascii="LM Roman 12" w:hAnsi="LM Roman 12" w:cs="LM Roman 12"/>
              </w:rPr>
            </w:pPr>
            <w:r>
              <w:rPr>
                <w:rFonts w:ascii="LM Roman 12" w:hAnsi="LM Roman 12" w:cs="LM Roman 12"/>
              </w:rPr>
              <w:t>-empty</w:t>
            </w:r>
          </w:p>
        </w:tc>
        <w:tc>
          <w:tcPr>
            <w:tcW w:w="6091"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Search for empty files and directories</w:t>
            </w:r>
          </w:p>
        </w:tc>
      </w:tr>
      <w:tr w:rsidR="0009603D">
        <w:tblPrEx>
          <w:tblCellMar>
            <w:top w:w="0" w:type="dxa"/>
            <w:bottom w:w="0" w:type="dxa"/>
          </w:tblCellMar>
        </w:tblPrEx>
        <w:trPr>
          <w:trHeight w:val="335"/>
        </w:trPr>
        <w:tc>
          <w:tcPr>
            <w:tcW w:w="2285" w:type="dxa"/>
            <w:tcBorders>
              <w:top w:val="single" w:sz="4" w:space="0" w:color="000000"/>
              <w:bottom w:val="single" w:sz="4" w:space="0" w:color="000000"/>
              <w:right w:val="single" w:sz="4" w:space="0" w:color="000000"/>
            </w:tcBorders>
          </w:tcPr>
          <w:p w:rsidR="0009603D" w:rsidRDefault="0009603D">
            <w:pPr>
              <w:widowControl w:val="0"/>
              <w:spacing w:line="316" w:lineRule="exact"/>
              <w:ind w:left="312" w:right="305"/>
              <w:jc w:val="center"/>
              <w:rPr>
                <w:rFonts w:ascii="LM Roman 12" w:hAnsi="LM Roman 12" w:cs="LM Roman 12"/>
              </w:rPr>
            </w:pPr>
            <w:r>
              <w:rPr>
                <w:rFonts w:ascii="LM Roman 12" w:hAnsi="LM Roman 12" w:cs="LM Roman 12"/>
              </w:rPr>
              <w:t>-perm octal</w:t>
            </w:r>
          </w:p>
        </w:tc>
        <w:tc>
          <w:tcPr>
            <w:tcW w:w="6091"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Search for the file if permission is ‘octal’</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lastRenderedPageBreak/>
        <w:t>LXIX.</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72100" cy="2501900"/>
            <wp:effectExtent l="0" t="0" r="0" b="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00" cy="2501900"/>
                    </a:xfrm>
                    <a:prstGeom prst="rect">
                      <a:avLst/>
                    </a:prstGeom>
                    <a:noFill/>
                    <a:ln>
                      <a:noFill/>
                    </a:ln>
                  </pic:spPr>
                </pic:pic>
              </a:graphicData>
            </a:graphic>
          </wp:inline>
        </w:drawing>
      </w:r>
    </w:p>
    <w:p w:rsidR="0009603D" w:rsidRDefault="0009603D" w:rsidP="0009603D">
      <w:pPr>
        <w:widowControl w:val="0"/>
        <w:spacing w:before="4"/>
        <w:rPr>
          <w:rFonts w:ascii="LM Roman 12" w:hAnsi="LM Roman 12" w:cs="LM Roman 12"/>
          <w:b/>
          <w:bCs/>
          <w:sz w:val="33"/>
          <w:szCs w:val="33"/>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41)</w:t>
      </w:r>
      <w:r>
        <w:rPr>
          <w:rFonts w:ascii="LM Roman 12" w:hAnsi="LM Roman 12" w:cs="LM Roman 12"/>
          <w:b/>
          <w:bCs/>
          <w:sz w:val="32"/>
          <w:szCs w:val="32"/>
        </w:rPr>
        <w:tab/>
        <w:t xml:space="preserve">uniq </w:t>
      </w:r>
      <w:r>
        <w:rPr>
          <w:rFonts w:ascii="LM Roman 12" w:hAnsi="LM Roman 12" w:cs="LM Roman 12"/>
        </w:rPr>
        <w:t>:- Report or filter out repeated lines in a</w:t>
      </w:r>
      <w:r>
        <w:rPr>
          <w:rFonts w:ascii="LM Roman 12" w:hAnsi="LM Roman 12" w:cs="LM Roman 12"/>
          <w:spacing w:val="-53"/>
        </w:rPr>
        <w:t xml:space="preserve"> </w:t>
      </w:r>
      <w:r>
        <w:rPr>
          <w:rFonts w:ascii="LM Roman 12" w:hAnsi="LM Roman 12" w:cs="LM Roman 12"/>
        </w:rPr>
        <w:t>file.</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 </w:t>
      </w:r>
      <w:r>
        <w:rPr>
          <w:rFonts w:ascii="LM Roman 12" w:hAnsi="LM Roman 12" w:cs="LM Roman 12"/>
        </w:rPr>
        <w:t>uniq [option] filename</w:t>
      </w:r>
    </w:p>
    <w:p w:rsidR="0009603D" w:rsidRDefault="0009603D" w:rsidP="0009603D">
      <w:pPr>
        <w:pStyle w:val="Heading1"/>
        <w:widowControl w:val="0"/>
        <w:spacing w:before="113" w:line="340" w:lineRule="exact"/>
        <w:rPr>
          <w:rFonts w:ascii="LM Roman 12" w:hAnsi="LM Roman 12" w:cs="LM Roman 12"/>
          <w:smallCaps w:val="0"/>
          <w:sz w:val="22"/>
          <w:szCs w:val="22"/>
        </w:rPr>
      </w:pPr>
      <w:r>
        <w:rPr>
          <w:smallCaps w:val="0"/>
          <w:sz w:val="20"/>
          <w:szCs w:val="20"/>
        </w:rPr>
        <w:t>LXX.</w:t>
      </w:r>
      <w:r>
        <w:rPr>
          <w:smallCaps w:val="0"/>
          <w:sz w:val="20"/>
          <w:szCs w:val="20"/>
        </w:rPr>
        <w:tab/>
      </w:r>
      <w:r>
        <w:rPr>
          <w:rFonts w:ascii="LM Roman 12" w:hAnsi="LM Roman 12" w:cs="LM Roman 12"/>
          <w:smallCaps w:val="0"/>
          <w:sz w:val="22"/>
          <w:szCs w:val="22"/>
        </w:rPr>
        <w:t>Description : -</w:t>
      </w:r>
    </w:p>
    <w:p w:rsidR="0009603D" w:rsidRDefault="0009603D" w:rsidP="008C5B9D">
      <w:pPr>
        <w:widowControl w:val="0"/>
        <w:numPr>
          <w:ilvl w:val="1"/>
          <w:numId w:val="48"/>
        </w:numPr>
        <w:tabs>
          <w:tab w:val="clear" w:pos="0"/>
          <w:tab w:val="left" w:pos="1850"/>
        </w:tabs>
        <w:ind w:left="1849" w:right="637" w:hanging="360"/>
        <w:rPr>
          <w:rFonts w:ascii="LM Roman 12" w:hAnsi="LM Roman 12" w:cs="LM Roman 12"/>
        </w:rPr>
      </w:pPr>
      <w:r>
        <w:rPr>
          <w:rFonts w:ascii="LM Roman 12" w:hAnsi="LM Roman 12" w:cs="LM Roman 12"/>
        </w:rPr>
        <w:t>It can remove duplicates, show a count of occurrences, show only repeated lines, ignore certain characters and compare on specific</w:t>
      </w:r>
      <w:r>
        <w:rPr>
          <w:rFonts w:ascii="LM Roman 12" w:hAnsi="LM Roman 12" w:cs="LM Roman 12"/>
          <w:spacing w:val="-23"/>
        </w:rPr>
        <w:t xml:space="preserve"> </w:t>
      </w:r>
      <w:r>
        <w:rPr>
          <w:rFonts w:ascii="LM Roman 12" w:hAnsi="LM Roman 12" w:cs="LM Roman 12"/>
        </w:rPr>
        <w:t>fields.</w:t>
      </w:r>
    </w:p>
    <w:p w:rsidR="0009603D" w:rsidRDefault="0009603D" w:rsidP="0009603D">
      <w:pPr>
        <w:widowControl w:val="0"/>
        <w:spacing w:before="5"/>
        <w:rPr>
          <w:rFonts w:ascii="LM Roman 12" w:hAnsi="LM Roman 12" w:cs="LM Roman 12"/>
        </w:rPr>
      </w:pPr>
    </w:p>
    <w:tbl>
      <w:tblPr>
        <w:tblW w:w="0" w:type="auto"/>
        <w:tblInd w:w="1000"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075"/>
        <w:gridCol w:w="7718"/>
      </w:tblGrid>
      <w:tr w:rsidR="0009603D">
        <w:tblPrEx>
          <w:tblCellMar>
            <w:top w:w="0" w:type="dxa"/>
            <w:bottom w:w="0" w:type="dxa"/>
          </w:tblCellMar>
        </w:tblPrEx>
        <w:trPr>
          <w:trHeight w:val="340"/>
        </w:trPr>
        <w:tc>
          <w:tcPr>
            <w:tcW w:w="1075" w:type="dxa"/>
            <w:tcBorders>
              <w:top w:val="single" w:sz="4" w:space="0" w:color="000000"/>
              <w:bottom w:val="single" w:sz="4" w:space="0" w:color="000000"/>
              <w:right w:val="single" w:sz="4" w:space="0" w:color="000000"/>
            </w:tcBorders>
          </w:tcPr>
          <w:p w:rsidR="0009603D" w:rsidRDefault="0009603D">
            <w:pPr>
              <w:widowControl w:val="0"/>
              <w:spacing w:line="320" w:lineRule="exact"/>
              <w:ind w:left="103" w:right="102"/>
              <w:jc w:val="center"/>
              <w:rPr>
                <w:rFonts w:ascii="LM Roman 12" w:hAnsi="LM Roman 12" w:cs="LM Roman 12"/>
                <w:b/>
                <w:bCs/>
              </w:rPr>
            </w:pPr>
            <w:r>
              <w:rPr>
                <w:rFonts w:ascii="LM Roman 12" w:hAnsi="LM Roman 12" w:cs="LM Roman 12"/>
                <w:b/>
                <w:bCs/>
              </w:rPr>
              <w:t>Option</w:t>
            </w:r>
          </w:p>
        </w:tc>
        <w:tc>
          <w:tcPr>
            <w:tcW w:w="7718"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676"/>
        </w:trPr>
        <w:tc>
          <w:tcPr>
            <w:tcW w:w="1075" w:type="dxa"/>
            <w:tcBorders>
              <w:top w:val="single" w:sz="4" w:space="0" w:color="000000"/>
              <w:bottom w:val="single" w:sz="4" w:space="0" w:color="000000"/>
              <w:right w:val="single" w:sz="4" w:space="0" w:color="000000"/>
            </w:tcBorders>
          </w:tcPr>
          <w:p w:rsidR="0009603D" w:rsidRDefault="0009603D">
            <w:pPr>
              <w:widowControl w:val="0"/>
              <w:spacing w:line="336" w:lineRule="exact"/>
              <w:ind w:left="102" w:right="102"/>
              <w:jc w:val="center"/>
              <w:rPr>
                <w:rFonts w:ascii="LM Roman 12" w:hAnsi="LM Roman 12" w:cs="LM Roman 12"/>
              </w:rPr>
            </w:pPr>
            <w:r>
              <w:rPr>
                <w:rFonts w:ascii="LM Roman 12" w:hAnsi="LM Roman 12" w:cs="LM Roman 12"/>
              </w:rPr>
              <w:t>-c</w:t>
            </w:r>
          </w:p>
        </w:tc>
        <w:tc>
          <w:tcPr>
            <w:tcW w:w="7718"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Pr>
                <w:rFonts w:ascii="LM Roman 12" w:hAnsi="LM Roman 12" w:cs="LM Roman 12"/>
              </w:rPr>
            </w:pPr>
            <w:r>
              <w:rPr>
                <w:rFonts w:ascii="LM Roman 12" w:hAnsi="LM Roman 12" w:cs="LM Roman 12"/>
              </w:rPr>
              <w:t>Precede each output line with a count of the number of times the line</w:t>
            </w:r>
          </w:p>
          <w:p w:rsidR="0009603D" w:rsidRDefault="0009603D">
            <w:pPr>
              <w:widowControl w:val="0"/>
              <w:spacing w:before="3" w:line="317" w:lineRule="exact"/>
              <w:ind w:left="105"/>
              <w:rPr>
                <w:rFonts w:ascii="LM Roman 12" w:hAnsi="LM Roman 12" w:cs="LM Roman 12"/>
              </w:rPr>
            </w:pPr>
            <w:r>
              <w:rPr>
                <w:rFonts w:ascii="LM Roman 12" w:hAnsi="LM Roman 12" w:cs="LM Roman 12"/>
              </w:rPr>
              <w:t>occurred in the input</w:t>
            </w:r>
          </w:p>
        </w:tc>
      </w:tr>
      <w:tr w:rsidR="0009603D">
        <w:tblPrEx>
          <w:tblCellMar>
            <w:top w:w="0" w:type="dxa"/>
            <w:bottom w:w="0" w:type="dxa"/>
          </w:tblCellMar>
        </w:tblPrEx>
        <w:trPr>
          <w:trHeight w:val="340"/>
        </w:trPr>
        <w:tc>
          <w:tcPr>
            <w:tcW w:w="1075" w:type="dxa"/>
            <w:tcBorders>
              <w:top w:val="single" w:sz="4" w:space="0" w:color="000000"/>
              <w:bottom w:val="single" w:sz="4" w:space="0" w:color="000000"/>
              <w:right w:val="single" w:sz="4" w:space="0" w:color="000000"/>
            </w:tcBorders>
          </w:tcPr>
          <w:p w:rsidR="0009603D" w:rsidRDefault="0009603D">
            <w:pPr>
              <w:widowControl w:val="0"/>
              <w:spacing w:line="320" w:lineRule="exact"/>
              <w:ind w:left="103" w:right="98"/>
              <w:jc w:val="center"/>
              <w:rPr>
                <w:rFonts w:ascii="LM Roman 12" w:hAnsi="LM Roman 12" w:cs="LM Roman 12"/>
              </w:rPr>
            </w:pPr>
            <w:r>
              <w:rPr>
                <w:rFonts w:ascii="LM Roman 12" w:hAnsi="LM Roman 12" w:cs="LM Roman 12"/>
              </w:rPr>
              <w:t>-d</w:t>
            </w:r>
          </w:p>
        </w:tc>
        <w:tc>
          <w:tcPr>
            <w:tcW w:w="7718"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Suppress the writing of lines that are not repeated in the input</w:t>
            </w:r>
          </w:p>
        </w:tc>
      </w:tr>
      <w:tr w:rsidR="0009603D">
        <w:tblPrEx>
          <w:tblCellMar>
            <w:top w:w="0" w:type="dxa"/>
            <w:bottom w:w="0" w:type="dxa"/>
          </w:tblCellMar>
        </w:tblPrEx>
        <w:trPr>
          <w:trHeight w:val="335"/>
        </w:trPr>
        <w:tc>
          <w:tcPr>
            <w:tcW w:w="1075" w:type="dxa"/>
            <w:tcBorders>
              <w:top w:val="single" w:sz="4" w:space="0" w:color="000000"/>
              <w:bottom w:val="single" w:sz="4" w:space="0" w:color="000000"/>
              <w:right w:val="single" w:sz="4" w:space="0" w:color="000000"/>
            </w:tcBorders>
          </w:tcPr>
          <w:p w:rsidR="0009603D" w:rsidRDefault="0009603D">
            <w:pPr>
              <w:widowControl w:val="0"/>
              <w:spacing w:line="316" w:lineRule="exact"/>
              <w:ind w:left="102" w:right="102"/>
              <w:jc w:val="center"/>
              <w:rPr>
                <w:rFonts w:ascii="LM Roman 12" w:hAnsi="LM Roman 12" w:cs="LM Roman 12"/>
              </w:rPr>
            </w:pPr>
            <w:r>
              <w:rPr>
                <w:rFonts w:ascii="LM Roman 12" w:hAnsi="LM Roman 12" w:cs="LM Roman 12"/>
              </w:rPr>
              <w:t>-D</w:t>
            </w:r>
          </w:p>
        </w:tc>
        <w:tc>
          <w:tcPr>
            <w:tcW w:w="7718"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Print all duplicate lines</w:t>
            </w:r>
          </w:p>
        </w:tc>
      </w:tr>
      <w:tr w:rsidR="0009603D">
        <w:tblPrEx>
          <w:tblCellMar>
            <w:top w:w="0" w:type="dxa"/>
            <w:bottom w:w="0" w:type="dxa"/>
          </w:tblCellMar>
        </w:tblPrEx>
        <w:trPr>
          <w:trHeight w:val="335"/>
        </w:trPr>
        <w:tc>
          <w:tcPr>
            <w:tcW w:w="1075" w:type="dxa"/>
            <w:tcBorders>
              <w:top w:val="single" w:sz="4" w:space="0" w:color="000000"/>
              <w:bottom w:val="single" w:sz="4" w:space="0" w:color="000000"/>
              <w:right w:val="single" w:sz="4" w:space="0" w:color="000000"/>
            </w:tcBorders>
          </w:tcPr>
          <w:p w:rsidR="0009603D" w:rsidRDefault="0009603D">
            <w:pPr>
              <w:widowControl w:val="0"/>
              <w:spacing w:line="316" w:lineRule="exact"/>
              <w:ind w:left="103" w:right="99"/>
              <w:jc w:val="center"/>
              <w:rPr>
                <w:rFonts w:ascii="LM Roman 12" w:hAnsi="LM Roman 12" w:cs="LM Roman 12"/>
              </w:rPr>
            </w:pPr>
            <w:r>
              <w:rPr>
                <w:rFonts w:ascii="LM Roman 12" w:hAnsi="LM Roman 12" w:cs="LM Roman 12"/>
              </w:rPr>
              <w:t>-f</w:t>
            </w:r>
          </w:p>
        </w:tc>
        <w:tc>
          <w:tcPr>
            <w:tcW w:w="7718"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Avoid comparing first N fields</w:t>
            </w:r>
          </w:p>
        </w:tc>
      </w:tr>
      <w:tr w:rsidR="0009603D">
        <w:tblPrEx>
          <w:tblCellMar>
            <w:top w:w="0" w:type="dxa"/>
            <w:bottom w:w="0" w:type="dxa"/>
          </w:tblCellMar>
        </w:tblPrEx>
        <w:trPr>
          <w:trHeight w:val="340"/>
        </w:trPr>
        <w:tc>
          <w:tcPr>
            <w:tcW w:w="1075" w:type="dxa"/>
            <w:tcBorders>
              <w:top w:val="single" w:sz="4" w:space="0" w:color="000000"/>
              <w:bottom w:val="single" w:sz="4" w:space="0" w:color="000000"/>
              <w:right w:val="single" w:sz="4" w:space="0" w:color="000000"/>
            </w:tcBorders>
          </w:tcPr>
          <w:p w:rsidR="0009603D" w:rsidRDefault="0009603D">
            <w:pPr>
              <w:widowControl w:val="0"/>
              <w:spacing w:before="3" w:line="317" w:lineRule="exact"/>
              <w:ind w:left="101" w:right="102"/>
              <w:jc w:val="center"/>
              <w:rPr>
                <w:rFonts w:ascii="LM Roman 12" w:hAnsi="LM Roman 12" w:cs="LM Roman 12"/>
              </w:rPr>
            </w:pPr>
            <w:r>
              <w:rPr>
                <w:rFonts w:ascii="LM Roman 12" w:hAnsi="LM Roman 12" w:cs="LM Roman 12"/>
              </w:rPr>
              <w:t>-i</w:t>
            </w:r>
          </w:p>
        </w:tc>
        <w:tc>
          <w:tcPr>
            <w:tcW w:w="7718" w:type="dxa"/>
            <w:tcBorders>
              <w:top w:val="single" w:sz="4" w:space="0" w:color="000000"/>
              <w:left w:val="single" w:sz="4" w:space="0" w:color="000000"/>
              <w:bottom w:val="single" w:sz="4" w:space="0" w:color="000000"/>
            </w:tcBorders>
          </w:tcPr>
          <w:p w:rsidR="0009603D" w:rsidRDefault="0009603D">
            <w:pPr>
              <w:widowControl w:val="0"/>
              <w:spacing w:before="3" w:line="317" w:lineRule="exact"/>
              <w:ind w:left="105"/>
              <w:rPr>
                <w:rFonts w:ascii="LM Roman 12" w:hAnsi="LM Roman 12" w:cs="LM Roman 12"/>
              </w:rPr>
            </w:pPr>
            <w:r>
              <w:rPr>
                <w:rFonts w:ascii="LM Roman 12" w:hAnsi="LM Roman 12" w:cs="LM Roman 12"/>
              </w:rPr>
              <w:t>Ignore case when comparing</w:t>
            </w:r>
          </w:p>
        </w:tc>
      </w:tr>
      <w:tr w:rsidR="0009603D">
        <w:tblPrEx>
          <w:tblCellMar>
            <w:top w:w="0" w:type="dxa"/>
            <w:bottom w:w="0" w:type="dxa"/>
          </w:tblCellMar>
        </w:tblPrEx>
        <w:trPr>
          <w:trHeight w:val="335"/>
        </w:trPr>
        <w:tc>
          <w:tcPr>
            <w:tcW w:w="1075" w:type="dxa"/>
            <w:tcBorders>
              <w:top w:val="single" w:sz="4" w:space="0" w:color="000000"/>
              <w:bottom w:val="single" w:sz="4" w:space="0" w:color="000000"/>
              <w:right w:val="single" w:sz="4" w:space="0" w:color="000000"/>
            </w:tcBorders>
          </w:tcPr>
          <w:p w:rsidR="0009603D" w:rsidRDefault="0009603D">
            <w:pPr>
              <w:widowControl w:val="0"/>
              <w:spacing w:line="316" w:lineRule="exact"/>
              <w:ind w:left="101" w:right="102"/>
              <w:jc w:val="center"/>
              <w:rPr>
                <w:rFonts w:ascii="LM Roman 12" w:hAnsi="LM Roman 12" w:cs="LM Roman 12"/>
              </w:rPr>
            </w:pPr>
            <w:r>
              <w:rPr>
                <w:rFonts w:ascii="LM Roman 12" w:hAnsi="LM Roman 12" w:cs="LM Roman 12"/>
              </w:rPr>
              <w:t>-s</w:t>
            </w:r>
          </w:p>
        </w:tc>
        <w:tc>
          <w:tcPr>
            <w:tcW w:w="7718"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Avoid comparing first N characters</w:t>
            </w:r>
          </w:p>
        </w:tc>
      </w:tr>
    </w:tbl>
    <w:p w:rsidR="0009603D" w:rsidRDefault="0009603D" w:rsidP="0009603D">
      <w:pPr>
        <w:widowControl w:val="0"/>
        <w:spacing w:line="316" w:lineRule="exact"/>
        <w:rPr>
          <w:rFonts w:ascii="LM Roman 12" w:hAnsi="LM Roman 12" w:cs="LM Roman 12"/>
        </w:rPr>
      </w:pPr>
    </w:p>
    <w:p w:rsidR="0009603D" w:rsidRDefault="0009603D" w:rsidP="0009603D">
      <w:pPr>
        <w:widowControl w:val="0"/>
        <w:spacing w:before="1"/>
        <w:rPr>
          <w:rFonts w:ascii="LM Roman 12" w:hAnsi="LM Roman 12" w:cs="LM Roman 12"/>
          <w:sz w:val="19"/>
          <w:szCs w:val="19"/>
        </w:rPr>
      </w:pPr>
    </w:p>
    <w:tbl>
      <w:tblPr>
        <w:tblW w:w="0" w:type="auto"/>
        <w:tblInd w:w="1000"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075"/>
        <w:gridCol w:w="7718"/>
      </w:tblGrid>
      <w:tr w:rsidR="0009603D">
        <w:tblPrEx>
          <w:tblCellMar>
            <w:top w:w="0" w:type="dxa"/>
            <w:bottom w:w="0" w:type="dxa"/>
          </w:tblCellMar>
        </w:tblPrEx>
        <w:trPr>
          <w:trHeight w:val="340"/>
        </w:trPr>
        <w:tc>
          <w:tcPr>
            <w:tcW w:w="1075" w:type="dxa"/>
            <w:tcBorders>
              <w:top w:val="single" w:sz="4" w:space="0" w:color="000000"/>
              <w:bottom w:val="single" w:sz="4" w:space="0" w:color="000000"/>
              <w:right w:val="single" w:sz="4" w:space="0" w:color="000000"/>
            </w:tcBorders>
          </w:tcPr>
          <w:p w:rsidR="0009603D" w:rsidRDefault="0009603D">
            <w:pPr>
              <w:widowControl w:val="0"/>
              <w:spacing w:line="320" w:lineRule="exact"/>
              <w:ind w:left="103" w:right="98"/>
              <w:jc w:val="center"/>
              <w:rPr>
                <w:rFonts w:ascii="LM Roman 12" w:hAnsi="LM Roman 12" w:cs="LM Roman 12"/>
              </w:rPr>
            </w:pPr>
            <w:r>
              <w:rPr>
                <w:rFonts w:ascii="LM Roman 12" w:hAnsi="LM Roman 12" w:cs="LM Roman 12"/>
              </w:rPr>
              <w:t>-u</w:t>
            </w:r>
          </w:p>
        </w:tc>
        <w:tc>
          <w:tcPr>
            <w:tcW w:w="7718"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Prints only unique lines</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lastRenderedPageBreak/>
        <w:t>LXXI.</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72100" cy="3073400"/>
            <wp:effectExtent l="0" t="0" r="0" b="0"/>
            <wp:docPr id="117"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2100" cy="3073400"/>
                    </a:xfrm>
                    <a:prstGeom prst="rect">
                      <a:avLst/>
                    </a:prstGeom>
                    <a:noFill/>
                    <a:ln>
                      <a:noFill/>
                    </a:ln>
                  </pic:spPr>
                </pic:pic>
              </a:graphicData>
            </a:graphic>
          </wp:inline>
        </w:drawing>
      </w:r>
    </w:p>
    <w:p w:rsidR="0009603D" w:rsidRDefault="0009603D" w:rsidP="0009603D">
      <w:pPr>
        <w:widowControl w:val="0"/>
        <w:spacing w:before="5"/>
        <w:rPr>
          <w:rFonts w:ascii="LM Roman 12" w:hAnsi="LM Roman 12" w:cs="LM Roman 12"/>
          <w:b/>
          <w:bCs/>
          <w:sz w:val="33"/>
          <w:szCs w:val="33"/>
        </w:rPr>
      </w:pPr>
    </w:p>
    <w:p w:rsidR="0009603D" w:rsidRDefault="0009603D" w:rsidP="0009603D">
      <w:pPr>
        <w:widowControl w:val="0"/>
        <w:tabs>
          <w:tab w:val="left" w:pos="1130"/>
        </w:tabs>
        <w:spacing w:line="456" w:lineRule="exact"/>
        <w:ind w:left="1129" w:hanging="783"/>
        <w:rPr>
          <w:rFonts w:ascii="LM Roman 12" w:hAnsi="LM Roman 12" w:cs="LM Roman 12"/>
        </w:rPr>
      </w:pPr>
      <w:r>
        <w:rPr>
          <w:rFonts w:ascii="LM Roman 12" w:hAnsi="LM Roman 12" w:cs="LM Roman 12"/>
          <w:b/>
          <w:bCs/>
          <w:sz w:val="32"/>
          <w:szCs w:val="32"/>
        </w:rPr>
        <w:t>42)</w:t>
      </w:r>
      <w:r>
        <w:rPr>
          <w:rFonts w:ascii="LM Roman 12" w:hAnsi="LM Roman 12" w:cs="LM Roman 12"/>
          <w:b/>
          <w:bCs/>
          <w:sz w:val="32"/>
          <w:szCs w:val="32"/>
        </w:rPr>
        <w:tab/>
        <w:t xml:space="preserve">tr </w:t>
      </w:r>
      <w:r>
        <w:rPr>
          <w:rFonts w:ascii="LM Roman 12" w:hAnsi="LM Roman 12" w:cs="LM Roman 12"/>
        </w:rPr>
        <w:t>:- Translate</w:t>
      </w:r>
      <w:r>
        <w:rPr>
          <w:rFonts w:ascii="LM Roman 12" w:hAnsi="LM Roman 12" w:cs="LM Roman 12"/>
          <w:spacing w:val="-33"/>
        </w:rPr>
        <w:t xml:space="preserve"> </w:t>
      </w:r>
      <w:r>
        <w:rPr>
          <w:rFonts w:ascii="LM Roman 12" w:hAnsi="LM Roman 12" w:cs="LM Roman 12"/>
        </w:rPr>
        <w:t>characters.</w:t>
      </w:r>
    </w:p>
    <w:p w:rsidR="0009603D" w:rsidRDefault="0009603D" w:rsidP="0009603D">
      <w:pPr>
        <w:widowControl w:val="0"/>
        <w:spacing w:line="342" w:lineRule="exact"/>
        <w:ind w:left="1129"/>
        <w:jc w:val="both"/>
        <w:rPr>
          <w:rFonts w:ascii="LM Roman 12" w:hAnsi="LM Roman 12" w:cs="LM Roman 12"/>
        </w:rPr>
      </w:pPr>
      <w:r>
        <w:rPr>
          <w:rFonts w:ascii="LM Roman 12" w:hAnsi="LM Roman 12" w:cs="LM Roman 12"/>
          <w:b/>
          <w:bCs/>
        </w:rPr>
        <w:t xml:space="preserve">Syntax: - </w:t>
      </w:r>
      <w:r>
        <w:rPr>
          <w:rFonts w:ascii="LM Roman 12" w:hAnsi="LM Roman 12" w:cs="LM Roman 12"/>
        </w:rPr>
        <w:t>tr [options] set1 [set2]</w:t>
      </w:r>
    </w:p>
    <w:p w:rsidR="0009603D" w:rsidRDefault="0009603D" w:rsidP="0009603D">
      <w:pPr>
        <w:pStyle w:val="Heading1"/>
        <w:widowControl w:val="0"/>
        <w:spacing w:before="114" w:line="340" w:lineRule="exact"/>
        <w:jc w:val="both"/>
        <w:rPr>
          <w:rFonts w:ascii="LM Roman 12" w:hAnsi="LM Roman 12" w:cs="LM Roman 12"/>
          <w:smallCaps w:val="0"/>
          <w:sz w:val="22"/>
          <w:szCs w:val="22"/>
        </w:rPr>
      </w:pPr>
      <w:r>
        <w:rPr>
          <w:smallCaps w:val="0"/>
          <w:sz w:val="20"/>
          <w:szCs w:val="20"/>
        </w:rPr>
        <w:t>LXXII.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49"/>
        </w:numPr>
        <w:tabs>
          <w:tab w:val="clear" w:pos="0"/>
          <w:tab w:val="left" w:pos="1850"/>
        </w:tabs>
        <w:ind w:left="1849" w:right="639" w:hanging="360"/>
        <w:jc w:val="both"/>
        <w:rPr>
          <w:rFonts w:ascii="LM Roman 12" w:hAnsi="LM Roman 12" w:cs="LM Roman 12"/>
        </w:rPr>
      </w:pPr>
      <w:r>
        <w:rPr>
          <w:rFonts w:ascii="LM Roman 12" w:hAnsi="LM Roman 12" w:cs="LM Roman 12"/>
        </w:rPr>
        <w:t>It supports a range of transformations including uppercase to lowercase, squeezing repeating characters, deleting specific characters and basic find and</w:t>
      </w:r>
      <w:r>
        <w:rPr>
          <w:rFonts w:ascii="LM Roman 12" w:hAnsi="LM Roman 12" w:cs="LM Roman 12"/>
          <w:spacing w:val="-3"/>
        </w:rPr>
        <w:t xml:space="preserve"> </w:t>
      </w:r>
      <w:r>
        <w:rPr>
          <w:rFonts w:ascii="LM Roman 12" w:hAnsi="LM Roman 12" w:cs="LM Roman 12"/>
        </w:rPr>
        <w:t>replace.</w:t>
      </w:r>
    </w:p>
    <w:p w:rsidR="0009603D" w:rsidRDefault="0009603D" w:rsidP="008C5B9D">
      <w:pPr>
        <w:widowControl w:val="0"/>
        <w:numPr>
          <w:ilvl w:val="1"/>
          <w:numId w:val="49"/>
        </w:numPr>
        <w:tabs>
          <w:tab w:val="clear" w:pos="0"/>
          <w:tab w:val="left" w:pos="1850"/>
        </w:tabs>
        <w:spacing w:line="337" w:lineRule="exact"/>
        <w:ind w:left="1849" w:hanging="361"/>
        <w:rPr>
          <w:rFonts w:ascii="LM Roman 12" w:hAnsi="LM Roman 12" w:cs="LM Roman 12"/>
        </w:rPr>
      </w:pPr>
      <w:r>
        <w:rPr>
          <w:rFonts w:ascii="LM Roman 12" w:hAnsi="LM Roman 12" w:cs="LM Roman 12"/>
        </w:rPr>
        <w:t>It can be used with UNIX pipes to support more complex</w:t>
      </w:r>
      <w:r>
        <w:rPr>
          <w:rFonts w:ascii="LM Roman 12" w:hAnsi="LM Roman 12" w:cs="LM Roman 12"/>
          <w:spacing w:val="-22"/>
        </w:rPr>
        <w:t xml:space="preserve"> </w:t>
      </w:r>
      <w:r>
        <w:rPr>
          <w:rFonts w:ascii="LM Roman 12" w:hAnsi="LM Roman 12" w:cs="LM Roman 12"/>
        </w:rPr>
        <w:t>translation.</w:t>
      </w:r>
    </w:p>
    <w:p w:rsidR="0009603D" w:rsidRDefault="0009603D" w:rsidP="008C5B9D">
      <w:pPr>
        <w:widowControl w:val="0"/>
        <w:numPr>
          <w:ilvl w:val="1"/>
          <w:numId w:val="49"/>
        </w:numPr>
        <w:tabs>
          <w:tab w:val="clear" w:pos="0"/>
          <w:tab w:val="left" w:pos="1850"/>
        </w:tabs>
        <w:spacing w:before="1" w:line="337" w:lineRule="exact"/>
        <w:ind w:left="1849" w:hanging="361"/>
        <w:rPr>
          <w:rFonts w:ascii="LM Roman 12" w:hAnsi="LM Roman 12" w:cs="LM Roman 12"/>
        </w:rPr>
      </w:pPr>
      <w:r>
        <w:rPr>
          <w:rFonts w:ascii="LM Roman 12" w:hAnsi="LM Roman 12" w:cs="LM Roman 12"/>
        </w:rPr>
        <w:t>tr stands for</w:t>
      </w:r>
      <w:r>
        <w:rPr>
          <w:rFonts w:ascii="LM Roman 12" w:hAnsi="LM Roman 12" w:cs="LM Roman 12"/>
          <w:spacing w:val="-8"/>
        </w:rPr>
        <w:t xml:space="preserve"> </w:t>
      </w:r>
      <w:r>
        <w:rPr>
          <w:rFonts w:ascii="LM Roman 12" w:hAnsi="LM Roman 12" w:cs="LM Roman 12"/>
        </w:rPr>
        <w:t>translate.</w:t>
      </w:r>
    </w:p>
    <w:p w:rsidR="0009603D" w:rsidRDefault="0009603D" w:rsidP="008C5B9D">
      <w:pPr>
        <w:widowControl w:val="0"/>
        <w:numPr>
          <w:ilvl w:val="1"/>
          <w:numId w:val="49"/>
        </w:numPr>
        <w:tabs>
          <w:tab w:val="clear" w:pos="0"/>
          <w:tab w:val="left" w:pos="1850"/>
        </w:tabs>
        <w:spacing w:line="336" w:lineRule="exact"/>
        <w:ind w:left="1849" w:hanging="361"/>
        <w:rPr>
          <w:rFonts w:ascii="LM Roman 12" w:hAnsi="LM Roman 12" w:cs="LM Roman 12"/>
        </w:rPr>
      </w:pPr>
      <w:r>
        <w:rPr>
          <w:rFonts w:ascii="LM Roman 12" w:hAnsi="LM Roman 12" w:cs="LM Roman 12"/>
        </w:rPr>
        <w:t>POSIX Character set supported by tr command</w:t>
      </w:r>
      <w:r>
        <w:rPr>
          <w:rFonts w:ascii="LM Roman 12" w:hAnsi="LM Roman 12" w:cs="LM Roman 12"/>
          <w:spacing w:val="-14"/>
        </w:rPr>
        <w:t xml:space="preserve"> </w:t>
      </w:r>
      <w:r>
        <w:rPr>
          <w:rFonts w:ascii="LM Roman 12" w:hAnsi="LM Roman 12" w:cs="LM Roman 12"/>
        </w:rPr>
        <w:t>:</w:t>
      </w:r>
    </w:p>
    <w:p w:rsidR="0009603D" w:rsidRDefault="0009603D" w:rsidP="008C5B9D">
      <w:pPr>
        <w:widowControl w:val="0"/>
        <w:numPr>
          <w:ilvl w:val="2"/>
          <w:numId w:val="49"/>
        </w:numPr>
        <w:tabs>
          <w:tab w:val="clear" w:pos="0"/>
          <w:tab w:val="left" w:pos="2133"/>
        </w:tabs>
        <w:spacing w:line="337" w:lineRule="exact"/>
        <w:ind w:left="2132" w:hanging="284"/>
        <w:rPr>
          <w:rFonts w:ascii="LM Roman 12" w:hAnsi="LM Roman 12" w:cs="LM Roman 12"/>
        </w:rPr>
      </w:pPr>
      <w:r>
        <w:rPr>
          <w:rFonts w:ascii="LM Roman 12" w:hAnsi="LM Roman 12" w:cs="LM Roman 12"/>
        </w:rPr>
        <w:t>[:digit:] Only the digits 0 to</w:t>
      </w:r>
      <w:r>
        <w:rPr>
          <w:rFonts w:ascii="LM Roman 12" w:hAnsi="LM Roman 12" w:cs="LM Roman 12"/>
          <w:spacing w:val="-6"/>
        </w:rPr>
        <w:t xml:space="preserve"> </w:t>
      </w:r>
      <w:r>
        <w:rPr>
          <w:rFonts w:ascii="LM Roman 12" w:hAnsi="LM Roman 12" w:cs="LM Roman 12"/>
        </w:rPr>
        <w:t>9.</w:t>
      </w:r>
    </w:p>
    <w:p w:rsidR="0009603D" w:rsidRDefault="0009603D" w:rsidP="008C5B9D">
      <w:pPr>
        <w:widowControl w:val="0"/>
        <w:numPr>
          <w:ilvl w:val="2"/>
          <w:numId w:val="49"/>
        </w:numPr>
        <w:tabs>
          <w:tab w:val="clear" w:pos="0"/>
          <w:tab w:val="left" w:pos="2133"/>
        </w:tabs>
        <w:spacing w:before="3" w:line="337" w:lineRule="exact"/>
        <w:ind w:left="2132" w:hanging="284"/>
        <w:rPr>
          <w:rFonts w:ascii="LM Roman 12" w:hAnsi="LM Roman 12" w:cs="LM Roman 12"/>
        </w:rPr>
      </w:pPr>
      <w:r>
        <w:rPr>
          <w:rFonts w:ascii="LM Roman 12" w:hAnsi="LM Roman 12" w:cs="LM Roman 12"/>
        </w:rPr>
        <w:t>[:alnum:] Any alphanumeric</w:t>
      </w:r>
      <w:r>
        <w:rPr>
          <w:rFonts w:ascii="LM Roman 12" w:hAnsi="LM Roman 12" w:cs="LM Roman 12"/>
          <w:spacing w:val="-8"/>
        </w:rPr>
        <w:t xml:space="preserve"> </w:t>
      </w:r>
      <w:r>
        <w:rPr>
          <w:rFonts w:ascii="LM Roman 12" w:hAnsi="LM Roman 12" w:cs="LM Roman 12"/>
        </w:rPr>
        <w:t>character.</w:t>
      </w:r>
    </w:p>
    <w:p w:rsidR="0009603D" w:rsidRDefault="0009603D" w:rsidP="008C5B9D">
      <w:pPr>
        <w:widowControl w:val="0"/>
        <w:numPr>
          <w:ilvl w:val="2"/>
          <w:numId w:val="49"/>
        </w:numPr>
        <w:tabs>
          <w:tab w:val="clear" w:pos="0"/>
          <w:tab w:val="left" w:pos="2133"/>
        </w:tabs>
        <w:spacing w:line="337" w:lineRule="exact"/>
        <w:ind w:left="2132" w:hanging="284"/>
        <w:rPr>
          <w:rFonts w:ascii="LM Roman 12" w:hAnsi="LM Roman 12" w:cs="LM Roman 12"/>
        </w:rPr>
      </w:pPr>
      <w:r>
        <w:rPr>
          <w:rFonts w:ascii="LM Roman 12" w:hAnsi="LM Roman 12" w:cs="LM Roman 12"/>
        </w:rPr>
        <w:t>[:alpha:] Any alpha character A to Z or a to</w:t>
      </w:r>
      <w:r>
        <w:rPr>
          <w:rFonts w:ascii="LM Roman 12" w:hAnsi="LM Roman 12" w:cs="LM Roman 12"/>
          <w:spacing w:val="-8"/>
        </w:rPr>
        <w:t xml:space="preserve"> </w:t>
      </w:r>
      <w:r>
        <w:rPr>
          <w:rFonts w:ascii="LM Roman 12" w:hAnsi="LM Roman 12" w:cs="LM Roman 12"/>
        </w:rPr>
        <w:t>z.</w:t>
      </w:r>
    </w:p>
    <w:p w:rsidR="0009603D" w:rsidRDefault="0009603D" w:rsidP="008C5B9D">
      <w:pPr>
        <w:widowControl w:val="0"/>
        <w:numPr>
          <w:ilvl w:val="2"/>
          <w:numId w:val="49"/>
        </w:numPr>
        <w:tabs>
          <w:tab w:val="clear" w:pos="0"/>
          <w:tab w:val="left" w:pos="2133"/>
        </w:tabs>
        <w:spacing w:before="3" w:line="337" w:lineRule="exact"/>
        <w:ind w:left="2132" w:hanging="284"/>
        <w:rPr>
          <w:rFonts w:ascii="LM Roman 12" w:hAnsi="LM Roman 12" w:cs="LM Roman 12"/>
        </w:rPr>
      </w:pPr>
      <w:r>
        <w:rPr>
          <w:rFonts w:ascii="LM Roman 12" w:hAnsi="LM Roman 12" w:cs="LM Roman 12"/>
        </w:rPr>
        <w:t>[:blank:] Space and TAB characters</w:t>
      </w:r>
      <w:r>
        <w:rPr>
          <w:rFonts w:ascii="LM Roman 12" w:hAnsi="LM Roman 12" w:cs="LM Roman 12"/>
          <w:spacing w:val="-8"/>
        </w:rPr>
        <w:t xml:space="preserve"> </w:t>
      </w:r>
      <w:r>
        <w:rPr>
          <w:rFonts w:ascii="LM Roman 12" w:hAnsi="LM Roman 12" w:cs="LM Roman 12"/>
        </w:rPr>
        <w:t>only.</w:t>
      </w:r>
    </w:p>
    <w:p w:rsidR="0009603D" w:rsidRDefault="0009603D" w:rsidP="008C5B9D">
      <w:pPr>
        <w:widowControl w:val="0"/>
        <w:numPr>
          <w:ilvl w:val="2"/>
          <w:numId w:val="49"/>
        </w:numPr>
        <w:tabs>
          <w:tab w:val="clear" w:pos="0"/>
          <w:tab w:val="left" w:pos="2133"/>
        </w:tabs>
        <w:spacing w:line="336" w:lineRule="exact"/>
        <w:ind w:left="2132" w:hanging="284"/>
        <w:rPr>
          <w:rFonts w:ascii="LM Roman 12" w:hAnsi="LM Roman 12" w:cs="LM Roman 12"/>
        </w:rPr>
      </w:pPr>
      <w:r>
        <w:rPr>
          <w:rFonts w:ascii="LM Roman 12" w:hAnsi="LM Roman 12" w:cs="LM Roman 12"/>
        </w:rPr>
        <w:t>[:xdigit:] Hexadecimal notation 0-9, A-F,</w:t>
      </w:r>
      <w:r>
        <w:rPr>
          <w:rFonts w:ascii="LM Roman 12" w:hAnsi="LM Roman 12" w:cs="LM Roman 12"/>
          <w:spacing w:val="-5"/>
        </w:rPr>
        <w:t xml:space="preserve"> </w:t>
      </w:r>
      <w:r>
        <w:rPr>
          <w:rFonts w:ascii="LM Roman 12" w:hAnsi="LM Roman 12" w:cs="LM Roman 12"/>
        </w:rPr>
        <w:t>a-f.</w:t>
      </w:r>
    </w:p>
    <w:p w:rsidR="0009603D" w:rsidRDefault="0009603D" w:rsidP="008C5B9D">
      <w:pPr>
        <w:widowControl w:val="0"/>
        <w:numPr>
          <w:ilvl w:val="2"/>
          <w:numId w:val="49"/>
        </w:numPr>
        <w:tabs>
          <w:tab w:val="clear" w:pos="0"/>
          <w:tab w:val="left" w:pos="2133"/>
        </w:tabs>
        <w:spacing w:line="337" w:lineRule="exact"/>
        <w:ind w:left="2132" w:hanging="284"/>
        <w:rPr>
          <w:rFonts w:ascii="LM Roman 12" w:hAnsi="LM Roman 12" w:cs="LM Roman 12"/>
        </w:rPr>
      </w:pPr>
      <w:r>
        <w:rPr>
          <w:rFonts w:ascii="LM Roman 12" w:hAnsi="LM Roman 12" w:cs="LM Roman 12"/>
        </w:rPr>
        <w:t>[:upper:] Any alpha character A to</w:t>
      </w:r>
      <w:r>
        <w:rPr>
          <w:rFonts w:ascii="LM Roman 12" w:hAnsi="LM Roman 12" w:cs="LM Roman 12"/>
          <w:spacing w:val="-4"/>
        </w:rPr>
        <w:t xml:space="preserve"> </w:t>
      </w:r>
      <w:r>
        <w:rPr>
          <w:rFonts w:ascii="LM Roman 12" w:hAnsi="LM Roman 12" w:cs="LM Roman 12"/>
        </w:rPr>
        <w:t>Z.</w:t>
      </w:r>
    </w:p>
    <w:p w:rsidR="0009603D" w:rsidRDefault="0009603D" w:rsidP="008C5B9D">
      <w:pPr>
        <w:widowControl w:val="0"/>
        <w:numPr>
          <w:ilvl w:val="2"/>
          <w:numId w:val="49"/>
        </w:numPr>
        <w:tabs>
          <w:tab w:val="clear" w:pos="0"/>
          <w:tab w:val="left" w:pos="2133"/>
        </w:tabs>
        <w:spacing w:before="2"/>
        <w:ind w:left="2132" w:hanging="284"/>
        <w:rPr>
          <w:rFonts w:ascii="LM Roman 12" w:hAnsi="LM Roman 12" w:cs="LM Roman 12"/>
          <w:sz w:val="22"/>
          <w:szCs w:val="22"/>
        </w:rPr>
      </w:pPr>
      <w:r>
        <w:rPr>
          <w:rFonts w:ascii="LM Roman 12" w:hAnsi="LM Roman 12" w:cs="LM Roman 12"/>
          <w:sz w:val="22"/>
          <w:szCs w:val="22"/>
        </w:rPr>
        <w:t>[:lower:] Any alpha character a to</w:t>
      </w:r>
      <w:r>
        <w:rPr>
          <w:rFonts w:ascii="LM Roman 12" w:hAnsi="LM Roman 12" w:cs="LM Roman 12"/>
          <w:spacing w:val="-5"/>
          <w:sz w:val="22"/>
          <w:szCs w:val="22"/>
        </w:rPr>
        <w:t xml:space="preserve"> </w:t>
      </w:r>
      <w:r>
        <w:rPr>
          <w:rFonts w:ascii="LM Roman 12" w:hAnsi="LM Roman 12" w:cs="LM Roman 12"/>
          <w:spacing w:val="-3"/>
          <w:sz w:val="22"/>
          <w:szCs w:val="22"/>
        </w:rPr>
        <w:t>z.</w:t>
      </w:r>
    </w:p>
    <w:p w:rsidR="0009603D" w:rsidRDefault="0009603D" w:rsidP="0009603D">
      <w:pPr>
        <w:widowControl w:val="0"/>
        <w:rPr>
          <w:rFonts w:ascii="LM Roman 12" w:hAnsi="LM Roman 12" w:cs="LM Roman 12"/>
          <w:sz w:val="22"/>
          <w:szCs w:val="22"/>
        </w:rPr>
      </w:pPr>
    </w:p>
    <w:p w:rsidR="0009603D" w:rsidRDefault="0009603D" w:rsidP="0009603D">
      <w:pPr>
        <w:widowControl w:val="0"/>
        <w:spacing w:before="1"/>
        <w:rPr>
          <w:rFonts w:ascii="LM Roman 12" w:hAnsi="LM Roman 12" w:cs="LM Roman 12"/>
          <w:sz w:val="19"/>
          <w:szCs w:val="19"/>
        </w:rPr>
      </w:pPr>
    </w:p>
    <w:tbl>
      <w:tblPr>
        <w:tblW w:w="0" w:type="auto"/>
        <w:tblInd w:w="122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085"/>
        <w:gridCol w:w="7267"/>
      </w:tblGrid>
      <w:tr w:rsidR="0009603D">
        <w:tblPrEx>
          <w:tblCellMar>
            <w:top w:w="0" w:type="dxa"/>
            <w:bottom w:w="0" w:type="dxa"/>
          </w:tblCellMar>
        </w:tblPrEx>
        <w:trPr>
          <w:trHeight w:val="345"/>
        </w:trPr>
        <w:tc>
          <w:tcPr>
            <w:tcW w:w="1085" w:type="dxa"/>
            <w:tcBorders>
              <w:top w:val="single" w:sz="4" w:space="0" w:color="000000"/>
              <w:bottom w:val="single" w:sz="4" w:space="0" w:color="000000"/>
              <w:right w:val="single" w:sz="4" w:space="0" w:color="000000"/>
            </w:tcBorders>
          </w:tcPr>
          <w:p w:rsidR="0009603D" w:rsidRDefault="0009603D">
            <w:pPr>
              <w:widowControl w:val="0"/>
              <w:spacing w:line="325" w:lineRule="exact"/>
              <w:ind w:left="108" w:right="107"/>
              <w:jc w:val="center"/>
              <w:rPr>
                <w:rFonts w:ascii="LM Roman 12" w:hAnsi="LM Roman 12" w:cs="LM Roman 12"/>
                <w:b/>
                <w:bCs/>
              </w:rPr>
            </w:pPr>
            <w:r>
              <w:rPr>
                <w:rFonts w:ascii="LM Roman 12" w:hAnsi="LM Roman 12" w:cs="LM Roman 12"/>
                <w:b/>
                <w:bCs/>
              </w:rPr>
              <w:lastRenderedPageBreak/>
              <w:t>Option</w:t>
            </w:r>
          </w:p>
        </w:tc>
        <w:tc>
          <w:tcPr>
            <w:tcW w:w="7267" w:type="dxa"/>
            <w:tcBorders>
              <w:top w:val="single" w:sz="4" w:space="0" w:color="000000"/>
              <w:left w:val="single" w:sz="4" w:space="0" w:color="000000"/>
              <w:bottom w:val="single" w:sz="4" w:space="0" w:color="000000"/>
            </w:tcBorders>
          </w:tcPr>
          <w:p w:rsidR="0009603D" w:rsidRDefault="0009603D">
            <w:pPr>
              <w:widowControl w:val="0"/>
              <w:spacing w:line="325"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085" w:type="dxa"/>
            <w:tcBorders>
              <w:top w:val="single" w:sz="4" w:space="0" w:color="000000"/>
              <w:bottom w:val="single" w:sz="4" w:space="0" w:color="000000"/>
              <w:right w:val="single" w:sz="4" w:space="0" w:color="000000"/>
            </w:tcBorders>
          </w:tcPr>
          <w:p w:rsidR="0009603D" w:rsidRDefault="0009603D">
            <w:pPr>
              <w:widowControl w:val="0"/>
              <w:spacing w:line="316" w:lineRule="exact"/>
              <w:ind w:left="106" w:right="107"/>
              <w:jc w:val="center"/>
              <w:rPr>
                <w:rFonts w:ascii="LM Roman 12" w:hAnsi="LM Roman 12" w:cs="LM Roman 12"/>
              </w:rPr>
            </w:pPr>
            <w:r>
              <w:rPr>
                <w:rFonts w:ascii="LM Roman 12" w:hAnsi="LM Roman 12" w:cs="LM Roman 12"/>
              </w:rPr>
              <w:t>-c</w:t>
            </w:r>
          </w:p>
        </w:tc>
        <w:tc>
          <w:tcPr>
            <w:tcW w:w="7267"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Use the complement of SET1</w:t>
            </w:r>
          </w:p>
        </w:tc>
      </w:tr>
      <w:tr w:rsidR="0009603D">
        <w:tblPrEx>
          <w:tblCellMar>
            <w:top w:w="0" w:type="dxa"/>
            <w:bottom w:w="0" w:type="dxa"/>
          </w:tblCellMar>
        </w:tblPrEx>
        <w:trPr>
          <w:trHeight w:val="335"/>
        </w:trPr>
        <w:tc>
          <w:tcPr>
            <w:tcW w:w="1085" w:type="dxa"/>
            <w:tcBorders>
              <w:top w:val="single" w:sz="4" w:space="0" w:color="000000"/>
              <w:bottom w:val="single" w:sz="4" w:space="0" w:color="000000"/>
              <w:right w:val="single" w:sz="4" w:space="0" w:color="000000"/>
            </w:tcBorders>
          </w:tcPr>
          <w:p w:rsidR="0009603D" w:rsidRDefault="0009603D">
            <w:pPr>
              <w:widowControl w:val="0"/>
              <w:spacing w:line="316" w:lineRule="exact"/>
              <w:ind w:left="108" w:right="103"/>
              <w:jc w:val="center"/>
              <w:rPr>
                <w:rFonts w:ascii="LM Roman 12" w:hAnsi="LM Roman 12" w:cs="LM Roman 12"/>
              </w:rPr>
            </w:pPr>
            <w:r>
              <w:rPr>
                <w:rFonts w:ascii="LM Roman 12" w:hAnsi="LM Roman 12" w:cs="LM Roman 12"/>
              </w:rPr>
              <w:t>-d</w:t>
            </w:r>
          </w:p>
        </w:tc>
        <w:tc>
          <w:tcPr>
            <w:tcW w:w="7267"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Delete characters in SET1, do not translate</w:t>
            </w:r>
          </w:p>
        </w:tc>
      </w:tr>
      <w:tr w:rsidR="0009603D">
        <w:tblPrEx>
          <w:tblCellMar>
            <w:top w:w="0" w:type="dxa"/>
            <w:bottom w:w="0" w:type="dxa"/>
          </w:tblCellMar>
        </w:tblPrEx>
        <w:trPr>
          <w:trHeight w:val="676"/>
        </w:trPr>
        <w:tc>
          <w:tcPr>
            <w:tcW w:w="1085" w:type="dxa"/>
            <w:tcBorders>
              <w:top w:val="single" w:sz="4" w:space="0" w:color="000000"/>
              <w:bottom w:val="single" w:sz="4" w:space="0" w:color="000000"/>
              <w:right w:val="single" w:sz="4" w:space="0" w:color="000000"/>
            </w:tcBorders>
          </w:tcPr>
          <w:p w:rsidR="0009603D" w:rsidRDefault="0009603D">
            <w:pPr>
              <w:widowControl w:val="0"/>
              <w:spacing w:line="336" w:lineRule="exact"/>
              <w:ind w:left="106" w:right="107"/>
              <w:jc w:val="center"/>
              <w:rPr>
                <w:rFonts w:ascii="LM Roman 12" w:hAnsi="LM Roman 12" w:cs="LM Roman 12"/>
              </w:rPr>
            </w:pPr>
            <w:r>
              <w:rPr>
                <w:rFonts w:ascii="LM Roman 12" w:hAnsi="LM Roman 12" w:cs="LM Roman 12"/>
              </w:rPr>
              <w:t>-s</w:t>
            </w:r>
          </w:p>
        </w:tc>
        <w:tc>
          <w:tcPr>
            <w:tcW w:w="7267" w:type="dxa"/>
            <w:tcBorders>
              <w:top w:val="single" w:sz="4" w:space="0" w:color="000000"/>
              <w:left w:val="single" w:sz="4" w:space="0" w:color="000000"/>
              <w:bottom w:val="single" w:sz="4" w:space="0" w:color="000000"/>
            </w:tcBorders>
          </w:tcPr>
          <w:p w:rsidR="0009603D" w:rsidRDefault="0009603D">
            <w:pPr>
              <w:widowControl w:val="0"/>
              <w:spacing w:line="336" w:lineRule="exact"/>
              <w:ind w:left="105"/>
              <w:rPr>
                <w:rFonts w:ascii="LM Roman 12" w:hAnsi="LM Roman 12" w:cs="LM Roman 12"/>
              </w:rPr>
            </w:pPr>
            <w:r>
              <w:rPr>
                <w:rFonts w:ascii="LM Roman 12" w:hAnsi="LM Roman 12" w:cs="LM Roman 12"/>
              </w:rPr>
              <w:t>Replace each input sequence of a repeated character that is listed in</w:t>
            </w:r>
          </w:p>
          <w:p w:rsidR="0009603D" w:rsidRDefault="0009603D">
            <w:pPr>
              <w:widowControl w:val="0"/>
              <w:spacing w:before="3" w:line="317" w:lineRule="exact"/>
              <w:ind w:left="105"/>
              <w:rPr>
                <w:rFonts w:ascii="LM Roman 12" w:hAnsi="LM Roman 12" w:cs="LM Roman 12"/>
              </w:rPr>
            </w:pPr>
            <w:r>
              <w:rPr>
                <w:rFonts w:ascii="LM Roman 12" w:hAnsi="LM Roman 12" w:cs="LM Roman 12"/>
              </w:rPr>
              <w:t>SET1 with a single occurrence of that character</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t>LXXIII.</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40"/>
        <w:rPr>
          <w:rFonts w:ascii="LM Roman 12" w:hAnsi="LM Roman 12" w:cs="LM Roman 12"/>
          <w:sz w:val="20"/>
          <w:szCs w:val="20"/>
        </w:rPr>
      </w:pPr>
      <w:r>
        <w:rPr>
          <w:rFonts w:ascii="Calibri" w:hAnsi="Calibri" w:cs="Calibri"/>
          <w:noProof/>
          <w:sz w:val="22"/>
          <w:szCs w:val="22"/>
        </w:rPr>
        <w:drawing>
          <wp:inline distT="0" distB="0" distL="0" distR="0">
            <wp:extent cx="5372100" cy="2971800"/>
            <wp:effectExtent l="0" t="0" r="0" b="0"/>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2100" cy="2971800"/>
                    </a:xfrm>
                    <a:prstGeom prst="rect">
                      <a:avLst/>
                    </a:prstGeom>
                    <a:noFill/>
                    <a:ln>
                      <a:noFill/>
                    </a:ln>
                  </pic:spPr>
                </pic:pic>
              </a:graphicData>
            </a:graphic>
          </wp:inline>
        </w:drawing>
      </w:r>
    </w:p>
    <w:p w:rsidR="0009603D" w:rsidRDefault="0009603D" w:rsidP="0009603D">
      <w:pPr>
        <w:widowControl w:val="0"/>
        <w:spacing w:before="13"/>
        <w:rPr>
          <w:rFonts w:ascii="LM Roman 12" w:hAnsi="LM Roman 12" w:cs="LM Roman 12"/>
          <w:b/>
          <w:bCs/>
          <w:sz w:val="34"/>
          <w:szCs w:val="34"/>
        </w:rPr>
      </w:pPr>
    </w:p>
    <w:p w:rsidR="0009603D" w:rsidRDefault="0009603D" w:rsidP="0009603D">
      <w:pPr>
        <w:widowControl w:val="0"/>
        <w:tabs>
          <w:tab w:val="left" w:pos="1130"/>
        </w:tabs>
        <w:spacing w:line="228" w:lineRule="auto"/>
        <w:ind w:left="1129" w:right="647" w:hanging="783"/>
        <w:rPr>
          <w:rFonts w:ascii="LM Roman 12" w:hAnsi="LM Roman 12" w:cs="LM Roman 12"/>
        </w:rPr>
      </w:pPr>
      <w:r>
        <w:rPr>
          <w:rFonts w:ascii="LM Roman 12" w:hAnsi="LM Roman 12" w:cs="LM Roman 12"/>
          <w:b/>
          <w:bCs/>
          <w:sz w:val="32"/>
          <w:szCs w:val="32"/>
        </w:rPr>
        <w:t>43)</w:t>
      </w:r>
      <w:r>
        <w:rPr>
          <w:rFonts w:ascii="LM Roman 12" w:hAnsi="LM Roman 12" w:cs="LM Roman 12"/>
          <w:b/>
          <w:bCs/>
          <w:sz w:val="32"/>
          <w:szCs w:val="32"/>
        </w:rPr>
        <w:tab/>
        <w:t>history</w:t>
      </w:r>
      <w:r>
        <w:rPr>
          <w:rFonts w:ascii="LM Roman 12" w:hAnsi="LM Roman 12" w:cs="LM Roman 12"/>
          <w:b/>
          <w:bCs/>
          <w:spacing w:val="-59"/>
          <w:sz w:val="32"/>
          <w:szCs w:val="32"/>
        </w:rPr>
        <w:t xml:space="preserve"> </w:t>
      </w:r>
      <w:r>
        <w:rPr>
          <w:rFonts w:ascii="LM Roman 12" w:hAnsi="LM Roman 12" w:cs="LM Roman 12"/>
        </w:rPr>
        <w:t>:- history command is used to list out the recently executed commands in the number line</w:t>
      </w:r>
      <w:r>
        <w:rPr>
          <w:rFonts w:ascii="LM Roman 12" w:hAnsi="LM Roman 12" w:cs="LM Roman 12"/>
          <w:spacing w:val="-8"/>
        </w:rPr>
        <w:t xml:space="preserve"> </w:t>
      </w:r>
      <w:r>
        <w:rPr>
          <w:rFonts w:ascii="LM Roman 12" w:hAnsi="LM Roman 12" w:cs="LM Roman 12"/>
        </w:rPr>
        <w:t>order.</w:t>
      </w:r>
    </w:p>
    <w:p w:rsidR="0009603D" w:rsidRDefault="0009603D" w:rsidP="0009603D">
      <w:pPr>
        <w:widowControl w:val="0"/>
        <w:spacing w:before="2"/>
        <w:ind w:left="1129"/>
        <w:rPr>
          <w:rFonts w:ascii="LM Roman 12" w:hAnsi="LM Roman 12" w:cs="LM Roman 12"/>
        </w:rPr>
      </w:pPr>
      <w:r>
        <w:rPr>
          <w:rFonts w:ascii="LM Roman 12" w:hAnsi="LM Roman 12" w:cs="LM Roman 12"/>
          <w:b/>
          <w:bCs/>
        </w:rPr>
        <w:t xml:space="preserve">Syntax: - </w:t>
      </w:r>
      <w:r>
        <w:rPr>
          <w:rFonts w:ascii="LM Roman 12" w:hAnsi="LM Roman 12" w:cs="LM Roman 12"/>
        </w:rPr>
        <w:t>history [options]</w:t>
      </w:r>
    </w:p>
    <w:p w:rsidR="0009603D" w:rsidRDefault="0009603D" w:rsidP="0009603D">
      <w:pPr>
        <w:pStyle w:val="Heading1"/>
        <w:widowControl w:val="0"/>
        <w:spacing w:before="114"/>
        <w:rPr>
          <w:rFonts w:ascii="LM Roman 12" w:hAnsi="LM Roman 12" w:cs="LM Roman 12"/>
          <w:smallCaps w:val="0"/>
          <w:sz w:val="22"/>
          <w:szCs w:val="22"/>
        </w:rPr>
      </w:pPr>
      <w:r>
        <w:rPr>
          <w:smallCaps w:val="0"/>
          <w:sz w:val="20"/>
          <w:szCs w:val="20"/>
        </w:rPr>
        <w:t>LXXIV.</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50"/>
        </w:numPr>
        <w:tabs>
          <w:tab w:val="clear" w:pos="0"/>
          <w:tab w:val="left" w:pos="1850"/>
        </w:tabs>
        <w:spacing w:before="1"/>
        <w:ind w:left="1849" w:right="631" w:hanging="360"/>
        <w:rPr>
          <w:rFonts w:ascii="LM Roman 12" w:hAnsi="LM Roman 12" w:cs="LM Roman 12"/>
        </w:rPr>
      </w:pPr>
      <w:r>
        <w:rPr>
          <w:rFonts w:ascii="LM Roman 12" w:hAnsi="LM Roman 12" w:cs="LM Roman 12"/>
        </w:rPr>
        <w:t>The</w:t>
      </w:r>
      <w:r>
        <w:rPr>
          <w:rFonts w:ascii="LM Roman 12" w:hAnsi="LM Roman 12" w:cs="LM Roman 12"/>
          <w:spacing w:val="-12"/>
        </w:rPr>
        <w:t xml:space="preserve"> </w:t>
      </w:r>
      <w:r>
        <w:rPr>
          <w:rFonts w:ascii="LM Roman 12" w:hAnsi="LM Roman 12" w:cs="LM Roman 12"/>
        </w:rPr>
        <w:t>history</w:t>
      </w:r>
      <w:r>
        <w:rPr>
          <w:rFonts w:ascii="LM Roman 12" w:hAnsi="LM Roman 12" w:cs="LM Roman 12"/>
          <w:spacing w:val="-12"/>
        </w:rPr>
        <w:t xml:space="preserve"> </w:t>
      </w:r>
      <w:r>
        <w:rPr>
          <w:rFonts w:ascii="LM Roman 12" w:hAnsi="LM Roman 12" w:cs="LM Roman 12"/>
        </w:rPr>
        <w:t>command</w:t>
      </w:r>
      <w:r>
        <w:rPr>
          <w:rFonts w:ascii="LM Roman 12" w:hAnsi="LM Roman 12" w:cs="LM Roman 12"/>
          <w:spacing w:val="-13"/>
        </w:rPr>
        <w:t xml:space="preserve"> </w:t>
      </w:r>
      <w:r>
        <w:rPr>
          <w:rFonts w:ascii="LM Roman 12" w:hAnsi="LM Roman 12" w:cs="LM Roman 12"/>
        </w:rPr>
        <w:t>performs</w:t>
      </w:r>
      <w:r>
        <w:rPr>
          <w:rFonts w:ascii="LM Roman 12" w:hAnsi="LM Roman 12" w:cs="LM Roman 12"/>
          <w:spacing w:val="-14"/>
        </w:rPr>
        <w:t xml:space="preserve"> </w:t>
      </w:r>
      <w:r>
        <w:rPr>
          <w:rFonts w:ascii="LM Roman 12" w:hAnsi="LM Roman 12" w:cs="LM Roman 12"/>
        </w:rPr>
        <w:t>one</w:t>
      </w:r>
      <w:r>
        <w:rPr>
          <w:rFonts w:ascii="LM Roman 12" w:hAnsi="LM Roman 12" w:cs="LM Roman 12"/>
          <w:spacing w:val="-17"/>
        </w:rPr>
        <w:t xml:space="preserve"> </w:t>
      </w:r>
      <w:r>
        <w:rPr>
          <w:rFonts w:ascii="LM Roman 12" w:hAnsi="LM Roman 12" w:cs="LM Roman 12"/>
        </w:rPr>
        <w:t>of</w:t>
      </w:r>
      <w:r>
        <w:rPr>
          <w:rFonts w:ascii="LM Roman 12" w:hAnsi="LM Roman 12" w:cs="LM Roman 12"/>
          <w:spacing w:val="-12"/>
        </w:rPr>
        <w:t xml:space="preserve"> </w:t>
      </w:r>
      <w:r>
        <w:rPr>
          <w:rFonts w:ascii="LM Roman 12" w:hAnsi="LM Roman 12" w:cs="LM Roman 12"/>
        </w:rPr>
        <w:t>several</w:t>
      </w:r>
      <w:r>
        <w:rPr>
          <w:rFonts w:ascii="LM Roman 12" w:hAnsi="LM Roman 12" w:cs="LM Roman 12"/>
          <w:spacing w:val="-11"/>
        </w:rPr>
        <w:t xml:space="preserve"> </w:t>
      </w:r>
      <w:r>
        <w:rPr>
          <w:rFonts w:ascii="LM Roman 12" w:hAnsi="LM Roman 12" w:cs="LM Roman 12"/>
        </w:rPr>
        <w:t>operations</w:t>
      </w:r>
      <w:r>
        <w:rPr>
          <w:rFonts w:ascii="LM Roman 12" w:hAnsi="LM Roman 12" w:cs="LM Roman 12"/>
          <w:spacing w:val="-14"/>
        </w:rPr>
        <w:t xml:space="preserve"> </w:t>
      </w:r>
      <w:r>
        <w:rPr>
          <w:rFonts w:ascii="LM Roman 12" w:hAnsi="LM Roman 12" w:cs="LM Roman 12"/>
        </w:rPr>
        <w:t>related</w:t>
      </w:r>
      <w:r>
        <w:rPr>
          <w:rFonts w:ascii="LM Roman 12" w:hAnsi="LM Roman 12" w:cs="LM Roman 12"/>
          <w:spacing w:val="-14"/>
        </w:rPr>
        <w:t xml:space="preserve"> </w:t>
      </w:r>
      <w:r>
        <w:rPr>
          <w:rFonts w:ascii="LM Roman 12" w:hAnsi="LM Roman 12" w:cs="LM Roman 12"/>
        </w:rPr>
        <w:t>to</w:t>
      </w:r>
      <w:r>
        <w:rPr>
          <w:rFonts w:ascii="LM Roman 12" w:hAnsi="LM Roman 12" w:cs="LM Roman 12"/>
          <w:spacing w:val="-10"/>
        </w:rPr>
        <w:t xml:space="preserve"> </w:t>
      </w:r>
      <w:r>
        <w:rPr>
          <w:rFonts w:ascii="LM Roman 12" w:hAnsi="LM Roman 12" w:cs="LM Roman 12"/>
        </w:rPr>
        <w:t>recently- executed commands recorded in a history</w:t>
      </w:r>
      <w:r>
        <w:rPr>
          <w:rFonts w:ascii="LM Roman 12" w:hAnsi="LM Roman 12" w:cs="LM Roman 12"/>
          <w:spacing w:val="-14"/>
        </w:rPr>
        <w:t xml:space="preserve"> </w:t>
      </w:r>
      <w:r>
        <w:rPr>
          <w:rFonts w:ascii="LM Roman 12" w:hAnsi="LM Roman 12" w:cs="LM Roman 12"/>
        </w:rPr>
        <w:t>list.</w:t>
      </w:r>
    </w:p>
    <w:tbl>
      <w:tblPr>
        <w:tblW w:w="0" w:type="auto"/>
        <w:tblInd w:w="1744"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960"/>
        <w:gridCol w:w="6346"/>
      </w:tblGrid>
      <w:tr w:rsidR="0009603D">
        <w:tblPrEx>
          <w:tblCellMar>
            <w:top w:w="0" w:type="dxa"/>
            <w:bottom w:w="0" w:type="dxa"/>
          </w:tblCellMar>
        </w:tblPrEx>
        <w:trPr>
          <w:trHeight w:val="685"/>
        </w:trPr>
        <w:tc>
          <w:tcPr>
            <w:tcW w:w="960" w:type="dxa"/>
            <w:tcBorders>
              <w:top w:val="single" w:sz="4" w:space="0" w:color="000000"/>
              <w:bottom w:val="single" w:sz="4" w:space="0" w:color="000000"/>
              <w:right w:val="single" w:sz="4" w:space="0" w:color="000000"/>
            </w:tcBorders>
          </w:tcPr>
          <w:p w:rsidR="0009603D" w:rsidRDefault="0009603D">
            <w:pPr>
              <w:widowControl w:val="0"/>
              <w:spacing w:before="6" w:line="340" w:lineRule="exact"/>
              <w:ind w:left="403" w:right="118" w:hanging="260"/>
              <w:rPr>
                <w:rFonts w:ascii="LM Roman 12" w:hAnsi="LM Roman 12" w:cs="LM Roman 12"/>
                <w:b/>
                <w:bCs/>
              </w:rPr>
            </w:pPr>
            <w:r>
              <w:rPr>
                <w:rFonts w:ascii="LM Roman 12" w:hAnsi="LM Roman 12" w:cs="LM Roman 12"/>
                <w:b/>
                <w:bCs/>
              </w:rPr>
              <w:t>Optio n</w:t>
            </w:r>
          </w:p>
        </w:tc>
        <w:tc>
          <w:tcPr>
            <w:tcW w:w="6346" w:type="dxa"/>
            <w:tcBorders>
              <w:top w:val="single" w:sz="4" w:space="0" w:color="000000"/>
              <w:left w:val="single" w:sz="4" w:space="0" w:color="000000"/>
              <w:bottom w:val="single" w:sz="4" w:space="0" w:color="000000"/>
            </w:tcBorders>
          </w:tcPr>
          <w:p w:rsidR="0009603D" w:rsidRDefault="0009603D">
            <w:pPr>
              <w:widowControl w:val="0"/>
              <w:spacing w:before="5"/>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960" w:type="dxa"/>
            <w:tcBorders>
              <w:top w:val="single" w:sz="4" w:space="0" w:color="000000"/>
              <w:bottom w:val="single" w:sz="4" w:space="0" w:color="000000"/>
              <w:right w:val="single" w:sz="4" w:space="0" w:color="000000"/>
            </w:tcBorders>
          </w:tcPr>
          <w:p w:rsidR="0009603D" w:rsidRDefault="0009603D">
            <w:pPr>
              <w:widowControl w:val="0"/>
              <w:spacing w:line="320" w:lineRule="exact"/>
              <w:ind w:left="363" w:right="364"/>
              <w:jc w:val="center"/>
              <w:rPr>
                <w:rFonts w:ascii="LM Roman 12" w:hAnsi="LM Roman 12" w:cs="LM Roman 12"/>
              </w:rPr>
            </w:pPr>
            <w:r>
              <w:rPr>
                <w:rFonts w:ascii="LM Roman 12" w:hAnsi="LM Roman 12" w:cs="LM Roman 12"/>
              </w:rPr>
              <w:t>-c</w:t>
            </w:r>
          </w:p>
        </w:tc>
        <w:tc>
          <w:tcPr>
            <w:tcW w:w="6346"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Clear the history list by deleting all of the entries</w:t>
            </w:r>
          </w:p>
        </w:tc>
      </w:tr>
    </w:tbl>
    <w:p w:rsidR="0009603D" w:rsidRDefault="0009603D" w:rsidP="0009603D">
      <w:pPr>
        <w:widowControl w:val="0"/>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6"/>
        <w:rPr>
          <w:rFonts w:ascii="LM Roman 12" w:hAnsi="LM Roman 12" w:cs="LM Roman 12"/>
          <w:sz w:val="23"/>
          <w:szCs w:val="23"/>
        </w:rPr>
      </w:pPr>
    </w:p>
    <w:p w:rsidR="0009603D" w:rsidRDefault="0009603D" w:rsidP="0009603D">
      <w:pPr>
        <w:widowControl w:val="0"/>
        <w:ind w:left="3136"/>
        <w:rPr>
          <w:rFonts w:ascii="LM Roman 12" w:hAnsi="LM Roman 12" w:cs="LM Roman 12"/>
          <w:sz w:val="20"/>
          <w:szCs w:val="20"/>
        </w:rPr>
      </w:pPr>
      <w:r>
        <w:rPr>
          <w:rFonts w:ascii="Calibri" w:hAnsi="Calibri" w:cs="Calibri"/>
          <w:noProof/>
          <w:sz w:val="22"/>
          <w:szCs w:val="22"/>
        </w:rPr>
        <w:lastRenderedPageBreak/>
        <w:drawing>
          <wp:inline distT="0" distB="0" distL="0" distR="0">
            <wp:extent cx="2857500" cy="1828800"/>
            <wp:effectExtent l="0" t="0" r="0" b="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rsidR="0009603D" w:rsidRDefault="0009603D" w:rsidP="0009603D">
      <w:pPr>
        <w:widowControl w:val="0"/>
        <w:spacing w:before="5"/>
        <w:rPr>
          <w:rFonts w:ascii="LM Roman 12" w:hAnsi="LM Roman 12" w:cs="LM Roman 12"/>
          <w:sz w:val="17"/>
          <w:szCs w:val="17"/>
        </w:rPr>
      </w:pPr>
    </w:p>
    <w:p w:rsidR="0009603D" w:rsidRDefault="0009603D" w:rsidP="0009603D">
      <w:pPr>
        <w:widowControl w:val="0"/>
        <w:tabs>
          <w:tab w:val="left" w:pos="1130"/>
        </w:tabs>
        <w:spacing w:before="102" w:line="456" w:lineRule="exact"/>
        <w:ind w:left="1129" w:hanging="783"/>
        <w:rPr>
          <w:rFonts w:ascii="LM Roman 12" w:hAnsi="LM Roman 12" w:cs="LM Roman 12"/>
        </w:rPr>
      </w:pPr>
      <w:r>
        <w:rPr>
          <w:rFonts w:ascii="LM Roman 12" w:hAnsi="LM Roman 12" w:cs="LM Roman 12"/>
          <w:b/>
          <w:bCs/>
          <w:sz w:val="32"/>
          <w:szCs w:val="32"/>
        </w:rPr>
        <w:t>44)</w:t>
      </w:r>
      <w:r>
        <w:rPr>
          <w:rFonts w:ascii="LM Roman 12" w:hAnsi="LM Roman 12" w:cs="LM Roman 12"/>
          <w:b/>
          <w:bCs/>
          <w:sz w:val="32"/>
          <w:szCs w:val="32"/>
        </w:rPr>
        <w:tab/>
        <w:t xml:space="preserve">write </w:t>
      </w:r>
      <w:r>
        <w:rPr>
          <w:rFonts w:ascii="LM Roman 12" w:hAnsi="LM Roman 12" w:cs="LM Roman 12"/>
          <w:b/>
          <w:bCs/>
        </w:rPr>
        <w:t xml:space="preserve">:- </w:t>
      </w:r>
      <w:r>
        <w:rPr>
          <w:rFonts w:ascii="LM Roman 12" w:hAnsi="LM Roman 12" w:cs="LM Roman 12"/>
        </w:rPr>
        <w:t>Send a message to another</w:t>
      </w:r>
      <w:r>
        <w:rPr>
          <w:rFonts w:ascii="LM Roman 12" w:hAnsi="LM Roman 12" w:cs="LM Roman 12"/>
          <w:spacing w:val="-54"/>
        </w:rPr>
        <w:t xml:space="preserve"> </w:t>
      </w:r>
      <w:r>
        <w:rPr>
          <w:rFonts w:ascii="LM Roman 12" w:hAnsi="LM Roman 12" w:cs="LM Roman 12"/>
        </w:rPr>
        <w:t>user.</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 </w:t>
      </w:r>
      <w:r>
        <w:rPr>
          <w:rFonts w:ascii="LM Roman 12" w:hAnsi="LM Roman 12" w:cs="LM Roman 12"/>
        </w:rPr>
        <w:t>write person [ttyname]</w:t>
      </w:r>
    </w:p>
    <w:p w:rsidR="0009603D" w:rsidRDefault="0009603D" w:rsidP="0009603D">
      <w:pPr>
        <w:pStyle w:val="Heading1"/>
        <w:widowControl w:val="0"/>
        <w:spacing w:before="118" w:line="340" w:lineRule="exact"/>
        <w:rPr>
          <w:rFonts w:ascii="LM Roman 12" w:hAnsi="LM Roman 12" w:cs="LM Roman 12"/>
          <w:smallCaps w:val="0"/>
          <w:sz w:val="22"/>
          <w:szCs w:val="22"/>
        </w:rPr>
      </w:pPr>
      <w:r>
        <w:rPr>
          <w:smallCaps w:val="0"/>
          <w:sz w:val="20"/>
          <w:szCs w:val="20"/>
        </w:rPr>
        <w:t>LXXV.</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51"/>
        </w:numPr>
        <w:tabs>
          <w:tab w:val="clear" w:pos="0"/>
          <w:tab w:val="left" w:pos="1850"/>
        </w:tabs>
        <w:ind w:left="1849" w:right="635" w:hanging="360"/>
        <w:rPr>
          <w:rFonts w:ascii="LM Roman 12" w:hAnsi="LM Roman 12" w:cs="LM Roman 12"/>
        </w:rPr>
      </w:pPr>
      <w:r>
        <w:rPr>
          <w:rFonts w:ascii="LM Roman 12" w:hAnsi="LM Roman 12" w:cs="LM Roman 12"/>
        </w:rPr>
        <w:t xml:space="preserve">The write utility allows you </w:t>
      </w:r>
      <w:r>
        <w:rPr>
          <w:rFonts w:ascii="LM Roman 12" w:hAnsi="LM Roman 12" w:cs="LM Roman 12"/>
          <w:spacing w:val="-3"/>
        </w:rPr>
        <w:t xml:space="preserve">to </w:t>
      </w:r>
      <w:r>
        <w:rPr>
          <w:rFonts w:ascii="LM Roman 12" w:hAnsi="LM Roman 12" w:cs="LM Roman 12"/>
        </w:rPr>
        <w:t>communicate with other users, by copying lines from your terminal to</w:t>
      </w:r>
      <w:r>
        <w:rPr>
          <w:rFonts w:ascii="LM Roman 12" w:hAnsi="LM Roman 12" w:cs="LM Roman 12"/>
          <w:spacing w:val="-7"/>
        </w:rPr>
        <w:t xml:space="preserve"> </w:t>
      </w:r>
      <w:r>
        <w:rPr>
          <w:rFonts w:ascii="LM Roman 12" w:hAnsi="LM Roman 12" w:cs="LM Roman 12"/>
        </w:rPr>
        <w:t>theirs.</w:t>
      </w:r>
    </w:p>
    <w:p w:rsidR="0009603D" w:rsidRDefault="0009603D" w:rsidP="008C5B9D">
      <w:pPr>
        <w:widowControl w:val="0"/>
        <w:numPr>
          <w:ilvl w:val="1"/>
          <w:numId w:val="51"/>
        </w:numPr>
        <w:tabs>
          <w:tab w:val="clear" w:pos="0"/>
          <w:tab w:val="left" w:pos="1850"/>
        </w:tabs>
        <w:ind w:left="1849" w:right="634" w:hanging="360"/>
        <w:rPr>
          <w:rFonts w:ascii="LM Roman 12" w:hAnsi="LM Roman 12" w:cs="LM Roman 12"/>
        </w:rPr>
      </w:pPr>
      <w:r>
        <w:rPr>
          <w:rFonts w:ascii="LM Roman 12" w:hAnsi="LM Roman 12" w:cs="LM Roman 12"/>
        </w:rPr>
        <w:t>When</w:t>
      </w:r>
      <w:r>
        <w:rPr>
          <w:rFonts w:ascii="LM Roman 12" w:hAnsi="LM Roman 12" w:cs="LM Roman 12"/>
          <w:spacing w:val="-23"/>
        </w:rPr>
        <w:t xml:space="preserve"> </w:t>
      </w:r>
      <w:r>
        <w:rPr>
          <w:rFonts w:ascii="LM Roman 12" w:hAnsi="LM Roman 12" w:cs="LM Roman 12"/>
        </w:rPr>
        <w:t>you</w:t>
      </w:r>
      <w:r>
        <w:rPr>
          <w:rFonts w:ascii="LM Roman 12" w:hAnsi="LM Roman 12" w:cs="LM Roman 12"/>
          <w:spacing w:val="-23"/>
        </w:rPr>
        <w:t xml:space="preserve"> </w:t>
      </w:r>
      <w:r>
        <w:rPr>
          <w:rFonts w:ascii="LM Roman 12" w:hAnsi="LM Roman 12" w:cs="LM Roman 12"/>
        </w:rPr>
        <w:t>run</w:t>
      </w:r>
      <w:r>
        <w:rPr>
          <w:rFonts w:ascii="LM Roman 12" w:hAnsi="LM Roman 12" w:cs="LM Roman 12"/>
          <w:spacing w:val="-18"/>
        </w:rPr>
        <w:t xml:space="preserve"> </w:t>
      </w:r>
      <w:r>
        <w:rPr>
          <w:rFonts w:ascii="LM Roman 12" w:hAnsi="LM Roman 12" w:cs="LM Roman 12"/>
        </w:rPr>
        <w:t>the</w:t>
      </w:r>
      <w:r>
        <w:rPr>
          <w:rFonts w:ascii="LM Roman 12" w:hAnsi="LM Roman 12" w:cs="LM Roman 12"/>
          <w:spacing w:val="-20"/>
        </w:rPr>
        <w:t xml:space="preserve"> </w:t>
      </w:r>
      <w:r>
        <w:rPr>
          <w:rFonts w:ascii="LM Roman 12" w:hAnsi="LM Roman 12" w:cs="LM Roman 12"/>
        </w:rPr>
        <w:t>write</w:t>
      </w:r>
      <w:r>
        <w:rPr>
          <w:rFonts w:ascii="LM Roman 12" w:hAnsi="LM Roman 12" w:cs="LM Roman 12"/>
          <w:spacing w:val="-21"/>
        </w:rPr>
        <w:t xml:space="preserve"> </w:t>
      </w:r>
      <w:r>
        <w:rPr>
          <w:rFonts w:ascii="LM Roman 12" w:hAnsi="LM Roman 12" w:cs="LM Roman 12"/>
        </w:rPr>
        <w:t>command,</w:t>
      </w:r>
      <w:r>
        <w:rPr>
          <w:rFonts w:ascii="LM Roman 12" w:hAnsi="LM Roman 12" w:cs="LM Roman 12"/>
          <w:spacing w:val="-20"/>
        </w:rPr>
        <w:t xml:space="preserve"> </w:t>
      </w:r>
      <w:r>
        <w:rPr>
          <w:rFonts w:ascii="LM Roman 12" w:hAnsi="LM Roman 12" w:cs="LM Roman 12"/>
        </w:rPr>
        <w:t>the</w:t>
      </w:r>
      <w:r>
        <w:rPr>
          <w:rFonts w:ascii="LM Roman 12" w:hAnsi="LM Roman 12" w:cs="LM Roman 12"/>
          <w:spacing w:val="-21"/>
        </w:rPr>
        <w:t xml:space="preserve"> </w:t>
      </w:r>
      <w:r>
        <w:rPr>
          <w:rFonts w:ascii="LM Roman 12" w:hAnsi="LM Roman 12" w:cs="LM Roman 12"/>
        </w:rPr>
        <w:t>user</w:t>
      </w:r>
      <w:r>
        <w:rPr>
          <w:rFonts w:ascii="LM Roman 12" w:hAnsi="LM Roman 12" w:cs="LM Roman 12"/>
          <w:spacing w:val="-22"/>
        </w:rPr>
        <w:t xml:space="preserve"> </w:t>
      </w:r>
      <w:r>
        <w:rPr>
          <w:rFonts w:ascii="LM Roman 12" w:hAnsi="LM Roman 12" w:cs="LM Roman 12"/>
        </w:rPr>
        <w:t>you</w:t>
      </w:r>
      <w:r>
        <w:rPr>
          <w:rFonts w:ascii="LM Roman 12" w:hAnsi="LM Roman 12" w:cs="LM Roman 12"/>
          <w:spacing w:val="-17"/>
        </w:rPr>
        <w:t xml:space="preserve"> </w:t>
      </w:r>
      <w:r>
        <w:rPr>
          <w:rFonts w:ascii="LM Roman 12" w:hAnsi="LM Roman 12" w:cs="LM Roman 12"/>
        </w:rPr>
        <w:t>are</w:t>
      </w:r>
      <w:r>
        <w:rPr>
          <w:rFonts w:ascii="LM Roman 12" w:hAnsi="LM Roman 12" w:cs="LM Roman 12"/>
          <w:spacing w:val="-21"/>
        </w:rPr>
        <w:t xml:space="preserve"> </w:t>
      </w:r>
      <w:r>
        <w:rPr>
          <w:rFonts w:ascii="LM Roman 12" w:hAnsi="LM Roman 12" w:cs="LM Roman 12"/>
        </w:rPr>
        <w:t>writing</w:t>
      </w:r>
      <w:r>
        <w:rPr>
          <w:rFonts w:ascii="LM Roman 12" w:hAnsi="LM Roman 12" w:cs="LM Roman 12"/>
          <w:spacing w:val="-20"/>
        </w:rPr>
        <w:t xml:space="preserve"> </w:t>
      </w:r>
      <w:r>
        <w:rPr>
          <w:rFonts w:ascii="LM Roman 12" w:hAnsi="LM Roman 12" w:cs="LM Roman 12"/>
        </w:rPr>
        <w:t>to</w:t>
      </w:r>
      <w:r>
        <w:rPr>
          <w:rFonts w:ascii="LM Roman 12" w:hAnsi="LM Roman 12" w:cs="LM Roman 12"/>
          <w:spacing w:val="-20"/>
        </w:rPr>
        <w:t xml:space="preserve"> </w:t>
      </w:r>
      <w:r>
        <w:rPr>
          <w:rFonts w:ascii="LM Roman 12" w:hAnsi="LM Roman 12" w:cs="LM Roman 12"/>
        </w:rPr>
        <w:t>gets</w:t>
      </w:r>
      <w:r>
        <w:rPr>
          <w:rFonts w:ascii="LM Roman 12" w:hAnsi="LM Roman 12" w:cs="LM Roman 12"/>
          <w:spacing w:val="-23"/>
        </w:rPr>
        <w:t xml:space="preserve"> </w:t>
      </w:r>
      <w:r>
        <w:rPr>
          <w:rFonts w:ascii="LM Roman 12" w:hAnsi="LM Roman 12" w:cs="LM Roman 12"/>
        </w:rPr>
        <w:t>a</w:t>
      </w:r>
      <w:r>
        <w:rPr>
          <w:rFonts w:ascii="LM Roman 12" w:hAnsi="LM Roman 12" w:cs="LM Roman 12"/>
          <w:spacing w:val="-20"/>
        </w:rPr>
        <w:t xml:space="preserve"> </w:t>
      </w:r>
      <w:r>
        <w:rPr>
          <w:rFonts w:ascii="LM Roman 12" w:hAnsi="LM Roman 12" w:cs="LM Roman 12"/>
        </w:rPr>
        <w:t>message of the</w:t>
      </w:r>
      <w:r>
        <w:rPr>
          <w:rFonts w:ascii="LM Roman 12" w:hAnsi="LM Roman 12" w:cs="LM Roman 12"/>
          <w:spacing w:val="-4"/>
        </w:rPr>
        <w:t xml:space="preserve"> </w:t>
      </w:r>
      <w:r>
        <w:rPr>
          <w:rFonts w:ascii="LM Roman 12" w:hAnsi="LM Roman 12" w:cs="LM Roman 12"/>
        </w:rPr>
        <w:t>format:</w:t>
      </w:r>
    </w:p>
    <w:p w:rsidR="0009603D" w:rsidRDefault="0009603D" w:rsidP="0009603D">
      <w:pPr>
        <w:widowControl w:val="0"/>
        <w:spacing w:line="334" w:lineRule="exact"/>
        <w:ind w:left="1849"/>
        <w:rPr>
          <w:rFonts w:ascii="LM Roman 12" w:hAnsi="LM Roman 12" w:cs="LM Roman 12"/>
        </w:rPr>
      </w:pPr>
      <w:r>
        <w:rPr>
          <w:rFonts w:ascii="LM Roman 12" w:hAnsi="LM Roman 12" w:cs="LM Roman 12"/>
        </w:rPr>
        <w:t>Message from yourname@yourhost on yourtty at hh:mm ...</w:t>
      </w:r>
    </w:p>
    <w:p w:rsidR="0009603D" w:rsidRDefault="0009603D" w:rsidP="008C5B9D">
      <w:pPr>
        <w:widowControl w:val="0"/>
        <w:numPr>
          <w:ilvl w:val="1"/>
          <w:numId w:val="52"/>
        </w:numPr>
        <w:tabs>
          <w:tab w:val="clear" w:pos="0"/>
          <w:tab w:val="left" w:pos="1850"/>
        </w:tabs>
        <w:spacing w:before="3"/>
        <w:ind w:left="1849" w:right="638" w:hanging="360"/>
        <w:rPr>
          <w:rFonts w:ascii="LM Roman 12" w:hAnsi="LM Roman 12" w:cs="LM Roman 12"/>
        </w:rPr>
      </w:pPr>
      <w:r>
        <w:rPr>
          <w:rFonts w:ascii="LM Roman 12" w:hAnsi="LM Roman 12" w:cs="LM Roman 12"/>
        </w:rPr>
        <w:t>Any</w:t>
      </w:r>
      <w:r>
        <w:rPr>
          <w:rFonts w:ascii="LM Roman 12" w:hAnsi="LM Roman 12" w:cs="LM Roman 12"/>
          <w:spacing w:val="-6"/>
        </w:rPr>
        <w:t xml:space="preserve"> </w:t>
      </w:r>
      <w:r>
        <w:rPr>
          <w:rFonts w:ascii="LM Roman 12" w:hAnsi="LM Roman 12" w:cs="LM Roman 12"/>
        </w:rPr>
        <w:t>further</w:t>
      </w:r>
      <w:r>
        <w:rPr>
          <w:rFonts w:ascii="LM Roman 12" w:hAnsi="LM Roman 12" w:cs="LM Roman 12"/>
          <w:spacing w:val="-6"/>
        </w:rPr>
        <w:t xml:space="preserve"> </w:t>
      </w:r>
      <w:r>
        <w:rPr>
          <w:rFonts w:ascii="LM Roman 12" w:hAnsi="LM Roman 12" w:cs="LM Roman 12"/>
        </w:rPr>
        <w:t>lines</w:t>
      </w:r>
      <w:r>
        <w:rPr>
          <w:rFonts w:ascii="LM Roman 12" w:hAnsi="LM Roman 12" w:cs="LM Roman 12"/>
          <w:spacing w:val="-8"/>
        </w:rPr>
        <w:t xml:space="preserve"> </w:t>
      </w:r>
      <w:r>
        <w:rPr>
          <w:rFonts w:ascii="LM Roman 12" w:hAnsi="LM Roman 12" w:cs="LM Roman 12"/>
        </w:rPr>
        <w:t>you</w:t>
      </w:r>
      <w:r>
        <w:rPr>
          <w:rFonts w:ascii="LM Roman 12" w:hAnsi="LM Roman 12" w:cs="LM Roman 12"/>
          <w:spacing w:val="-7"/>
        </w:rPr>
        <w:t xml:space="preserve"> </w:t>
      </w:r>
      <w:r>
        <w:rPr>
          <w:rFonts w:ascii="LM Roman 12" w:hAnsi="LM Roman 12" w:cs="LM Roman 12"/>
        </w:rPr>
        <w:t>enter</w:t>
      </w:r>
      <w:r>
        <w:rPr>
          <w:rFonts w:ascii="LM Roman 12" w:hAnsi="LM Roman 12" w:cs="LM Roman 12"/>
          <w:spacing w:val="-2"/>
        </w:rPr>
        <w:t xml:space="preserve"> </w:t>
      </w:r>
      <w:r>
        <w:rPr>
          <w:rFonts w:ascii="LM Roman 12" w:hAnsi="LM Roman 12" w:cs="LM Roman 12"/>
        </w:rPr>
        <w:t>will</w:t>
      </w:r>
      <w:r>
        <w:rPr>
          <w:rFonts w:ascii="LM Roman 12" w:hAnsi="LM Roman 12" w:cs="LM Roman 12"/>
          <w:spacing w:val="-4"/>
        </w:rPr>
        <w:t xml:space="preserve"> </w:t>
      </w:r>
      <w:r>
        <w:rPr>
          <w:rFonts w:ascii="LM Roman 12" w:hAnsi="LM Roman 12" w:cs="LM Roman 12"/>
        </w:rPr>
        <w:t>be</w:t>
      </w:r>
      <w:r>
        <w:rPr>
          <w:rFonts w:ascii="LM Roman 12" w:hAnsi="LM Roman 12" w:cs="LM Roman 12"/>
          <w:spacing w:val="-5"/>
        </w:rPr>
        <w:t xml:space="preserve"> </w:t>
      </w:r>
      <w:r>
        <w:rPr>
          <w:rFonts w:ascii="LM Roman 12" w:hAnsi="LM Roman 12" w:cs="LM Roman 12"/>
        </w:rPr>
        <w:t>copied</w:t>
      </w:r>
      <w:r>
        <w:rPr>
          <w:rFonts w:ascii="LM Roman 12" w:hAnsi="LM Roman 12" w:cs="LM Roman 12"/>
          <w:spacing w:val="-8"/>
        </w:rPr>
        <w:t xml:space="preserve"> </w:t>
      </w:r>
      <w:r>
        <w:rPr>
          <w:rFonts w:ascii="LM Roman 12" w:hAnsi="LM Roman 12" w:cs="LM Roman 12"/>
        </w:rPr>
        <w:t>to</w:t>
      </w:r>
      <w:r>
        <w:rPr>
          <w:rFonts w:ascii="LM Roman 12" w:hAnsi="LM Roman 12" w:cs="LM Roman 12"/>
          <w:spacing w:val="-3"/>
        </w:rPr>
        <w:t xml:space="preserve"> </w:t>
      </w:r>
      <w:r>
        <w:rPr>
          <w:rFonts w:ascii="LM Roman 12" w:hAnsi="LM Roman 12" w:cs="LM Roman 12"/>
        </w:rPr>
        <w:t>the</w:t>
      </w:r>
      <w:r>
        <w:rPr>
          <w:rFonts w:ascii="LM Roman 12" w:hAnsi="LM Roman 12" w:cs="LM Roman 12"/>
          <w:spacing w:val="-6"/>
        </w:rPr>
        <w:t xml:space="preserve"> </w:t>
      </w:r>
      <w:r>
        <w:rPr>
          <w:rFonts w:ascii="LM Roman 12" w:hAnsi="LM Roman 12" w:cs="LM Roman 12"/>
        </w:rPr>
        <w:t>specified</w:t>
      </w:r>
      <w:r>
        <w:rPr>
          <w:rFonts w:ascii="LM Roman 12" w:hAnsi="LM Roman 12" w:cs="LM Roman 12"/>
          <w:spacing w:val="-7"/>
        </w:rPr>
        <w:t xml:space="preserve"> </w:t>
      </w:r>
      <w:r>
        <w:rPr>
          <w:rFonts w:ascii="LM Roman 12" w:hAnsi="LM Roman 12" w:cs="LM Roman 12"/>
        </w:rPr>
        <w:t>user's</w:t>
      </w:r>
      <w:r>
        <w:rPr>
          <w:rFonts w:ascii="LM Roman 12" w:hAnsi="LM Roman 12" w:cs="LM Roman 12"/>
          <w:spacing w:val="-7"/>
        </w:rPr>
        <w:t xml:space="preserve"> </w:t>
      </w:r>
      <w:r>
        <w:rPr>
          <w:rFonts w:ascii="LM Roman 12" w:hAnsi="LM Roman 12" w:cs="LM Roman 12"/>
        </w:rPr>
        <w:t>terminal.</w:t>
      </w:r>
      <w:r>
        <w:rPr>
          <w:rFonts w:ascii="LM Roman 12" w:hAnsi="LM Roman 12" w:cs="LM Roman 12"/>
          <w:spacing w:val="-5"/>
        </w:rPr>
        <w:t xml:space="preserve"> </w:t>
      </w:r>
      <w:r>
        <w:rPr>
          <w:rFonts w:ascii="LM Roman 12" w:hAnsi="LM Roman 12" w:cs="LM Roman 12"/>
        </w:rPr>
        <w:t>If the other user wants to reply, they must run write as</w:t>
      </w:r>
      <w:r>
        <w:rPr>
          <w:rFonts w:ascii="LM Roman 12" w:hAnsi="LM Roman 12" w:cs="LM Roman 12"/>
          <w:spacing w:val="-19"/>
        </w:rPr>
        <w:t xml:space="preserve"> </w:t>
      </w:r>
      <w:r>
        <w:rPr>
          <w:rFonts w:ascii="LM Roman 12" w:hAnsi="LM Roman 12" w:cs="LM Roman 12"/>
        </w:rPr>
        <w:t>well.</w:t>
      </w:r>
    </w:p>
    <w:p w:rsidR="0009603D" w:rsidRDefault="0009603D" w:rsidP="008C5B9D">
      <w:pPr>
        <w:widowControl w:val="0"/>
        <w:numPr>
          <w:ilvl w:val="1"/>
          <w:numId w:val="52"/>
        </w:numPr>
        <w:tabs>
          <w:tab w:val="clear" w:pos="0"/>
          <w:tab w:val="left" w:pos="1850"/>
        </w:tabs>
        <w:ind w:left="1849" w:right="637" w:hanging="360"/>
        <w:rPr>
          <w:rFonts w:ascii="LM Roman 12" w:hAnsi="LM Roman 12" w:cs="LM Roman 12"/>
        </w:rPr>
      </w:pPr>
      <w:r>
        <w:rPr>
          <w:rFonts w:ascii="LM Roman 12" w:hAnsi="LM Roman 12" w:cs="LM Roman 12"/>
        </w:rPr>
        <w:t>When you are done, type an end-of-file or interrupt character. The other user will see the message ‘EOF’ indicating that the conversation is</w:t>
      </w:r>
      <w:r>
        <w:rPr>
          <w:rFonts w:ascii="LM Roman 12" w:hAnsi="LM Roman 12" w:cs="LM Roman 12"/>
          <w:spacing w:val="-26"/>
        </w:rPr>
        <w:t xml:space="preserve"> </w:t>
      </w:r>
      <w:r>
        <w:rPr>
          <w:rFonts w:ascii="LM Roman 12" w:hAnsi="LM Roman 12" w:cs="LM Roman 12"/>
        </w:rPr>
        <w:t>over.</w:t>
      </w:r>
    </w:p>
    <w:tbl>
      <w:tblPr>
        <w:tblW w:w="0" w:type="auto"/>
        <w:tblInd w:w="1000"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138"/>
        <w:gridCol w:w="7656"/>
      </w:tblGrid>
      <w:tr w:rsidR="0009603D">
        <w:tblPrEx>
          <w:tblCellMar>
            <w:top w:w="0" w:type="dxa"/>
            <w:bottom w:w="0" w:type="dxa"/>
          </w:tblCellMar>
        </w:tblPrEx>
        <w:trPr>
          <w:trHeight w:val="1012"/>
        </w:trPr>
        <w:tc>
          <w:tcPr>
            <w:tcW w:w="1138" w:type="dxa"/>
            <w:tcBorders>
              <w:top w:val="single" w:sz="4" w:space="0" w:color="000000"/>
              <w:bottom w:val="single" w:sz="4" w:space="0" w:color="000000"/>
              <w:right w:val="single" w:sz="4" w:space="0" w:color="000000"/>
            </w:tcBorders>
          </w:tcPr>
          <w:p w:rsidR="0009603D" w:rsidRDefault="0009603D">
            <w:pPr>
              <w:widowControl w:val="0"/>
              <w:spacing w:line="329" w:lineRule="exact"/>
              <w:ind w:left="105"/>
              <w:rPr>
                <w:rFonts w:ascii="LM Roman 12" w:hAnsi="LM Roman 12" w:cs="LM Roman 12"/>
              </w:rPr>
            </w:pPr>
            <w:r>
              <w:rPr>
                <w:rFonts w:ascii="LM Roman 12" w:hAnsi="LM Roman 12" w:cs="LM Roman 12"/>
              </w:rPr>
              <w:t>person</w:t>
            </w:r>
          </w:p>
        </w:tc>
        <w:tc>
          <w:tcPr>
            <w:tcW w:w="7656" w:type="dxa"/>
            <w:tcBorders>
              <w:top w:val="single" w:sz="4" w:space="0" w:color="000000"/>
              <w:left w:val="single" w:sz="4" w:space="0" w:color="000000"/>
              <w:bottom w:val="single" w:sz="4" w:space="0" w:color="000000"/>
            </w:tcBorders>
          </w:tcPr>
          <w:p w:rsidR="0009603D" w:rsidRDefault="0009603D">
            <w:pPr>
              <w:widowControl w:val="0"/>
              <w:ind w:left="105"/>
              <w:rPr>
                <w:rFonts w:ascii="LM Roman 12" w:hAnsi="LM Roman 12" w:cs="LM Roman 12"/>
              </w:rPr>
            </w:pPr>
            <w:r>
              <w:rPr>
                <w:rFonts w:ascii="LM Roman 12" w:hAnsi="LM Roman 12" w:cs="LM Roman 12"/>
              </w:rPr>
              <w:t>If you wish to talk to someone on your own machine, then person is just the person's login name. If you wish to talk to a user on another host,</w:t>
            </w:r>
          </w:p>
          <w:p w:rsidR="0009603D" w:rsidRDefault="0009603D">
            <w:pPr>
              <w:widowControl w:val="0"/>
              <w:spacing w:line="324" w:lineRule="exact"/>
              <w:ind w:left="105"/>
              <w:rPr>
                <w:rFonts w:ascii="LM Roman 12" w:hAnsi="LM Roman 12" w:cs="LM Roman 12"/>
              </w:rPr>
            </w:pPr>
            <w:r>
              <w:rPr>
                <w:rFonts w:ascii="LM Roman 12" w:hAnsi="LM Roman 12" w:cs="LM Roman 12"/>
              </w:rPr>
              <w:t>then person is of the form 'user@host'.</w:t>
            </w:r>
          </w:p>
        </w:tc>
      </w:tr>
      <w:tr w:rsidR="0009603D">
        <w:tblPrEx>
          <w:tblCellMar>
            <w:top w:w="0" w:type="dxa"/>
            <w:bottom w:w="0" w:type="dxa"/>
          </w:tblCellMar>
        </w:tblPrEx>
        <w:trPr>
          <w:trHeight w:val="1012"/>
        </w:trPr>
        <w:tc>
          <w:tcPr>
            <w:tcW w:w="1138" w:type="dxa"/>
            <w:tcBorders>
              <w:top w:val="single" w:sz="4" w:space="0" w:color="000000"/>
              <w:bottom w:val="single" w:sz="4" w:space="0" w:color="000000"/>
              <w:right w:val="single" w:sz="4" w:space="0" w:color="000000"/>
            </w:tcBorders>
          </w:tcPr>
          <w:p w:rsidR="0009603D" w:rsidRDefault="0009603D">
            <w:pPr>
              <w:widowControl w:val="0"/>
              <w:spacing w:line="329" w:lineRule="exact"/>
              <w:ind w:left="105"/>
              <w:rPr>
                <w:rFonts w:ascii="LM Roman 12" w:hAnsi="LM Roman 12" w:cs="LM Roman 12"/>
              </w:rPr>
            </w:pPr>
            <w:r>
              <w:rPr>
                <w:rFonts w:ascii="LM Roman 12" w:hAnsi="LM Roman 12" w:cs="LM Roman 12"/>
              </w:rPr>
              <w:t>ttyname</w:t>
            </w:r>
          </w:p>
        </w:tc>
        <w:tc>
          <w:tcPr>
            <w:tcW w:w="7656" w:type="dxa"/>
            <w:tcBorders>
              <w:top w:val="single" w:sz="4" w:space="0" w:color="000000"/>
              <w:left w:val="single" w:sz="4" w:space="0" w:color="000000"/>
              <w:bottom w:val="single" w:sz="4" w:space="0" w:color="000000"/>
            </w:tcBorders>
          </w:tcPr>
          <w:p w:rsidR="0009603D" w:rsidRDefault="0009603D">
            <w:pPr>
              <w:widowControl w:val="0"/>
              <w:spacing w:line="329" w:lineRule="exact"/>
              <w:ind w:left="105"/>
              <w:rPr>
                <w:rFonts w:ascii="LM Roman 12" w:hAnsi="LM Roman 12" w:cs="LM Roman 12"/>
              </w:rPr>
            </w:pPr>
            <w:r>
              <w:rPr>
                <w:rFonts w:ascii="LM Roman 12" w:hAnsi="LM Roman 12" w:cs="LM Roman 12"/>
              </w:rPr>
              <w:t>If</w:t>
            </w:r>
            <w:r>
              <w:rPr>
                <w:rFonts w:ascii="LM Roman 12" w:hAnsi="LM Roman 12" w:cs="LM Roman 12"/>
                <w:spacing w:val="-18"/>
              </w:rPr>
              <w:t xml:space="preserve"> </w:t>
            </w:r>
            <w:r>
              <w:rPr>
                <w:rFonts w:ascii="LM Roman 12" w:hAnsi="LM Roman 12" w:cs="LM Roman 12"/>
              </w:rPr>
              <w:t>you</w:t>
            </w:r>
            <w:r>
              <w:rPr>
                <w:rFonts w:ascii="LM Roman 12" w:hAnsi="LM Roman 12" w:cs="LM Roman 12"/>
                <w:spacing w:val="-18"/>
              </w:rPr>
              <w:t xml:space="preserve"> </w:t>
            </w:r>
            <w:r>
              <w:rPr>
                <w:rFonts w:ascii="LM Roman 12" w:hAnsi="LM Roman 12" w:cs="LM Roman 12"/>
              </w:rPr>
              <w:t>wish</w:t>
            </w:r>
            <w:r>
              <w:rPr>
                <w:rFonts w:ascii="LM Roman 12" w:hAnsi="LM Roman 12" w:cs="LM Roman 12"/>
                <w:spacing w:val="-19"/>
              </w:rPr>
              <w:t xml:space="preserve"> </w:t>
            </w:r>
            <w:r>
              <w:rPr>
                <w:rFonts w:ascii="LM Roman 12" w:hAnsi="LM Roman 12" w:cs="LM Roman 12"/>
              </w:rPr>
              <w:t>to</w:t>
            </w:r>
            <w:r>
              <w:rPr>
                <w:rFonts w:ascii="LM Roman 12" w:hAnsi="LM Roman 12" w:cs="LM Roman 12"/>
                <w:spacing w:val="-15"/>
              </w:rPr>
              <w:t xml:space="preserve"> </w:t>
            </w:r>
            <w:r>
              <w:rPr>
                <w:rFonts w:ascii="LM Roman 12" w:hAnsi="LM Roman 12" w:cs="LM Roman 12"/>
              </w:rPr>
              <w:t>talk</w:t>
            </w:r>
            <w:r>
              <w:rPr>
                <w:rFonts w:ascii="LM Roman 12" w:hAnsi="LM Roman 12" w:cs="LM Roman 12"/>
                <w:spacing w:val="-18"/>
              </w:rPr>
              <w:t xml:space="preserve"> </w:t>
            </w:r>
            <w:r>
              <w:rPr>
                <w:rFonts w:ascii="LM Roman 12" w:hAnsi="LM Roman 12" w:cs="LM Roman 12"/>
                <w:spacing w:val="-3"/>
              </w:rPr>
              <w:t>to</w:t>
            </w:r>
            <w:r>
              <w:rPr>
                <w:rFonts w:ascii="LM Roman 12" w:hAnsi="LM Roman 12" w:cs="LM Roman 12"/>
                <w:spacing w:val="-20"/>
              </w:rPr>
              <w:t xml:space="preserve"> </w:t>
            </w:r>
            <w:r>
              <w:rPr>
                <w:rFonts w:ascii="LM Roman 12" w:hAnsi="LM Roman 12" w:cs="LM Roman 12"/>
              </w:rPr>
              <w:t>a</w:t>
            </w:r>
            <w:r>
              <w:rPr>
                <w:rFonts w:ascii="LM Roman 12" w:hAnsi="LM Roman 12" w:cs="LM Roman 12"/>
                <w:spacing w:val="-16"/>
              </w:rPr>
              <w:t xml:space="preserve"> </w:t>
            </w:r>
            <w:r>
              <w:rPr>
                <w:rFonts w:ascii="LM Roman 12" w:hAnsi="LM Roman 12" w:cs="LM Roman 12"/>
              </w:rPr>
              <w:t>user</w:t>
            </w:r>
            <w:r>
              <w:rPr>
                <w:rFonts w:ascii="LM Roman 12" w:hAnsi="LM Roman 12" w:cs="LM Roman 12"/>
                <w:spacing w:val="-18"/>
              </w:rPr>
              <w:t xml:space="preserve"> </w:t>
            </w:r>
            <w:r>
              <w:rPr>
                <w:rFonts w:ascii="LM Roman 12" w:hAnsi="LM Roman 12" w:cs="LM Roman 12"/>
              </w:rPr>
              <w:t>who</w:t>
            </w:r>
            <w:r>
              <w:rPr>
                <w:rFonts w:ascii="LM Roman 12" w:hAnsi="LM Roman 12" w:cs="LM Roman 12"/>
                <w:spacing w:val="-15"/>
              </w:rPr>
              <w:t xml:space="preserve"> </w:t>
            </w:r>
            <w:r>
              <w:rPr>
                <w:rFonts w:ascii="LM Roman 12" w:hAnsi="LM Roman 12" w:cs="LM Roman 12"/>
              </w:rPr>
              <w:t>is</w:t>
            </w:r>
            <w:r>
              <w:rPr>
                <w:rFonts w:ascii="LM Roman 12" w:hAnsi="LM Roman 12" w:cs="LM Roman 12"/>
                <w:spacing w:val="-20"/>
              </w:rPr>
              <w:t xml:space="preserve"> </w:t>
            </w:r>
            <w:r>
              <w:rPr>
                <w:rFonts w:ascii="LM Roman 12" w:hAnsi="LM Roman 12" w:cs="LM Roman 12"/>
              </w:rPr>
              <w:t>logged</w:t>
            </w:r>
            <w:r>
              <w:rPr>
                <w:rFonts w:ascii="LM Roman 12" w:hAnsi="LM Roman 12" w:cs="LM Roman 12"/>
                <w:spacing w:val="-18"/>
              </w:rPr>
              <w:t xml:space="preserve"> </w:t>
            </w:r>
            <w:r>
              <w:rPr>
                <w:rFonts w:ascii="LM Roman 12" w:hAnsi="LM Roman 12" w:cs="LM Roman 12"/>
              </w:rPr>
              <w:t>in</w:t>
            </w:r>
            <w:r>
              <w:rPr>
                <w:rFonts w:ascii="LM Roman 12" w:hAnsi="LM Roman 12" w:cs="LM Roman 12"/>
                <w:spacing w:val="-19"/>
              </w:rPr>
              <w:t xml:space="preserve"> </w:t>
            </w:r>
            <w:r>
              <w:rPr>
                <w:rFonts w:ascii="LM Roman 12" w:hAnsi="LM Roman 12" w:cs="LM Roman 12"/>
              </w:rPr>
              <w:t>more</w:t>
            </w:r>
            <w:r>
              <w:rPr>
                <w:rFonts w:ascii="LM Roman 12" w:hAnsi="LM Roman 12" w:cs="LM Roman 12"/>
                <w:spacing w:val="-16"/>
              </w:rPr>
              <w:t xml:space="preserve"> </w:t>
            </w:r>
            <w:r>
              <w:rPr>
                <w:rFonts w:ascii="LM Roman 12" w:hAnsi="LM Roman 12" w:cs="LM Roman 12"/>
              </w:rPr>
              <w:t>than</w:t>
            </w:r>
            <w:r>
              <w:rPr>
                <w:rFonts w:ascii="LM Roman 12" w:hAnsi="LM Roman 12" w:cs="LM Roman 12"/>
                <w:spacing w:val="-19"/>
              </w:rPr>
              <w:t xml:space="preserve"> </w:t>
            </w:r>
            <w:r>
              <w:rPr>
                <w:rFonts w:ascii="LM Roman 12" w:hAnsi="LM Roman 12" w:cs="LM Roman 12"/>
              </w:rPr>
              <w:t>once,</w:t>
            </w:r>
            <w:r>
              <w:rPr>
                <w:rFonts w:ascii="LM Roman 12" w:hAnsi="LM Roman 12" w:cs="LM Roman 12"/>
                <w:spacing w:val="-15"/>
              </w:rPr>
              <w:t xml:space="preserve"> </w:t>
            </w:r>
            <w:r>
              <w:rPr>
                <w:rFonts w:ascii="LM Roman 12" w:hAnsi="LM Roman 12" w:cs="LM Roman 12"/>
              </w:rPr>
              <w:t>the</w:t>
            </w:r>
            <w:r>
              <w:rPr>
                <w:rFonts w:ascii="LM Roman 12" w:hAnsi="LM Roman 12" w:cs="LM Roman 12"/>
                <w:spacing w:val="-16"/>
              </w:rPr>
              <w:t xml:space="preserve"> </w:t>
            </w:r>
            <w:r>
              <w:rPr>
                <w:rFonts w:ascii="LM Roman 12" w:hAnsi="LM Roman 12" w:cs="LM Roman 12"/>
              </w:rPr>
              <w:t>ttyname</w:t>
            </w:r>
          </w:p>
          <w:p w:rsidR="0009603D" w:rsidRDefault="0009603D">
            <w:pPr>
              <w:widowControl w:val="0"/>
              <w:spacing w:before="4" w:line="336" w:lineRule="exact"/>
              <w:ind w:left="105" w:right="19"/>
              <w:rPr>
                <w:rFonts w:ascii="LM Roman 12" w:hAnsi="LM Roman 12" w:cs="LM Roman 12"/>
              </w:rPr>
            </w:pPr>
            <w:r>
              <w:rPr>
                <w:rFonts w:ascii="LM Roman 12" w:hAnsi="LM Roman 12" w:cs="LM Roman 12"/>
              </w:rPr>
              <w:t>argument may be used to indicate the appropriate terminal name, where ttyname is of the form 'ttyXX' or 'pts/X'</w:t>
            </w:r>
          </w:p>
        </w:tc>
      </w:tr>
    </w:tbl>
    <w:p w:rsidR="0009603D" w:rsidRDefault="0009603D" w:rsidP="0009603D">
      <w:pPr>
        <w:widowControl w:val="0"/>
        <w:spacing w:line="336" w:lineRule="exact"/>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6"/>
        <w:rPr>
          <w:rFonts w:ascii="LM Roman 12" w:hAnsi="LM Roman 12" w:cs="LM Roman 12"/>
          <w:sz w:val="23"/>
          <w:szCs w:val="23"/>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lastRenderedPageBreak/>
        <w:drawing>
          <wp:inline distT="0" distB="0" distL="0" distR="0">
            <wp:extent cx="5029200" cy="2717800"/>
            <wp:effectExtent l="0" t="0" r="0" b="6350"/>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2717800"/>
                    </a:xfrm>
                    <a:prstGeom prst="rect">
                      <a:avLst/>
                    </a:prstGeom>
                    <a:noFill/>
                    <a:ln>
                      <a:noFill/>
                    </a:ln>
                  </pic:spPr>
                </pic:pic>
              </a:graphicData>
            </a:graphic>
          </wp:inline>
        </w:drawing>
      </w:r>
    </w:p>
    <w:p w:rsidR="0009603D" w:rsidRDefault="0009603D" w:rsidP="0009603D">
      <w:pPr>
        <w:widowControl w:val="0"/>
        <w:spacing w:before="2"/>
        <w:rPr>
          <w:rFonts w:ascii="LM Roman 12" w:hAnsi="LM Roman 12" w:cs="LM Roman 12"/>
          <w:b/>
          <w:bCs/>
          <w:sz w:val="32"/>
          <w:szCs w:val="32"/>
        </w:rPr>
      </w:pPr>
      <w:r>
        <w:rPr>
          <w:rFonts w:ascii="LM Roman 12" w:hAnsi="LM Roman 12" w:cs="LM Roman 12"/>
          <w:b/>
          <w:bCs/>
          <w:sz w:val="32"/>
          <w:szCs w:val="32"/>
        </w:rPr>
        <w:t>45)</w:t>
      </w:r>
    </w:p>
    <w:p w:rsidR="0009603D" w:rsidRDefault="0009603D" w:rsidP="0009603D">
      <w:pPr>
        <w:widowControl w:val="0"/>
        <w:spacing w:before="11" w:line="228" w:lineRule="auto"/>
        <w:ind w:left="1129"/>
        <w:rPr>
          <w:rFonts w:ascii="LM Roman 12" w:hAnsi="LM Roman 12" w:cs="LM Roman 12"/>
        </w:rPr>
      </w:pPr>
      <w:r>
        <w:rPr>
          <w:rFonts w:ascii="LM Roman 12" w:hAnsi="LM Roman 12" w:cs="LM Roman 12"/>
          <w:b/>
          <w:bCs/>
          <w:sz w:val="32"/>
          <w:szCs w:val="32"/>
        </w:rPr>
        <w:t xml:space="preserve">grep </w:t>
      </w:r>
      <w:r>
        <w:rPr>
          <w:rFonts w:ascii="LM Roman 12" w:hAnsi="LM Roman 12" w:cs="LM Roman 12"/>
        </w:rPr>
        <w:t>:- It selects and prints the lines from a file which matches a given string or pattern.</w:t>
      </w:r>
    </w:p>
    <w:p w:rsidR="0009603D" w:rsidRDefault="0009603D" w:rsidP="0009603D">
      <w:pPr>
        <w:widowControl w:val="0"/>
        <w:spacing w:before="7"/>
        <w:ind w:left="1129"/>
        <w:rPr>
          <w:rFonts w:ascii="LM Roman 12" w:hAnsi="LM Roman 12" w:cs="LM Roman 12"/>
        </w:rPr>
      </w:pPr>
      <w:r>
        <w:rPr>
          <w:rFonts w:ascii="LM Roman 12" w:hAnsi="LM Roman 12" w:cs="LM Roman 12"/>
          <w:b/>
          <w:bCs/>
        </w:rPr>
        <w:t xml:space="preserve">Syntax: - </w:t>
      </w:r>
      <w:r>
        <w:rPr>
          <w:rFonts w:ascii="LM Roman 12" w:hAnsi="LM Roman 12" w:cs="LM Roman 12"/>
        </w:rPr>
        <w:t>grep [options] pattern [file]</w:t>
      </w:r>
    </w:p>
    <w:p w:rsidR="0009603D" w:rsidRDefault="0009603D" w:rsidP="0009603D">
      <w:pPr>
        <w:pStyle w:val="Heading1"/>
        <w:widowControl w:val="0"/>
        <w:spacing w:before="114"/>
        <w:rPr>
          <w:rFonts w:ascii="LM Roman 12" w:hAnsi="LM Roman 12" w:cs="LM Roman 12"/>
          <w:smallCaps w:val="0"/>
          <w:sz w:val="22"/>
          <w:szCs w:val="22"/>
        </w:rPr>
      </w:pPr>
      <w:r>
        <w:rPr>
          <w:smallCaps w:val="0"/>
          <w:sz w:val="20"/>
          <w:szCs w:val="20"/>
        </w:rPr>
        <w:t>LXXVI.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53"/>
        </w:numPr>
        <w:tabs>
          <w:tab w:val="clear" w:pos="0"/>
          <w:tab w:val="left" w:pos="1850"/>
        </w:tabs>
        <w:spacing w:before="111"/>
        <w:ind w:left="1849" w:right="639" w:hanging="360"/>
        <w:rPr>
          <w:rFonts w:ascii="LM Roman 12" w:hAnsi="LM Roman 12" w:cs="LM Roman 12"/>
        </w:rPr>
      </w:pPr>
      <w:r>
        <w:rPr>
          <w:rFonts w:ascii="LM Roman 12" w:hAnsi="LM Roman 12" w:cs="LM Roman 12"/>
        </w:rPr>
        <w:t>This command searches the specified input fully for a match with the supplied pattern and displays</w:t>
      </w:r>
      <w:r>
        <w:rPr>
          <w:rFonts w:ascii="LM Roman 12" w:hAnsi="LM Roman 12" w:cs="LM Roman 12"/>
          <w:spacing w:val="-13"/>
        </w:rPr>
        <w:t xml:space="preserve"> </w:t>
      </w:r>
      <w:r>
        <w:rPr>
          <w:rFonts w:ascii="LM Roman 12" w:hAnsi="LM Roman 12" w:cs="LM Roman 12"/>
        </w:rPr>
        <w:t>it.</w:t>
      </w:r>
    </w:p>
    <w:p w:rsidR="0009603D" w:rsidRDefault="0009603D" w:rsidP="008C5B9D">
      <w:pPr>
        <w:widowControl w:val="0"/>
        <w:numPr>
          <w:ilvl w:val="1"/>
          <w:numId w:val="53"/>
        </w:numPr>
        <w:tabs>
          <w:tab w:val="clear" w:pos="0"/>
          <w:tab w:val="left" w:pos="1850"/>
        </w:tabs>
        <w:ind w:left="1849" w:right="641" w:hanging="360"/>
        <w:rPr>
          <w:rFonts w:ascii="LM Roman 12" w:hAnsi="LM Roman 12" w:cs="LM Roman 12"/>
        </w:rPr>
      </w:pPr>
      <w:r>
        <w:rPr>
          <w:rFonts w:ascii="LM Roman 12" w:hAnsi="LM Roman 12" w:cs="LM Roman 12"/>
        </w:rPr>
        <w:t>While</w:t>
      </w:r>
      <w:r>
        <w:rPr>
          <w:rFonts w:ascii="LM Roman 12" w:hAnsi="LM Roman 12" w:cs="LM Roman 12"/>
          <w:spacing w:val="-21"/>
        </w:rPr>
        <w:t xml:space="preserve"> </w:t>
      </w:r>
      <w:r>
        <w:rPr>
          <w:rFonts w:ascii="LM Roman 12" w:hAnsi="LM Roman 12" w:cs="LM Roman 12"/>
        </w:rPr>
        <w:t>forming</w:t>
      </w:r>
      <w:r>
        <w:rPr>
          <w:rFonts w:ascii="LM Roman 12" w:hAnsi="LM Roman 12" w:cs="LM Roman 12"/>
          <w:spacing w:val="-20"/>
        </w:rPr>
        <w:t xml:space="preserve"> </w:t>
      </w:r>
      <w:r>
        <w:rPr>
          <w:rFonts w:ascii="LM Roman 12" w:hAnsi="LM Roman 12" w:cs="LM Roman 12"/>
        </w:rPr>
        <w:t>the</w:t>
      </w:r>
      <w:r>
        <w:rPr>
          <w:rFonts w:ascii="LM Roman 12" w:hAnsi="LM Roman 12" w:cs="LM Roman 12"/>
          <w:spacing w:val="-20"/>
        </w:rPr>
        <w:t xml:space="preserve"> </w:t>
      </w:r>
      <w:r>
        <w:rPr>
          <w:rFonts w:ascii="LM Roman 12" w:hAnsi="LM Roman 12" w:cs="LM Roman 12"/>
        </w:rPr>
        <w:t>patterns</w:t>
      </w:r>
      <w:r>
        <w:rPr>
          <w:rFonts w:ascii="LM Roman 12" w:hAnsi="LM Roman 12" w:cs="LM Roman 12"/>
          <w:spacing w:val="-24"/>
        </w:rPr>
        <w:t xml:space="preserve"> </w:t>
      </w:r>
      <w:r>
        <w:rPr>
          <w:rFonts w:ascii="LM Roman 12" w:hAnsi="LM Roman 12" w:cs="LM Roman 12"/>
        </w:rPr>
        <w:t>to</w:t>
      </w:r>
      <w:r>
        <w:rPr>
          <w:rFonts w:ascii="LM Roman 12" w:hAnsi="LM Roman 12" w:cs="LM Roman 12"/>
          <w:spacing w:val="-19"/>
        </w:rPr>
        <w:t xml:space="preserve"> </w:t>
      </w:r>
      <w:r>
        <w:rPr>
          <w:rFonts w:ascii="LM Roman 12" w:hAnsi="LM Roman 12" w:cs="LM Roman 12"/>
        </w:rPr>
        <w:t>be</w:t>
      </w:r>
      <w:r>
        <w:rPr>
          <w:rFonts w:ascii="LM Roman 12" w:hAnsi="LM Roman 12" w:cs="LM Roman 12"/>
          <w:spacing w:val="-16"/>
        </w:rPr>
        <w:t xml:space="preserve"> </w:t>
      </w:r>
      <w:r>
        <w:rPr>
          <w:rFonts w:ascii="LM Roman 12" w:hAnsi="LM Roman 12" w:cs="LM Roman 12"/>
        </w:rPr>
        <w:t>searched</w:t>
      </w:r>
      <w:r>
        <w:rPr>
          <w:rFonts w:ascii="LM Roman 12" w:hAnsi="LM Roman 12" w:cs="LM Roman 12"/>
          <w:spacing w:val="-22"/>
        </w:rPr>
        <w:t xml:space="preserve"> </w:t>
      </w:r>
      <w:r>
        <w:rPr>
          <w:rFonts w:ascii="LM Roman 12" w:hAnsi="LM Roman 12" w:cs="LM Roman 12"/>
        </w:rPr>
        <w:t>we</w:t>
      </w:r>
      <w:r>
        <w:rPr>
          <w:rFonts w:ascii="LM Roman 12" w:hAnsi="LM Roman 12" w:cs="LM Roman 12"/>
          <w:spacing w:val="-16"/>
        </w:rPr>
        <w:t xml:space="preserve"> </w:t>
      </w:r>
      <w:r>
        <w:rPr>
          <w:rFonts w:ascii="LM Roman 12" w:hAnsi="LM Roman 12" w:cs="LM Roman 12"/>
        </w:rPr>
        <w:t>can</w:t>
      </w:r>
      <w:r>
        <w:rPr>
          <w:rFonts w:ascii="LM Roman 12" w:hAnsi="LM Roman 12" w:cs="LM Roman 12"/>
          <w:spacing w:val="-22"/>
        </w:rPr>
        <w:t xml:space="preserve"> </w:t>
      </w:r>
      <w:r>
        <w:rPr>
          <w:rFonts w:ascii="LM Roman 12" w:hAnsi="LM Roman 12" w:cs="LM Roman 12"/>
        </w:rPr>
        <w:t>use</w:t>
      </w:r>
      <w:r>
        <w:rPr>
          <w:rFonts w:ascii="LM Roman 12" w:hAnsi="LM Roman 12" w:cs="LM Roman 12"/>
          <w:spacing w:val="-16"/>
        </w:rPr>
        <w:t xml:space="preserve"> </w:t>
      </w:r>
      <w:r>
        <w:rPr>
          <w:rFonts w:ascii="LM Roman 12" w:hAnsi="LM Roman 12" w:cs="LM Roman 12"/>
        </w:rPr>
        <w:t>shell</w:t>
      </w:r>
      <w:r>
        <w:rPr>
          <w:rFonts w:ascii="LM Roman 12" w:hAnsi="LM Roman 12" w:cs="LM Roman 12"/>
          <w:spacing w:val="-20"/>
        </w:rPr>
        <w:t xml:space="preserve"> </w:t>
      </w:r>
      <w:r>
        <w:rPr>
          <w:rFonts w:ascii="LM Roman 12" w:hAnsi="LM Roman 12" w:cs="LM Roman 12"/>
        </w:rPr>
        <w:t>match</w:t>
      </w:r>
      <w:r>
        <w:rPr>
          <w:rFonts w:ascii="LM Roman 12" w:hAnsi="LM Roman 12" w:cs="LM Roman 12"/>
          <w:spacing w:val="-22"/>
        </w:rPr>
        <w:t xml:space="preserve"> </w:t>
      </w:r>
      <w:r>
        <w:rPr>
          <w:rFonts w:ascii="LM Roman 12" w:hAnsi="LM Roman 12" w:cs="LM Roman 12"/>
        </w:rPr>
        <w:t>characters, or regular</w:t>
      </w:r>
      <w:r>
        <w:rPr>
          <w:rFonts w:ascii="LM Roman 12" w:hAnsi="LM Roman 12" w:cs="LM Roman 12"/>
          <w:spacing w:val="-5"/>
        </w:rPr>
        <w:t xml:space="preserve"> </w:t>
      </w:r>
      <w:r>
        <w:rPr>
          <w:rFonts w:ascii="LM Roman 12" w:hAnsi="LM Roman 12" w:cs="LM Roman 12"/>
        </w:rPr>
        <w:t>expressions.</w:t>
      </w:r>
    </w:p>
    <w:p w:rsidR="0009603D" w:rsidRDefault="0009603D" w:rsidP="008C5B9D">
      <w:pPr>
        <w:widowControl w:val="0"/>
        <w:numPr>
          <w:ilvl w:val="1"/>
          <w:numId w:val="53"/>
        </w:numPr>
        <w:tabs>
          <w:tab w:val="clear" w:pos="0"/>
          <w:tab w:val="left" w:pos="1850"/>
        </w:tabs>
        <w:spacing w:line="332" w:lineRule="exact"/>
        <w:ind w:left="1849" w:hanging="361"/>
        <w:rPr>
          <w:rFonts w:ascii="LM Roman 12" w:hAnsi="LM Roman 12" w:cs="LM Roman 12"/>
        </w:rPr>
      </w:pPr>
      <w:r>
        <w:rPr>
          <w:rFonts w:ascii="LM Roman 12" w:hAnsi="LM Roman 12" w:cs="LM Roman 12"/>
        </w:rPr>
        <w:t>grep stands for globally search for regular expression and print</w:t>
      </w:r>
      <w:r>
        <w:rPr>
          <w:rFonts w:ascii="LM Roman 12" w:hAnsi="LM Roman 12" w:cs="LM Roman 12"/>
          <w:spacing w:val="-26"/>
        </w:rPr>
        <w:t xml:space="preserve"> </w:t>
      </w:r>
      <w:r>
        <w:rPr>
          <w:rFonts w:ascii="LM Roman 12" w:hAnsi="LM Roman 12" w:cs="LM Roman 12"/>
        </w:rPr>
        <w:t>out.</w:t>
      </w:r>
    </w:p>
    <w:p w:rsidR="0009603D" w:rsidRDefault="0009603D" w:rsidP="0009603D">
      <w:pPr>
        <w:widowControl w:val="0"/>
        <w:rPr>
          <w:rFonts w:ascii="LM Roman 12" w:hAnsi="LM Roman 12" w:cs="LM Roman 12"/>
        </w:rPr>
      </w:pPr>
    </w:p>
    <w:tbl>
      <w:tblPr>
        <w:tblW w:w="0" w:type="auto"/>
        <w:tblInd w:w="158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152"/>
        <w:gridCol w:w="6475"/>
      </w:tblGrid>
      <w:tr w:rsidR="0009603D">
        <w:tblPrEx>
          <w:tblCellMar>
            <w:top w:w="0" w:type="dxa"/>
            <w:bottom w:w="0" w:type="dxa"/>
          </w:tblCellMar>
        </w:tblPrEx>
        <w:trPr>
          <w:trHeight w:val="340"/>
        </w:trPr>
        <w:tc>
          <w:tcPr>
            <w:tcW w:w="1152" w:type="dxa"/>
            <w:tcBorders>
              <w:top w:val="single" w:sz="4" w:space="0" w:color="000000"/>
              <w:bottom w:val="single" w:sz="4" w:space="0" w:color="000000"/>
              <w:right w:val="single" w:sz="4" w:space="0" w:color="000000"/>
            </w:tcBorders>
          </w:tcPr>
          <w:p w:rsidR="0009603D" w:rsidRDefault="0009603D">
            <w:pPr>
              <w:widowControl w:val="0"/>
              <w:spacing w:line="320" w:lineRule="exact"/>
              <w:ind w:left="142" w:right="132"/>
              <w:jc w:val="center"/>
              <w:rPr>
                <w:rFonts w:ascii="LM Roman 12" w:hAnsi="LM Roman 12" w:cs="LM Roman 12"/>
                <w:b/>
                <w:bCs/>
              </w:rPr>
            </w:pPr>
            <w:r>
              <w:rPr>
                <w:rFonts w:ascii="LM Roman 12" w:hAnsi="LM Roman 12" w:cs="LM Roman 12"/>
                <w:b/>
                <w:bCs/>
              </w:rPr>
              <w:t>Option</w:t>
            </w:r>
          </w:p>
        </w:tc>
        <w:tc>
          <w:tcPr>
            <w:tcW w:w="6475"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40"/>
        </w:trPr>
        <w:tc>
          <w:tcPr>
            <w:tcW w:w="1152" w:type="dxa"/>
            <w:tcBorders>
              <w:top w:val="single" w:sz="4" w:space="0" w:color="000000"/>
              <w:bottom w:val="single" w:sz="4" w:space="0" w:color="000000"/>
              <w:right w:val="single" w:sz="4" w:space="0" w:color="000000"/>
            </w:tcBorders>
          </w:tcPr>
          <w:p w:rsidR="0009603D" w:rsidRDefault="0009603D">
            <w:pPr>
              <w:widowControl w:val="0"/>
              <w:spacing w:line="320" w:lineRule="exact"/>
              <w:ind w:left="142" w:right="135"/>
              <w:jc w:val="center"/>
              <w:rPr>
                <w:rFonts w:ascii="LM Roman 12" w:hAnsi="LM Roman 12" w:cs="LM Roman 12"/>
              </w:rPr>
            </w:pPr>
            <w:r>
              <w:rPr>
                <w:rFonts w:ascii="LM Roman 12" w:hAnsi="LM Roman 12" w:cs="LM Roman 12"/>
              </w:rPr>
              <w:t>-i</w:t>
            </w:r>
          </w:p>
        </w:tc>
        <w:tc>
          <w:tcPr>
            <w:tcW w:w="6475"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Ignore case distinctions</w:t>
            </w:r>
          </w:p>
        </w:tc>
      </w:tr>
      <w:tr w:rsidR="0009603D">
        <w:tblPrEx>
          <w:tblCellMar>
            <w:top w:w="0" w:type="dxa"/>
            <w:bottom w:w="0" w:type="dxa"/>
          </w:tblCellMar>
        </w:tblPrEx>
        <w:trPr>
          <w:trHeight w:val="335"/>
        </w:trPr>
        <w:tc>
          <w:tcPr>
            <w:tcW w:w="1152" w:type="dxa"/>
            <w:tcBorders>
              <w:top w:val="single" w:sz="4" w:space="0" w:color="000000"/>
              <w:bottom w:val="single" w:sz="4" w:space="0" w:color="000000"/>
              <w:right w:val="single" w:sz="4" w:space="0" w:color="000000"/>
            </w:tcBorders>
          </w:tcPr>
          <w:p w:rsidR="0009603D" w:rsidRDefault="0009603D">
            <w:pPr>
              <w:widowControl w:val="0"/>
              <w:spacing w:line="316" w:lineRule="exact"/>
              <w:ind w:left="142" w:right="134"/>
              <w:jc w:val="center"/>
              <w:rPr>
                <w:rFonts w:ascii="LM Roman 12" w:hAnsi="LM Roman 12" w:cs="LM Roman 12"/>
              </w:rPr>
            </w:pPr>
            <w:r>
              <w:rPr>
                <w:rFonts w:ascii="LM Roman 12" w:hAnsi="LM Roman 12" w:cs="LM Roman 12"/>
              </w:rPr>
              <w:t>-v</w:t>
            </w:r>
          </w:p>
        </w:tc>
        <w:tc>
          <w:tcPr>
            <w:tcW w:w="6475"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Invert the sense of matching, to select non-matching lines.</w:t>
            </w:r>
          </w:p>
        </w:tc>
      </w:tr>
      <w:tr w:rsidR="0009603D">
        <w:tblPrEx>
          <w:tblCellMar>
            <w:top w:w="0" w:type="dxa"/>
            <w:bottom w:w="0" w:type="dxa"/>
          </w:tblCellMar>
        </w:tblPrEx>
        <w:trPr>
          <w:trHeight w:val="676"/>
        </w:trPr>
        <w:tc>
          <w:tcPr>
            <w:tcW w:w="1152" w:type="dxa"/>
            <w:tcBorders>
              <w:top w:val="single" w:sz="4" w:space="0" w:color="000000"/>
              <w:bottom w:val="single" w:sz="4" w:space="0" w:color="000000"/>
              <w:right w:val="single" w:sz="4" w:space="0" w:color="000000"/>
            </w:tcBorders>
          </w:tcPr>
          <w:p w:rsidR="0009603D" w:rsidRDefault="0009603D">
            <w:pPr>
              <w:widowControl w:val="0"/>
              <w:spacing w:line="336" w:lineRule="exact"/>
              <w:ind w:left="142" w:right="136"/>
              <w:jc w:val="center"/>
              <w:rPr>
                <w:rFonts w:ascii="LM Roman 12" w:hAnsi="LM Roman 12" w:cs="LM Roman 12"/>
              </w:rPr>
            </w:pPr>
            <w:r>
              <w:rPr>
                <w:rFonts w:ascii="LM Roman 12" w:hAnsi="LM Roman 12" w:cs="LM Roman 12"/>
              </w:rPr>
              <w:t>-w</w:t>
            </w:r>
          </w:p>
        </w:tc>
        <w:tc>
          <w:tcPr>
            <w:tcW w:w="6475" w:type="dxa"/>
            <w:tcBorders>
              <w:top w:val="single" w:sz="4" w:space="0" w:color="000000"/>
              <w:left w:val="single" w:sz="4" w:space="0" w:color="000000"/>
              <w:bottom w:val="single" w:sz="4" w:space="0" w:color="000000"/>
            </w:tcBorders>
          </w:tcPr>
          <w:p w:rsidR="0009603D" w:rsidRDefault="0009603D">
            <w:pPr>
              <w:widowControl w:val="0"/>
              <w:spacing w:line="336" w:lineRule="exact"/>
              <w:ind w:left="110"/>
              <w:rPr>
                <w:rFonts w:ascii="LM Roman 12" w:hAnsi="LM Roman 12" w:cs="LM Roman 12"/>
              </w:rPr>
            </w:pPr>
            <w:r>
              <w:rPr>
                <w:rFonts w:ascii="LM Roman 12" w:hAnsi="LM Roman 12" w:cs="LM Roman 12"/>
              </w:rPr>
              <w:t>Select only those lines containing matches that form whole</w:t>
            </w:r>
          </w:p>
          <w:p w:rsidR="0009603D" w:rsidRDefault="0009603D">
            <w:pPr>
              <w:widowControl w:val="0"/>
              <w:spacing w:before="3" w:line="317" w:lineRule="exact"/>
              <w:ind w:left="110"/>
              <w:rPr>
                <w:rFonts w:ascii="LM Roman 12" w:hAnsi="LM Roman 12" w:cs="LM Roman 12"/>
              </w:rPr>
            </w:pPr>
            <w:r>
              <w:rPr>
                <w:rFonts w:ascii="LM Roman 12" w:hAnsi="LM Roman 12" w:cs="LM Roman 12"/>
              </w:rPr>
              <w:t>words</w:t>
            </w:r>
          </w:p>
        </w:tc>
      </w:tr>
      <w:tr w:rsidR="0009603D">
        <w:tblPrEx>
          <w:tblCellMar>
            <w:top w:w="0" w:type="dxa"/>
            <w:bottom w:w="0" w:type="dxa"/>
          </w:tblCellMar>
        </w:tblPrEx>
        <w:trPr>
          <w:trHeight w:val="335"/>
        </w:trPr>
        <w:tc>
          <w:tcPr>
            <w:tcW w:w="1152" w:type="dxa"/>
            <w:tcBorders>
              <w:top w:val="single" w:sz="4" w:space="0" w:color="000000"/>
              <w:bottom w:val="single" w:sz="4" w:space="0" w:color="000000"/>
              <w:right w:val="single" w:sz="4" w:space="0" w:color="000000"/>
            </w:tcBorders>
          </w:tcPr>
          <w:p w:rsidR="0009603D" w:rsidRDefault="0009603D">
            <w:pPr>
              <w:widowControl w:val="0"/>
              <w:spacing w:line="316" w:lineRule="exact"/>
              <w:ind w:left="142" w:right="134"/>
              <w:jc w:val="center"/>
              <w:rPr>
                <w:rFonts w:ascii="LM Roman 12" w:hAnsi="LM Roman 12" w:cs="LM Roman 12"/>
              </w:rPr>
            </w:pPr>
            <w:r>
              <w:rPr>
                <w:rFonts w:ascii="LM Roman 12" w:hAnsi="LM Roman 12" w:cs="LM Roman 12"/>
              </w:rPr>
              <w:t>-x</w:t>
            </w:r>
          </w:p>
        </w:tc>
        <w:tc>
          <w:tcPr>
            <w:tcW w:w="6475"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Select only matches that exactly match the whole line.</w:t>
            </w:r>
          </w:p>
        </w:tc>
      </w:tr>
      <w:tr w:rsidR="0009603D">
        <w:tblPrEx>
          <w:tblCellMar>
            <w:top w:w="0" w:type="dxa"/>
            <w:bottom w:w="0" w:type="dxa"/>
          </w:tblCellMar>
        </w:tblPrEx>
        <w:trPr>
          <w:trHeight w:val="340"/>
        </w:trPr>
        <w:tc>
          <w:tcPr>
            <w:tcW w:w="1152" w:type="dxa"/>
            <w:tcBorders>
              <w:top w:val="single" w:sz="4" w:space="0" w:color="000000"/>
              <w:bottom w:val="single" w:sz="4" w:space="0" w:color="000000"/>
              <w:right w:val="single" w:sz="4" w:space="0" w:color="000000"/>
            </w:tcBorders>
          </w:tcPr>
          <w:p w:rsidR="0009603D" w:rsidRDefault="0009603D">
            <w:pPr>
              <w:widowControl w:val="0"/>
              <w:spacing w:line="320" w:lineRule="exact"/>
              <w:ind w:left="142" w:right="134"/>
              <w:jc w:val="center"/>
              <w:rPr>
                <w:rFonts w:ascii="LM Roman 12" w:hAnsi="LM Roman 12" w:cs="LM Roman 12"/>
              </w:rPr>
            </w:pPr>
            <w:r>
              <w:rPr>
                <w:rFonts w:ascii="LM Roman 12" w:hAnsi="LM Roman 12" w:cs="LM Roman 12"/>
              </w:rPr>
              <w:t>-c</w:t>
            </w:r>
          </w:p>
        </w:tc>
        <w:tc>
          <w:tcPr>
            <w:tcW w:w="6475"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Print a count of matching lines for each input file.</w:t>
            </w:r>
          </w:p>
        </w:tc>
      </w:tr>
      <w:tr w:rsidR="0009603D">
        <w:tblPrEx>
          <w:tblCellMar>
            <w:top w:w="0" w:type="dxa"/>
            <w:bottom w:w="0" w:type="dxa"/>
          </w:tblCellMar>
        </w:tblPrEx>
        <w:trPr>
          <w:trHeight w:val="335"/>
        </w:trPr>
        <w:tc>
          <w:tcPr>
            <w:tcW w:w="1152" w:type="dxa"/>
            <w:tcBorders>
              <w:top w:val="single" w:sz="4" w:space="0" w:color="000000"/>
              <w:bottom w:val="single" w:sz="4" w:space="0" w:color="000000"/>
              <w:right w:val="single" w:sz="4" w:space="0" w:color="000000"/>
            </w:tcBorders>
          </w:tcPr>
          <w:p w:rsidR="0009603D" w:rsidRDefault="0009603D">
            <w:pPr>
              <w:widowControl w:val="0"/>
              <w:spacing w:line="316" w:lineRule="exact"/>
              <w:ind w:left="142" w:right="127"/>
              <w:jc w:val="center"/>
              <w:rPr>
                <w:rFonts w:ascii="LM Roman 12" w:hAnsi="LM Roman 12" w:cs="LM Roman 12"/>
              </w:rPr>
            </w:pPr>
            <w:r>
              <w:rPr>
                <w:rFonts w:ascii="LM Roman 12" w:hAnsi="LM Roman 12" w:cs="LM Roman 12"/>
              </w:rPr>
              <w:t>-n</w:t>
            </w:r>
          </w:p>
        </w:tc>
        <w:tc>
          <w:tcPr>
            <w:tcW w:w="6475"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Display the matched lines and their line numbers</w:t>
            </w:r>
          </w:p>
        </w:tc>
      </w:tr>
      <w:tr w:rsidR="0009603D">
        <w:tblPrEx>
          <w:tblCellMar>
            <w:top w:w="0" w:type="dxa"/>
            <w:bottom w:w="0" w:type="dxa"/>
          </w:tblCellMar>
        </w:tblPrEx>
        <w:trPr>
          <w:trHeight w:val="340"/>
        </w:trPr>
        <w:tc>
          <w:tcPr>
            <w:tcW w:w="1152" w:type="dxa"/>
            <w:tcBorders>
              <w:top w:val="single" w:sz="4" w:space="0" w:color="000000"/>
              <w:bottom w:val="single" w:sz="4" w:space="0" w:color="000000"/>
              <w:right w:val="single" w:sz="4" w:space="0" w:color="000000"/>
            </w:tcBorders>
          </w:tcPr>
          <w:p w:rsidR="0009603D" w:rsidRDefault="0009603D">
            <w:pPr>
              <w:widowControl w:val="0"/>
              <w:spacing w:line="320" w:lineRule="exact"/>
              <w:ind w:left="142" w:right="130"/>
              <w:jc w:val="center"/>
              <w:rPr>
                <w:rFonts w:ascii="LM Roman 12" w:hAnsi="LM Roman 12" w:cs="LM Roman 12"/>
              </w:rPr>
            </w:pPr>
            <w:r>
              <w:rPr>
                <w:rFonts w:ascii="LM Roman 12" w:hAnsi="LM Roman 12" w:cs="LM Roman 12"/>
              </w:rPr>
              <w:t>-o</w:t>
            </w:r>
          </w:p>
        </w:tc>
        <w:tc>
          <w:tcPr>
            <w:tcW w:w="6475"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Print only the matched parts of a matching line</w:t>
            </w:r>
          </w:p>
        </w:tc>
      </w:tr>
    </w:tbl>
    <w:p w:rsidR="0009603D" w:rsidRDefault="0009603D" w:rsidP="0009603D">
      <w:pPr>
        <w:widowControl w:val="0"/>
        <w:rPr>
          <w:rFonts w:ascii="LM Roman 12" w:hAnsi="LM Roman 12" w:cs="LM Roman 12"/>
        </w:rPr>
      </w:pP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6"/>
        <w:rPr>
          <w:rFonts w:ascii="LM Roman 12" w:hAnsi="LM Roman 12" w:cs="LM Roman 12"/>
          <w:sz w:val="23"/>
          <w:szCs w:val="23"/>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lastRenderedPageBreak/>
        <w:drawing>
          <wp:inline distT="0" distB="0" distL="0" distR="0">
            <wp:extent cx="5295900" cy="1778000"/>
            <wp:effectExtent l="0" t="0" r="0" b="0"/>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1778000"/>
                    </a:xfrm>
                    <a:prstGeom prst="rect">
                      <a:avLst/>
                    </a:prstGeom>
                    <a:noFill/>
                    <a:ln>
                      <a:noFill/>
                    </a:ln>
                  </pic:spPr>
                </pic:pic>
              </a:graphicData>
            </a:graphic>
          </wp:inline>
        </w:drawing>
      </w:r>
    </w:p>
    <w:p w:rsidR="0009603D" w:rsidRDefault="0009603D" w:rsidP="0009603D">
      <w:pPr>
        <w:widowControl w:val="0"/>
        <w:spacing w:before="3"/>
        <w:rPr>
          <w:rFonts w:ascii="LM Roman 12" w:hAnsi="LM Roman 12" w:cs="LM Roman 12"/>
          <w:sz w:val="27"/>
          <w:szCs w:val="27"/>
        </w:rPr>
      </w:pPr>
    </w:p>
    <w:p w:rsidR="0009603D" w:rsidRDefault="0009603D" w:rsidP="008C5B9D">
      <w:pPr>
        <w:widowControl w:val="0"/>
        <w:numPr>
          <w:ilvl w:val="0"/>
          <w:numId w:val="69"/>
        </w:numPr>
        <w:tabs>
          <w:tab w:val="left" w:pos="1130"/>
        </w:tabs>
        <w:spacing w:before="102" w:line="456" w:lineRule="exact"/>
        <w:ind w:left="1129" w:hanging="783"/>
        <w:rPr>
          <w:rFonts w:ascii="LM Roman 12" w:hAnsi="LM Roman 12" w:cs="LM Roman 12"/>
        </w:rPr>
      </w:pPr>
      <w:r>
        <w:rPr>
          <w:rFonts w:ascii="LM Roman 12" w:hAnsi="LM Roman 12" w:cs="LM Roman 12"/>
          <w:b/>
          <w:bCs/>
          <w:sz w:val="32"/>
          <w:szCs w:val="32"/>
        </w:rPr>
        <w:t xml:space="preserve">pwd </w:t>
      </w:r>
      <w:r>
        <w:rPr>
          <w:rFonts w:ascii="LM Roman 12" w:hAnsi="LM Roman 12" w:cs="LM Roman 12"/>
          <w:b/>
          <w:bCs/>
        </w:rPr>
        <w:t>:-</w:t>
      </w:r>
      <w:r>
        <w:rPr>
          <w:rFonts w:ascii="LM Roman 12" w:hAnsi="LM Roman 12" w:cs="LM Roman 12"/>
        </w:rPr>
        <w:t>Displaying your current directory name (Print working</w:t>
      </w:r>
      <w:r>
        <w:rPr>
          <w:rFonts w:ascii="LM Roman 12" w:hAnsi="LM Roman 12" w:cs="LM Roman 12"/>
          <w:spacing w:val="-46"/>
        </w:rPr>
        <w:t xml:space="preserve"> </w:t>
      </w:r>
      <w:r>
        <w:rPr>
          <w:rFonts w:ascii="LM Roman 12" w:hAnsi="LM Roman 12" w:cs="LM Roman 12"/>
        </w:rPr>
        <w:t>directory).</w:t>
      </w:r>
    </w:p>
    <w:p w:rsidR="0009603D" w:rsidRDefault="0009603D" w:rsidP="0009603D">
      <w:pPr>
        <w:widowControl w:val="0"/>
        <w:spacing w:line="342" w:lineRule="exact"/>
        <w:ind w:left="1129"/>
        <w:jc w:val="both"/>
        <w:rPr>
          <w:rFonts w:ascii="LM Roman 12" w:hAnsi="LM Roman 12" w:cs="LM Roman 12"/>
        </w:rPr>
      </w:pPr>
      <w:r>
        <w:rPr>
          <w:rFonts w:ascii="LM Roman 12" w:hAnsi="LM Roman 12" w:cs="LM Roman 12"/>
          <w:b/>
          <w:bCs/>
        </w:rPr>
        <w:t>Syntax: -</w:t>
      </w:r>
      <w:r>
        <w:rPr>
          <w:rFonts w:ascii="LM Roman 12" w:hAnsi="LM Roman 12" w:cs="LM Roman 12"/>
        </w:rPr>
        <w:t>pwd [options]</w:t>
      </w:r>
    </w:p>
    <w:p w:rsidR="0009603D" w:rsidRDefault="0009603D" w:rsidP="0009603D">
      <w:pPr>
        <w:pStyle w:val="Heading1"/>
        <w:widowControl w:val="0"/>
        <w:spacing w:before="114" w:line="340" w:lineRule="exact"/>
        <w:jc w:val="both"/>
        <w:rPr>
          <w:rFonts w:ascii="LM Roman 12" w:hAnsi="LM Roman 12" w:cs="LM Roman 12"/>
          <w:smallCaps w:val="0"/>
          <w:sz w:val="22"/>
          <w:szCs w:val="22"/>
        </w:rPr>
      </w:pPr>
      <w:r>
        <w:rPr>
          <w:smallCaps w:val="0"/>
          <w:sz w:val="20"/>
          <w:szCs w:val="20"/>
        </w:rPr>
        <w:t>LXXVII.</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54"/>
        </w:numPr>
        <w:tabs>
          <w:tab w:val="clear" w:pos="0"/>
          <w:tab w:val="left" w:pos="1850"/>
        </w:tabs>
        <w:ind w:left="1849" w:right="638" w:hanging="360"/>
        <w:jc w:val="both"/>
        <w:rPr>
          <w:rFonts w:ascii="LM Roman 12" w:hAnsi="LM Roman 12" w:cs="LM Roman 12"/>
        </w:rPr>
      </w:pPr>
      <w:r>
        <w:rPr>
          <w:rFonts w:ascii="LM Roman 12" w:hAnsi="LM Roman 12" w:cs="LM Roman 12"/>
        </w:rPr>
        <w:t>At the time of logging in user is placed in the specific directory of the file system. You can move around from one directory to another, but any</w:t>
      </w:r>
      <w:r>
        <w:rPr>
          <w:rFonts w:ascii="LM Roman 12" w:hAnsi="LM Roman 12" w:cs="LM Roman 12"/>
          <w:spacing w:val="-49"/>
        </w:rPr>
        <w:t xml:space="preserve"> </w:t>
      </w:r>
      <w:r>
        <w:rPr>
          <w:rFonts w:ascii="LM Roman 12" w:hAnsi="LM Roman 12" w:cs="LM Roman 12"/>
        </w:rPr>
        <w:t>point of time, you are located in only one directory. This directory is known as your current directory. pwd command tells your current</w:t>
      </w:r>
      <w:r>
        <w:rPr>
          <w:rFonts w:ascii="LM Roman 12" w:hAnsi="LM Roman 12" w:cs="LM Roman 12"/>
          <w:spacing w:val="-20"/>
        </w:rPr>
        <w:t xml:space="preserve"> </w:t>
      </w:r>
      <w:r>
        <w:rPr>
          <w:rFonts w:ascii="LM Roman 12" w:hAnsi="LM Roman 12" w:cs="LM Roman 12"/>
        </w:rPr>
        <w:t>directory.</w:t>
      </w:r>
    </w:p>
    <w:p w:rsidR="0009603D" w:rsidRDefault="0009603D" w:rsidP="0009603D">
      <w:pPr>
        <w:pStyle w:val="Heading1"/>
        <w:widowControl w:val="0"/>
        <w:spacing w:before="3"/>
        <w:rPr>
          <w:rFonts w:ascii="LM Roman 12" w:hAnsi="LM Roman 12" w:cs="LM Roman 12"/>
          <w:smallCaps w:val="0"/>
          <w:sz w:val="22"/>
          <w:szCs w:val="22"/>
        </w:rPr>
      </w:pPr>
      <w:r>
        <w:rPr>
          <w:smallCaps w:val="0"/>
          <w:sz w:val="20"/>
          <w:szCs w:val="20"/>
        </w:rPr>
        <w:t>LXXVIII.</w:t>
      </w: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673100"/>
            <wp:effectExtent l="0" t="0" r="0" b="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673100"/>
                    </a:xfrm>
                    <a:prstGeom prst="rect">
                      <a:avLst/>
                    </a:prstGeom>
                    <a:noFill/>
                    <a:ln>
                      <a:noFill/>
                    </a:ln>
                  </pic:spPr>
                </pic:pic>
              </a:graphicData>
            </a:graphic>
          </wp:inline>
        </w:drawing>
      </w:r>
    </w:p>
    <w:p w:rsidR="0009603D" w:rsidRDefault="0009603D" w:rsidP="0009603D">
      <w:pPr>
        <w:widowControl w:val="0"/>
        <w:spacing w:before="5"/>
        <w:rPr>
          <w:rFonts w:ascii="LM Roman 12" w:hAnsi="LM Roman 12" w:cs="LM Roman 12"/>
          <w:b/>
          <w:bCs/>
          <w:sz w:val="32"/>
          <w:szCs w:val="32"/>
        </w:rPr>
      </w:pPr>
    </w:p>
    <w:p w:rsidR="0009603D" w:rsidRDefault="0009603D" w:rsidP="0009603D">
      <w:pPr>
        <w:widowControl w:val="0"/>
        <w:tabs>
          <w:tab w:val="left" w:pos="1130"/>
        </w:tabs>
        <w:spacing w:line="228" w:lineRule="auto"/>
        <w:ind w:left="1129" w:right="639" w:hanging="783"/>
        <w:jc w:val="both"/>
        <w:rPr>
          <w:rFonts w:ascii="LM Roman 12" w:hAnsi="LM Roman 12" w:cs="LM Roman 12"/>
        </w:rPr>
      </w:pPr>
      <w:r>
        <w:rPr>
          <w:rFonts w:ascii="LM Roman 12" w:hAnsi="LM Roman 12" w:cs="LM Roman 12"/>
          <w:b/>
          <w:bCs/>
          <w:sz w:val="32"/>
          <w:szCs w:val="32"/>
        </w:rPr>
        <w:t>47)</w:t>
      </w:r>
      <w:r>
        <w:rPr>
          <w:rFonts w:ascii="LM Roman 12" w:hAnsi="LM Roman 12" w:cs="LM Roman 12"/>
          <w:b/>
          <w:bCs/>
          <w:sz w:val="32"/>
          <w:szCs w:val="32"/>
        </w:rPr>
        <w:tab/>
        <w:t>wc</w:t>
      </w:r>
      <w:r>
        <w:rPr>
          <w:rFonts w:ascii="LM Roman 12" w:hAnsi="LM Roman 12" w:cs="LM Roman 12"/>
          <w:b/>
          <w:bCs/>
          <w:spacing w:val="-48"/>
          <w:sz w:val="32"/>
          <w:szCs w:val="32"/>
        </w:rPr>
        <w:t xml:space="preserve"> </w:t>
      </w:r>
      <w:r>
        <w:rPr>
          <w:rFonts w:ascii="LM Roman 12" w:hAnsi="LM Roman 12" w:cs="LM Roman 12"/>
          <w:b/>
          <w:bCs/>
        </w:rPr>
        <w:t>:-</w:t>
      </w:r>
      <w:r>
        <w:rPr>
          <w:rFonts w:ascii="LM Roman 12" w:hAnsi="LM Roman 12" w:cs="LM Roman 12"/>
          <w:b/>
          <w:bCs/>
          <w:spacing w:val="52"/>
        </w:rPr>
        <w:t xml:space="preserve"> </w:t>
      </w:r>
      <w:r>
        <w:rPr>
          <w:rFonts w:ascii="LM Roman 12" w:hAnsi="LM Roman 12" w:cs="LM Roman 12"/>
        </w:rPr>
        <w:t>Word</w:t>
      </w:r>
      <w:r>
        <w:rPr>
          <w:rFonts w:ascii="LM Roman 12" w:hAnsi="LM Roman 12" w:cs="LM Roman 12"/>
          <w:spacing w:val="-18"/>
        </w:rPr>
        <w:t xml:space="preserve"> </w:t>
      </w:r>
      <w:r>
        <w:rPr>
          <w:rFonts w:ascii="LM Roman 12" w:hAnsi="LM Roman 12" w:cs="LM Roman 12"/>
        </w:rPr>
        <w:t>Count</w:t>
      </w:r>
      <w:r>
        <w:rPr>
          <w:rFonts w:ascii="LM Roman 12" w:hAnsi="LM Roman 12" w:cs="LM Roman 12"/>
          <w:spacing w:val="-18"/>
        </w:rPr>
        <w:t xml:space="preserve"> </w:t>
      </w:r>
      <w:r>
        <w:rPr>
          <w:rFonts w:ascii="LM Roman 12" w:hAnsi="LM Roman 12" w:cs="LM Roman 12"/>
        </w:rPr>
        <w:t>(wc)</w:t>
      </w:r>
      <w:r>
        <w:rPr>
          <w:rFonts w:ascii="LM Roman 12" w:hAnsi="LM Roman 12" w:cs="LM Roman 12"/>
          <w:spacing w:val="-19"/>
        </w:rPr>
        <w:t xml:space="preserve"> </w:t>
      </w:r>
      <w:r>
        <w:rPr>
          <w:rFonts w:ascii="LM Roman 12" w:hAnsi="LM Roman 12" w:cs="LM Roman 12"/>
        </w:rPr>
        <w:t>command</w:t>
      </w:r>
      <w:r>
        <w:rPr>
          <w:rFonts w:ascii="LM Roman 12" w:hAnsi="LM Roman 12" w:cs="LM Roman 12"/>
          <w:spacing w:val="-18"/>
        </w:rPr>
        <w:t xml:space="preserve"> </w:t>
      </w:r>
      <w:r>
        <w:rPr>
          <w:rFonts w:ascii="LM Roman 12" w:hAnsi="LM Roman 12" w:cs="LM Roman 12"/>
        </w:rPr>
        <w:t>counts</w:t>
      </w:r>
      <w:r>
        <w:rPr>
          <w:rFonts w:ascii="LM Roman 12" w:hAnsi="LM Roman 12" w:cs="LM Roman 12"/>
          <w:spacing w:val="-19"/>
        </w:rPr>
        <w:t xml:space="preserve"> </w:t>
      </w:r>
      <w:r>
        <w:rPr>
          <w:rFonts w:ascii="LM Roman 12" w:hAnsi="LM Roman 12" w:cs="LM Roman 12"/>
        </w:rPr>
        <w:t>and</w:t>
      </w:r>
      <w:r>
        <w:rPr>
          <w:rFonts w:ascii="LM Roman 12" w:hAnsi="LM Roman 12" w:cs="LM Roman 12"/>
          <w:spacing w:val="-23"/>
        </w:rPr>
        <w:t xml:space="preserve"> </w:t>
      </w:r>
      <w:r>
        <w:rPr>
          <w:rFonts w:ascii="LM Roman 12" w:hAnsi="LM Roman 12" w:cs="LM Roman 12"/>
        </w:rPr>
        <w:t>displays</w:t>
      </w:r>
      <w:r>
        <w:rPr>
          <w:rFonts w:ascii="LM Roman 12" w:hAnsi="LM Roman 12" w:cs="LM Roman 12"/>
          <w:spacing w:val="-20"/>
        </w:rPr>
        <w:t xml:space="preserve"> </w:t>
      </w:r>
      <w:r>
        <w:rPr>
          <w:rFonts w:ascii="LM Roman 12" w:hAnsi="LM Roman 12" w:cs="LM Roman 12"/>
        </w:rPr>
        <w:t>the</w:t>
      </w:r>
      <w:r>
        <w:rPr>
          <w:rFonts w:ascii="LM Roman 12" w:hAnsi="LM Roman 12" w:cs="LM Roman 12"/>
          <w:spacing w:val="-16"/>
        </w:rPr>
        <w:t xml:space="preserve"> </w:t>
      </w:r>
      <w:r>
        <w:rPr>
          <w:rFonts w:ascii="LM Roman 12" w:hAnsi="LM Roman 12" w:cs="LM Roman 12"/>
        </w:rPr>
        <w:t>number</w:t>
      </w:r>
      <w:r>
        <w:rPr>
          <w:rFonts w:ascii="LM Roman 12" w:hAnsi="LM Roman 12" w:cs="LM Roman 12"/>
          <w:spacing w:val="-18"/>
        </w:rPr>
        <w:t xml:space="preserve"> </w:t>
      </w:r>
      <w:r>
        <w:rPr>
          <w:rFonts w:ascii="LM Roman 12" w:hAnsi="LM Roman 12" w:cs="LM Roman 12"/>
        </w:rPr>
        <w:t>of</w:t>
      </w:r>
      <w:r>
        <w:rPr>
          <w:rFonts w:ascii="LM Roman 12" w:hAnsi="LM Roman 12" w:cs="LM Roman 12"/>
          <w:spacing w:val="-17"/>
        </w:rPr>
        <w:t xml:space="preserve"> </w:t>
      </w:r>
      <w:r>
        <w:rPr>
          <w:rFonts w:ascii="LM Roman 12" w:hAnsi="LM Roman 12" w:cs="LM Roman 12"/>
        </w:rPr>
        <w:t>lines,</w:t>
      </w:r>
      <w:r>
        <w:rPr>
          <w:rFonts w:ascii="LM Roman 12" w:hAnsi="LM Roman 12" w:cs="LM Roman 12"/>
          <w:spacing w:val="-16"/>
        </w:rPr>
        <w:t xml:space="preserve"> </w:t>
      </w:r>
      <w:r>
        <w:rPr>
          <w:rFonts w:ascii="LM Roman 12" w:hAnsi="LM Roman 12" w:cs="LM Roman 12"/>
        </w:rPr>
        <w:t>words, character and number of bytes enclosed in a</w:t>
      </w:r>
      <w:r>
        <w:rPr>
          <w:rFonts w:ascii="LM Roman 12" w:hAnsi="LM Roman 12" w:cs="LM Roman 12"/>
          <w:spacing w:val="-22"/>
        </w:rPr>
        <w:t xml:space="preserve"> </w:t>
      </w:r>
      <w:r>
        <w:rPr>
          <w:rFonts w:ascii="LM Roman 12" w:hAnsi="LM Roman 12" w:cs="LM Roman 12"/>
        </w:rPr>
        <w:t>file.</w:t>
      </w:r>
    </w:p>
    <w:p w:rsidR="0009603D" w:rsidRDefault="0009603D" w:rsidP="0009603D">
      <w:pPr>
        <w:widowControl w:val="0"/>
        <w:spacing w:before="2"/>
        <w:ind w:left="1129"/>
        <w:jc w:val="both"/>
        <w:rPr>
          <w:rFonts w:ascii="LM Roman 12" w:hAnsi="LM Roman 12" w:cs="LM Roman 12"/>
        </w:rPr>
      </w:pPr>
      <w:r>
        <w:rPr>
          <w:rFonts w:ascii="LM Roman 12" w:hAnsi="LM Roman 12" w:cs="LM Roman 12"/>
          <w:b/>
          <w:bCs/>
        </w:rPr>
        <w:t xml:space="preserve">Syntax: - </w:t>
      </w:r>
      <w:r>
        <w:rPr>
          <w:rFonts w:ascii="LM Roman 12" w:hAnsi="LM Roman 12" w:cs="LM Roman 12"/>
        </w:rPr>
        <w:t>wc [</w:t>
      </w:r>
      <w:r>
        <w:rPr>
          <w:rFonts w:ascii="LM Roman 12" w:hAnsi="LM Roman 12" w:cs="LM Roman 12"/>
          <w:i/>
          <w:iCs/>
        </w:rPr>
        <w:t>options</w:t>
      </w:r>
      <w:r>
        <w:rPr>
          <w:rFonts w:ascii="LM Roman 12" w:hAnsi="LM Roman 12" w:cs="LM Roman 12"/>
        </w:rPr>
        <w:t>] [filename]</w:t>
      </w:r>
    </w:p>
    <w:p w:rsidR="0009603D" w:rsidRDefault="0009603D" w:rsidP="0009603D">
      <w:pPr>
        <w:pStyle w:val="Heading1"/>
        <w:widowControl w:val="0"/>
        <w:spacing w:before="114" w:line="340" w:lineRule="exact"/>
        <w:jc w:val="both"/>
        <w:rPr>
          <w:rFonts w:ascii="LM Roman 12" w:hAnsi="LM Roman 12" w:cs="LM Roman 12"/>
          <w:smallCaps w:val="0"/>
          <w:sz w:val="22"/>
          <w:szCs w:val="22"/>
        </w:rPr>
      </w:pPr>
      <w:r>
        <w:rPr>
          <w:smallCaps w:val="0"/>
          <w:sz w:val="20"/>
          <w:szCs w:val="20"/>
        </w:rPr>
        <w:t>.</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55"/>
        </w:numPr>
        <w:tabs>
          <w:tab w:val="clear" w:pos="0"/>
          <w:tab w:val="left" w:pos="1850"/>
        </w:tabs>
        <w:ind w:left="1849" w:right="641" w:hanging="360"/>
        <w:jc w:val="both"/>
        <w:rPr>
          <w:rFonts w:ascii="LM Roman 12" w:hAnsi="LM Roman 12" w:cs="LM Roman 12"/>
        </w:rPr>
      </w:pPr>
      <w:r>
        <w:rPr>
          <w:rFonts w:ascii="LM Roman 12" w:hAnsi="LM Roman 12" w:cs="LM Roman 12"/>
        </w:rPr>
        <w:t>This command counts lines, words and characters depending on the</w:t>
      </w:r>
      <w:r>
        <w:rPr>
          <w:rFonts w:ascii="LM Roman 12" w:hAnsi="LM Roman 12" w:cs="LM Roman 12"/>
          <w:spacing w:val="-53"/>
        </w:rPr>
        <w:t xml:space="preserve"> </w:t>
      </w:r>
      <w:r>
        <w:rPr>
          <w:rFonts w:ascii="LM Roman 12" w:hAnsi="LM Roman 12" w:cs="LM Roman 12"/>
        </w:rPr>
        <w:t>options used. It takes one or more filenames as its arguments and displays four- columnar output. For example let’s read our os1 file. And we use wc command with that</w:t>
      </w:r>
      <w:r>
        <w:rPr>
          <w:rFonts w:ascii="LM Roman 12" w:hAnsi="LM Roman 12" w:cs="LM Roman 12"/>
          <w:spacing w:val="-9"/>
        </w:rPr>
        <w:t xml:space="preserve"> </w:t>
      </w:r>
      <w:r>
        <w:rPr>
          <w:rFonts w:ascii="LM Roman 12" w:hAnsi="LM Roman 12" w:cs="LM Roman 12"/>
        </w:rPr>
        <w:t>filename.</w:t>
      </w:r>
    </w:p>
    <w:p w:rsidR="0009603D" w:rsidRDefault="0009603D" w:rsidP="0009603D">
      <w:pPr>
        <w:widowControl w:val="0"/>
        <w:jc w:val="both"/>
        <w:rPr>
          <w:rFonts w:ascii="LM Roman 12" w:hAnsi="LM Roman 12" w:cs="LM Roman 12"/>
        </w:rPr>
      </w:pPr>
    </w:p>
    <w:p w:rsidR="0009603D" w:rsidRDefault="0009603D" w:rsidP="0009603D">
      <w:pPr>
        <w:widowControl w:val="0"/>
        <w:spacing w:before="1"/>
        <w:rPr>
          <w:rFonts w:ascii="LM Roman 12" w:hAnsi="LM Roman 12" w:cs="LM Roman 12"/>
          <w:sz w:val="19"/>
          <w:szCs w:val="19"/>
        </w:rPr>
      </w:pPr>
    </w:p>
    <w:tbl>
      <w:tblPr>
        <w:tblW w:w="0" w:type="auto"/>
        <w:tblInd w:w="2911"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070"/>
        <w:gridCol w:w="3897"/>
      </w:tblGrid>
      <w:tr w:rsidR="0009603D">
        <w:tblPrEx>
          <w:tblCellMar>
            <w:top w:w="0" w:type="dxa"/>
            <w:bottom w:w="0" w:type="dxa"/>
          </w:tblCellMar>
        </w:tblPrEx>
        <w:trPr>
          <w:trHeight w:val="345"/>
        </w:trPr>
        <w:tc>
          <w:tcPr>
            <w:tcW w:w="1070" w:type="dxa"/>
            <w:tcBorders>
              <w:top w:val="single" w:sz="4" w:space="0" w:color="000000"/>
              <w:bottom w:val="single" w:sz="4" w:space="0" w:color="000000"/>
              <w:right w:val="single" w:sz="4" w:space="0" w:color="000000"/>
            </w:tcBorders>
          </w:tcPr>
          <w:p w:rsidR="0009603D" w:rsidRDefault="0009603D">
            <w:pPr>
              <w:widowControl w:val="0"/>
              <w:spacing w:line="325" w:lineRule="exact"/>
              <w:ind w:left="108" w:right="92"/>
              <w:jc w:val="center"/>
              <w:rPr>
                <w:rFonts w:ascii="LM Roman 12" w:hAnsi="LM Roman 12" w:cs="LM Roman 12"/>
                <w:b/>
                <w:bCs/>
              </w:rPr>
            </w:pPr>
            <w:r>
              <w:rPr>
                <w:rFonts w:ascii="LM Roman 12" w:hAnsi="LM Roman 12" w:cs="LM Roman 12"/>
                <w:b/>
                <w:bCs/>
              </w:rPr>
              <w:t>Option</w:t>
            </w:r>
          </w:p>
        </w:tc>
        <w:tc>
          <w:tcPr>
            <w:tcW w:w="3897" w:type="dxa"/>
            <w:tcBorders>
              <w:top w:val="single" w:sz="4" w:space="0" w:color="000000"/>
              <w:left w:val="single" w:sz="4" w:space="0" w:color="000000"/>
              <w:bottom w:val="single" w:sz="4" w:space="0" w:color="000000"/>
            </w:tcBorders>
          </w:tcPr>
          <w:p w:rsidR="0009603D" w:rsidRDefault="0009603D">
            <w:pPr>
              <w:widowControl w:val="0"/>
              <w:spacing w:line="325" w:lineRule="exact"/>
              <w:ind w:left="105"/>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070" w:type="dxa"/>
            <w:tcBorders>
              <w:top w:val="single" w:sz="4" w:space="0" w:color="000000"/>
              <w:bottom w:val="single" w:sz="4" w:space="0" w:color="000000"/>
              <w:right w:val="single" w:sz="4" w:space="0" w:color="000000"/>
            </w:tcBorders>
          </w:tcPr>
          <w:p w:rsidR="0009603D" w:rsidRDefault="0009603D">
            <w:pPr>
              <w:widowControl w:val="0"/>
              <w:spacing w:line="316" w:lineRule="exact"/>
              <w:ind w:left="104" w:right="92"/>
              <w:jc w:val="center"/>
              <w:rPr>
                <w:rFonts w:ascii="LM Roman 12" w:hAnsi="LM Roman 12" w:cs="LM Roman 12"/>
              </w:rPr>
            </w:pPr>
            <w:r>
              <w:rPr>
                <w:rFonts w:ascii="LM Roman 12" w:hAnsi="LM Roman 12" w:cs="LM Roman 12"/>
              </w:rPr>
              <w:t>-l</w:t>
            </w:r>
          </w:p>
        </w:tc>
        <w:tc>
          <w:tcPr>
            <w:tcW w:w="3897"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Print the newline counts</w:t>
            </w:r>
          </w:p>
        </w:tc>
      </w:tr>
      <w:tr w:rsidR="0009603D">
        <w:tblPrEx>
          <w:tblCellMar>
            <w:top w:w="0" w:type="dxa"/>
            <w:bottom w:w="0" w:type="dxa"/>
          </w:tblCellMar>
        </w:tblPrEx>
        <w:trPr>
          <w:trHeight w:val="335"/>
        </w:trPr>
        <w:tc>
          <w:tcPr>
            <w:tcW w:w="1070" w:type="dxa"/>
            <w:tcBorders>
              <w:top w:val="single" w:sz="4" w:space="0" w:color="000000"/>
              <w:bottom w:val="single" w:sz="4" w:space="0" w:color="000000"/>
              <w:right w:val="single" w:sz="4" w:space="0" w:color="000000"/>
            </w:tcBorders>
          </w:tcPr>
          <w:p w:rsidR="0009603D" w:rsidRDefault="0009603D">
            <w:pPr>
              <w:widowControl w:val="0"/>
              <w:spacing w:line="316" w:lineRule="exact"/>
              <w:ind w:left="103" w:right="92"/>
              <w:jc w:val="center"/>
              <w:rPr>
                <w:rFonts w:ascii="LM Roman 12" w:hAnsi="LM Roman 12" w:cs="LM Roman 12"/>
              </w:rPr>
            </w:pPr>
            <w:r>
              <w:rPr>
                <w:rFonts w:ascii="LM Roman 12" w:hAnsi="LM Roman 12" w:cs="LM Roman 12"/>
              </w:rPr>
              <w:t>-w</w:t>
            </w:r>
          </w:p>
        </w:tc>
        <w:tc>
          <w:tcPr>
            <w:tcW w:w="3897"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Print the word counts</w:t>
            </w:r>
          </w:p>
        </w:tc>
      </w:tr>
      <w:tr w:rsidR="0009603D">
        <w:tblPrEx>
          <w:tblCellMar>
            <w:top w:w="0" w:type="dxa"/>
            <w:bottom w:w="0" w:type="dxa"/>
          </w:tblCellMar>
        </w:tblPrEx>
        <w:trPr>
          <w:trHeight w:val="340"/>
        </w:trPr>
        <w:tc>
          <w:tcPr>
            <w:tcW w:w="1070" w:type="dxa"/>
            <w:tcBorders>
              <w:top w:val="single" w:sz="4" w:space="0" w:color="000000"/>
              <w:bottom w:val="single" w:sz="4" w:space="0" w:color="000000"/>
              <w:right w:val="single" w:sz="4" w:space="0" w:color="000000"/>
            </w:tcBorders>
          </w:tcPr>
          <w:p w:rsidR="0009603D" w:rsidRDefault="0009603D">
            <w:pPr>
              <w:widowControl w:val="0"/>
              <w:spacing w:line="320" w:lineRule="exact"/>
              <w:ind w:left="105" w:right="92"/>
              <w:jc w:val="center"/>
              <w:rPr>
                <w:rFonts w:ascii="LM Roman 12" w:hAnsi="LM Roman 12" w:cs="LM Roman 12"/>
              </w:rPr>
            </w:pPr>
            <w:r>
              <w:rPr>
                <w:rFonts w:ascii="LM Roman 12" w:hAnsi="LM Roman 12" w:cs="LM Roman 12"/>
              </w:rPr>
              <w:lastRenderedPageBreak/>
              <w:t>-c</w:t>
            </w:r>
          </w:p>
        </w:tc>
        <w:tc>
          <w:tcPr>
            <w:tcW w:w="3897" w:type="dxa"/>
            <w:tcBorders>
              <w:top w:val="single" w:sz="4" w:space="0" w:color="000000"/>
              <w:left w:val="single" w:sz="4" w:space="0" w:color="000000"/>
              <w:bottom w:val="single" w:sz="4" w:space="0" w:color="000000"/>
            </w:tcBorders>
          </w:tcPr>
          <w:p w:rsidR="0009603D" w:rsidRDefault="0009603D">
            <w:pPr>
              <w:widowControl w:val="0"/>
              <w:spacing w:line="320" w:lineRule="exact"/>
              <w:ind w:left="105"/>
              <w:rPr>
                <w:rFonts w:ascii="LM Roman 12" w:hAnsi="LM Roman 12" w:cs="LM Roman 12"/>
              </w:rPr>
            </w:pPr>
            <w:r>
              <w:rPr>
                <w:rFonts w:ascii="LM Roman 12" w:hAnsi="LM Roman 12" w:cs="LM Roman 12"/>
              </w:rPr>
              <w:t>Print the byte counts</w:t>
            </w:r>
          </w:p>
        </w:tc>
      </w:tr>
      <w:tr w:rsidR="0009603D">
        <w:tblPrEx>
          <w:tblCellMar>
            <w:top w:w="0" w:type="dxa"/>
            <w:bottom w:w="0" w:type="dxa"/>
          </w:tblCellMar>
        </w:tblPrEx>
        <w:trPr>
          <w:trHeight w:val="335"/>
        </w:trPr>
        <w:tc>
          <w:tcPr>
            <w:tcW w:w="1070" w:type="dxa"/>
            <w:tcBorders>
              <w:top w:val="single" w:sz="4" w:space="0" w:color="000000"/>
              <w:bottom w:val="single" w:sz="4" w:space="0" w:color="000000"/>
              <w:right w:val="single" w:sz="4" w:space="0" w:color="000000"/>
            </w:tcBorders>
          </w:tcPr>
          <w:p w:rsidR="0009603D" w:rsidRDefault="0009603D">
            <w:pPr>
              <w:widowControl w:val="0"/>
              <w:spacing w:line="316" w:lineRule="exact"/>
              <w:ind w:left="100" w:right="92"/>
              <w:jc w:val="center"/>
              <w:rPr>
                <w:rFonts w:ascii="LM Roman 12" w:hAnsi="LM Roman 12" w:cs="LM Roman 12"/>
              </w:rPr>
            </w:pPr>
            <w:r>
              <w:rPr>
                <w:rFonts w:ascii="LM Roman 12" w:hAnsi="LM Roman 12" w:cs="LM Roman 12"/>
              </w:rPr>
              <w:t>-L</w:t>
            </w:r>
          </w:p>
        </w:tc>
        <w:tc>
          <w:tcPr>
            <w:tcW w:w="3897" w:type="dxa"/>
            <w:tcBorders>
              <w:top w:val="single" w:sz="4" w:space="0" w:color="000000"/>
              <w:left w:val="single" w:sz="4" w:space="0" w:color="000000"/>
              <w:bottom w:val="single" w:sz="4" w:space="0" w:color="000000"/>
            </w:tcBorders>
          </w:tcPr>
          <w:p w:rsidR="0009603D" w:rsidRDefault="0009603D">
            <w:pPr>
              <w:widowControl w:val="0"/>
              <w:spacing w:line="316" w:lineRule="exact"/>
              <w:ind w:left="105"/>
              <w:rPr>
                <w:rFonts w:ascii="LM Roman 12" w:hAnsi="LM Roman 12" w:cs="LM Roman 12"/>
              </w:rPr>
            </w:pPr>
            <w:r>
              <w:rPr>
                <w:rFonts w:ascii="LM Roman 12" w:hAnsi="LM Roman 12" w:cs="LM Roman 12"/>
              </w:rPr>
              <w:t>Print the length of the longest line</w:t>
            </w:r>
          </w:p>
        </w:tc>
      </w:tr>
    </w:tbl>
    <w:p w:rsidR="0009603D" w:rsidRDefault="0009603D" w:rsidP="0009603D">
      <w:pPr>
        <w:pStyle w:val="Heading1"/>
        <w:widowControl w:val="0"/>
        <w:rPr>
          <w:rFonts w:ascii="LM Roman 12" w:hAnsi="LM Roman 12" w:cs="LM Roman 12"/>
          <w:smallCaps w:val="0"/>
          <w:sz w:val="22"/>
          <w:szCs w:val="22"/>
        </w:rPr>
      </w:pPr>
      <w:r>
        <w:rPr>
          <w:smallCaps w:val="0"/>
          <w:sz w:val="20"/>
          <w:szCs w:val="20"/>
        </w:rPr>
        <w:tab/>
      </w:r>
      <w:r>
        <w:rPr>
          <w:rFonts w:ascii="LM Roman 12" w:hAnsi="LM Roman 12" w:cs="LM Roman 12"/>
          <w:smallCaps w:val="0"/>
          <w:sz w:val="22"/>
          <w:szCs w:val="22"/>
        </w:rPr>
        <w:t>Example: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72100" cy="1054100"/>
            <wp:effectExtent l="0" t="0" r="0"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1054100"/>
                    </a:xfrm>
                    <a:prstGeom prst="rect">
                      <a:avLst/>
                    </a:prstGeom>
                    <a:noFill/>
                    <a:ln>
                      <a:noFill/>
                    </a:ln>
                  </pic:spPr>
                </pic:pic>
              </a:graphicData>
            </a:graphic>
          </wp:inline>
        </w:drawing>
      </w:r>
    </w:p>
    <w:p w:rsidR="0009603D" w:rsidRDefault="0009603D" w:rsidP="0009603D">
      <w:pPr>
        <w:widowControl w:val="0"/>
        <w:spacing w:before="12"/>
        <w:rPr>
          <w:rFonts w:ascii="LM Roman 12" w:hAnsi="LM Roman 12" w:cs="LM Roman 12"/>
          <w:b/>
          <w:bCs/>
          <w:sz w:val="32"/>
          <w:szCs w:val="32"/>
        </w:rPr>
      </w:pPr>
    </w:p>
    <w:p w:rsidR="0009603D" w:rsidRDefault="0009603D" w:rsidP="008C5B9D">
      <w:pPr>
        <w:widowControl w:val="0"/>
        <w:numPr>
          <w:ilvl w:val="0"/>
          <w:numId w:val="70"/>
        </w:numPr>
        <w:tabs>
          <w:tab w:val="left" w:pos="1130"/>
        </w:tabs>
        <w:spacing w:before="1" w:line="228" w:lineRule="auto"/>
        <w:ind w:left="1129" w:right="690" w:hanging="783"/>
        <w:rPr>
          <w:rFonts w:ascii="LM Roman 12" w:hAnsi="LM Roman 12" w:cs="LM Roman 12"/>
        </w:rPr>
      </w:pPr>
      <w:r>
        <w:rPr>
          <w:rFonts w:ascii="LM Roman 12" w:hAnsi="LM Roman 12" w:cs="LM Roman 12"/>
          <w:b/>
          <w:bCs/>
          <w:sz w:val="32"/>
          <w:szCs w:val="32"/>
        </w:rPr>
        <w:t xml:space="preserve">| (Pipeline command) </w:t>
      </w:r>
      <w:r>
        <w:rPr>
          <w:rFonts w:ascii="LM Roman 12" w:hAnsi="LM Roman 12" w:cs="LM Roman 12"/>
        </w:rPr>
        <w:t>:- The Pipe is a command in Linux that lets you use two or more commands such that output of one command serves as</w:t>
      </w:r>
      <w:r>
        <w:rPr>
          <w:rFonts w:ascii="LM Roman 12" w:hAnsi="LM Roman 12" w:cs="LM Roman 12"/>
          <w:spacing w:val="-29"/>
        </w:rPr>
        <w:t xml:space="preserve"> </w:t>
      </w:r>
      <w:r>
        <w:rPr>
          <w:rFonts w:ascii="LM Roman 12" w:hAnsi="LM Roman 12" w:cs="LM Roman 12"/>
        </w:rPr>
        <w:t>input to the</w:t>
      </w:r>
      <w:r>
        <w:rPr>
          <w:rFonts w:ascii="LM Roman 12" w:hAnsi="LM Roman 12" w:cs="LM Roman 12"/>
          <w:spacing w:val="-2"/>
        </w:rPr>
        <w:t xml:space="preserve"> </w:t>
      </w:r>
      <w:r>
        <w:rPr>
          <w:rFonts w:ascii="LM Roman 12" w:hAnsi="LM Roman 12" w:cs="LM Roman 12"/>
        </w:rPr>
        <w:t>next.</w:t>
      </w:r>
    </w:p>
    <w:p w:rsidR="0009603D" w:rsidRDefault="0009603D" w:rsidP="0009603D">
      <w:pPr>
        <w:widowControl w:val="0"/>
        <w:tabs>
          <w:tab w:val="left" w:leader="dot" w:pos="7167"/>
        </w:tabs>
        <w:spacing w:before="3"/>
        <w:ind w:left="1129"/>
        <w:rPr>
          <w:rFonts w:ascii="LM Roman 12" w:hAnsi="LM Roman 12" w:cs="LM Roman 12"/>
        </w:rPr>
      </w:pPr>
      <w:r>
        <w:rPr>
          <w:rFonts w:ascii="LM Roman 12" w:hAnsi="LM Roman 12" w:cs="LM Roman 12"/>
          <w:b/>
          <w:bCs/>
        </w:rPr>
        <w:t xml:space="preserve">Syntax: - </w:t>
      </w:r>
      <w:r>
        <w:rPr>
          <w:rFonts w:ascii="LM Roman 12" w:hAnsi="LM Roman 12" w:cs="LM Roman 12"/>
        </w:rPr>
        <w:t>command_1 | command_2 |</w:t>
      </w:r>
      <w:r>
        <w:rPr>
          <w:rFonts w:ascii="LM Roman 12" w:hAnsi="LM Roman 12" w:cs="LM Roman 12"/>
          <w:spacing w:val="-8"/>
        </w:rPr>
        <w:t xml:space="preserve"> </w:t>
      </w:r>
      <w:r>
        <w:rPr>
          <w:rFonts w:ascii="LM Roman 12" w:hAnsi="LM Roman 12" w:cs="LM Roman 12"/>
        </w:rPr>
        <w:t>command_3</w:t>
      </w:r>
      <w:r>
        <w:rPr>
          <w:rFonts w:ascii="LM Roman 12" w:hAnsi="LM Roman 12" w:cs="LM Roman 12"/>
          <w:spacing w:val="-2"/>
        </w:rPr>
        <w:t xml:space="preserve"> </w:t>
      </w:r>
      <w:r>
        <w:rPr>
          <w:rFonts w:ascii="LM Roman 12" w:hAnsi="LM Roman 12" w:cs="LM Roman 12"/>
        </w:rPr>
        <w:t>|</w:t>
      </w:r>
      <w:r>
        <w:rPr>
          <w:rFonts w:ascii="LM Roman 12" w:hAnsi="LM Roman 12" w:cs="LM Roman 12"/>
        </w:rPr>
        <w:tab/>
        <w:t>|</w:t>
      </w:r>
      <w:r>
        <w:rPr>
          <w:rFonts w:ascii="LM Roman 12" w:hAnsi="LM Roman 12" w:cs="LM Roman 12"/>
          <w:spacing w:val="-1"/>
        </w:rPr>
        <w:t xml:space="preserve"> </w:t>
      </w:r>
      <w:r>
        <w:rPr>
          <w:rFonts w:ascii="LM Roman 12" w:hAnsi="LM Roman 12" w:cs="LM Roman 12"/>
        </w:rPr>
        <w:t>command_N…</w:t>
      </w:r>
    </w:p>
    <w:p w:rsidR="0009603D" w:rsidRDefault="0009603D" w:rsidP="0009603D">
      <w:pPr>
        <w:pStyle w:val="Heading1"/>
        <w:widowControl w:val="0"/>
        <w:spacing w:before="114"/>
        <w:rPr>
          <w:rFonts w:ascii="LM Roman 12" w:hAnsi="LM Roman 12" w:cs="LM Roman 12"/>
          <w:smallCaps w:val="0"/>
          <w:sz w:val="22"/>
          <w:szCs w:val="22"/>
        </w:rPr>
      </w:pPr>
      <w:r>
        <w:rPr>
          <w:smallCaps w:val="0"/>
          <w:sz w:val="20"/>
          <w:szCs w:val="20"/>
        </w:rPr>
        <w:t>.</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56"/>
        </w:numPr>
        <w:tabs>
          <w:tab w:val="clear" w:pos="0"/>
          <w:tab w:val="left" w:pos="1850"/>
        </w:tabs>
        <w:spacing w:before="1"/>
        <w:ind w:left="1849" w:right="640" w:hanging="360"/>
        <w:rPr>
          <w:rFonts w:ascii="LM Roman 12" w:hAnsi="LM Roman 12" w:cs="LM Roman 12"/>
        </w:rPr>
      </w:pPr>
      <w:r>
        <w:rPr>
          <w:rFonts w:ascii="LM Roman 12" w:hAnsi="LM Roman 12" w:cs="LM Roman 12"/>
        </w:rPr>
        <w:t>In short, the output of each process directly as input to the next one like a pipeline.</w:t>
      </w:r>
    </w:p>
    <w:p w:rsidR="0009603D" w:rsidRDefault="0009603D" w:rsidP="008C5B9D">
      <w:pPr>
        <w:widowControl w:val="0"/>
        <w:numPr>
          <w:ilvl w:val="1"/>
          <w:numId w:val="56"/>
        </w:numPr>
        <w:tabs>
          <w:tab w:val="clear" w:pos="0"/>
          <w:tab w:val="left" w:pos="1850"/>
        </w:tabs>
        <w:spacing w:line="334" w:lineRule="exact"/>
        <w:ind w:left="1849" w:hanging="361"/>
        <w:rPr>
          <w:rFonts w:ascii="LM Roman 12" w:hAnsi="LM Roman 12" w:cs="LM Roman 12"/>
        </w:rPr>
      </w:pPr>
      <w:r>
        <w:rPr>
          <w:rFonts w:ascii="LM Roman 12" w:hAnsi="LM Roman 12" w:cs="LM Roman 12"/>
        </w:rPr>
        <w:t>The symbol '|' denotes a</w:t>
      </w:r>
      <w:r>
        <w:rPr>
          <w:rFonts w:ascii="LM Roman 12" w:hAnsi="LM Roman 12" w:cs="LM Roman 12"/>
          <w:spacing w:val="-5"/>
        </w:rPr>
        <w:t xml:space="preserve"> </w:t>
      </w:r>
      <w:r>
        <w:rPr>
          <w:rFonts w:ascii="LM Roman 12" w:hAnsi="LM Roman 12" w:cs="LM Roman 12"/>
        </w:rPr>
        <w:t>pipe.</w:t>
      </w:r>
    </w:p>
    <w:p w:rsidR="0009603D" w:rsidRDefault="0009603D" w:rsidP="008C5B9D">
      <w:pPr>
        <w:widowControl w:val="0"/>
        <w:numPr>
          <w:ilvl w:val="1"/>
          <w:numId w:val="56"/>
        </w:numPr>
        <w:tabs>
          <w:tab w:val="clear" w:pos="0"/>
          <w:tab w:val="left" w:pos="1850"/>
        </w:tabs>
        <w:spacing w:before="4" w:line="228" w:lineRule="auto"/>
        <w:ind w:left="1849" w:right="849" w:hanging="360"/>
        <w:rPr>
          <w:rFonts w:ascii="LM Roman 12" w:hAnsi="LM Roman 12" w:cs="LM Roman 12"/>
          <w:sz w:val="22"/>
          <w:szCs w:val="22"/>
        </w:rPr>
      </w:pPr>
      <w:r>
        <w:rPr>
          <w:rFonts w:ascii="LM Roman 12" w:hAnsi="LM Roman 12" w:cs="LM Roman 12"/>
          <w:sz w:val="22"/>
          <w:szCs w:val="22"/>
        </w:rPr>
        <w:t>Pipes help you mash-up two or more commands at the same time and run them consecutively.</w:t>
      </w:r>
    </w:p>
    <w:p w:rsidR="0009603D" w:rsidRDefault="0009603D" w:rsidP="0009603D">
      <w:pPr>
        <w:pStyle w:val="Heading1"/>
        <w:widowControl w:val="0"/>
        <w:spacing w:before="8"/>
        <w:rPr>
          <w:rFonts w:ascii="LM Roman 12" w:hAnsi="LM Roman 12" w:cs="LM Roman 12"/>
          <w:smallCaps w:val="0"/>
          <w:sz w:val="22"/>
          <w:szCs w:val="22"/>
        </w:rPr>
      </w:pPr>
      <w:r>
        <w:rPr>
          <w:smallCaps w:val="0"/>
          <w:sz w:val="20"/>
          <w:szCs w:val="20"/>
        </w:rPr>
        <w:tab/>
      </w:r>
      <w:r>
        <w:rPr>
          <w:rFonts w:ascii="LM Roman 12" w:hAnsi="LM Roman 12" w:cs="LM Roman 12"/>
          <w:smallCaps w:val="0"/>
          <w:sz w:val="22"/>
          <w:szCs w:val="22"/>
        </w:rPr>
        <w:t>Example:-</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72100" cy="1917700"/>
            <wp:effectExtent l="0" t="0" r="0" b="6350"/>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72100" cy="1917700"/>
                    </a:xfrm>
                    <a:prstGeom prst="rect">
                      <a:avLst/>
                    </a:prstGeom>
                    <a:noFill/>
                    <a:ln>
                      <a:noFill/>
                    </a:ln>
                  </pic:spPr>
                </pic:pic>
              </a:graphicData>
            </a:graphic>
          </wp:inline>
        </w:drawing>
      </w: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11"/>
        <w:rPr>
          <w:rFonts w:ascii="LM Roman 12" w:hAnsi="LM Roman 12" w:cs="LM Roman 12"/>
          <w:b/>
          <w:bCs/>
          <w:sz w:val="18"/>
          <w:szCs w:val="18"/>
        </w:rPr>
      </w:pPr>
    </w:p>
    <w:p w:rsidR="0009603D" w:rsidRDefault="0009603D" w:rsidP="0009603D">
      <w:pPr>
        <w:widowControl w:val="0"/>
        <w:spacing w:before="100"/>
        <w:ind w:left="1129"/>
        <w:jc w:val="both"/>
        <w:rPr>
          <w:rFonts w:ascii="LM Roman 12" w:hAnsi="LM Roman 12" w:cs="LM Roman 12"/>
          <w:b/>
          <w:bCs/>
          <w:sz w:val="36"/>
          <w:szCs w:val="36"/>
        </w:rPr>
      </w:pPr>
      <w:r>
        <w:rPr>
          <w:rFonts w:ascii="LM Roman 12" w:hAnsi="LM Roman 12" w:cs="LM Roman 12"/>
          <w:b/>
          <w:bCs/>
          <w:sz w:val="36"/>
          <w:szCs w:val="36"/>
          <w:u w:val="thick"/>
        </w:rPr>
        <w:t>Basic system administration commands of unix</w:t>
      </w:r>
    </w:p>
    <w:p w:rsidR="0009603D" w:rsidRDefault="0009603D" w:rsidP="008C5B9D">
      <w:pPr>
        <w:widowControl w:val="0"/>
        <w:numPr>
          <w:ilvl w:val="0"/>
          <w:numId w:val="71"/>
        </w:numPr>
        <w:tabs>
          <w:tab w:val="left" w:pos="1130"/>
        </w:tabs>
        <w:spacing w:before="310" w:line="456" w:lineRule="exact"/>
        <w:ind w:left="1129" w:hanging="697"/>
        <w:rPr>
          <w:rFonts w:ascii="LM Roman 12" w:hAnsi="LM Roman 12" w:cs="LM Roman 12"/>
        </w:rPr>
      </w:pPr>
      <w:r>
        <w:rPr>
          <w:rFonts w:ascii="LM Roman 12" w:hAnsi="LM Roman 12" w:cs="LM Roman 12"/>
          <w:b/>
          <w:bCs/>
          <w:sz w:val="32"/>
          <w:szCs w:val="32"/>
        </w:rPr>
        <w:t xml:space="preserve">date </w:t>
      </w:r>
      <w:r>
        <w:rPr>
          <w:rFonts w:ascii="LM Roman 12" w:hAnsi="LM Roman 12" w:cs="LM Roman 12"/>
        </w:rPr>
        <w:t>: - Prints or sets the date and</w:t>
      </w:r>
      <w:r>
        <w:rPr>
          <w:rFonts w:ascii="LM Roman 12" w:hAnsi="LM Roman 12" w:cs="LM Roman 12"/>
          <w:spacing w:val="-43"/>
        </w:rPr>
        <w:t xml:space="preserve"> </w:t>
      </w:r>
      <w:r>
        <w:rPr>
          <w:rFonts w:ascii="LM Roman 12" w:hAnsi="LM Roman 12" w:cs="LM Roman 12"/>
        </w:rPr>
        <w:t>time.</w:t>
      </w:r>
    </w:p>
    <w:p w:rsidR="0009603D" w:rsidRDefault="0009603D" w:rsidP="0009603D">
      <w:pPr>
        <w:widowControl w:val="0"/>
        <w:spacing w:line="342" w:lineRule="exact"/>
        <w:ind w:left="1129"/>
        <w:jc w:val="both"/>
        <w:rPr>
          <w:rFonts w:ascii="LM Roman 12" w:hAnsi="LM Roman 12" w:cs="LM Roman 12"/>
        </w:rPr>
      </w:pPr>
      <w:r>
        <w:rPr>
          <w:rFonts w:ascii="LM Roman 12" w:hAnsi="LM Roman 12" w:cs="LM Roman 12"/>
          <w:b/>
          <w:bCs/>
        </w:rPr>
        <w:t xml:space="preserve">Syntax </w:t>
      </w:r>
      <w:r>
        <w:rPr>
          <w:rFonts w:ascii="LM Roman 12" w:hAnsi="LM Roman 12" w:cs="LM Roman 12"/>
        </w:rPr>
        <w:t>:- date[options] [+format] [date]</w:t>
      </w:r>
    </w:p>
    <w:p w:rsidR="0009603D" w:rsidRDefault="0009603D" w:rsidP="0009603D">
      <w:pPr>
        <w:pStyle w:val="Heading1"/>
        <w:widowControl w:val="0"/>
        <w:spacing w:before="119" w:line="340" w:lineRule="exact"/>
        <w:jc w:val="both"/>
        <w:rPr>
          <w:rFonts w:ascii="LM Roman 12" w:hAnsi="LM Roman 12" w:cs="LM Roman 12"/>
          <w:smallCaps w:val="0"/>
          <w:sz w:val="22"/>
          <w:szCs w:val="22"/>
        </w:rPr>
      </w:pPr>
      <w:r>
        <w:rPr>
          <w:smallCaps w:val="0"/>
          <w:sz w:val="20"/>
          <w:szCs w:val="20"/>
        </w:rPr>
        <w:lastRenderedPageBreak/>
        <w:tab/>
      </w:r>
      <w:r>
        <w:rPr>
          <w:rFonts w:ascii="LM Roman 12" w:hAnsi="LM Roman 12" w:cs="LM Roman 12"/>
          <w:smallCaps w:val="0"/>
          <w:sz w:val="22"/>
          <w:szCs w:val="22"/>
        </w:rPr>
        <w:t>Description: -</w:t>
      </w:r>
    </w:p>
    <w:p w:rsidR="0009603D" w:rsidRDefault="0009603D" w:rsidP="008C5B9D">
      <w:pPr>
        <w:widowControl w:val="0"/>
        <w:numPr>
          <w:ilvl w:val="1"/>
          <w:numId w:val="57"/>
        </w:numPr>
        <w:tabs>
          <w:tab w:val="clear" w:pos="0"/>
          <w:tab w:val="left" w:pos="1850"/>
        </w:tabs>
        <w:spacing w:line="335" w:lineRule="exact"/>
        <w:ind w:left="1849" w:hanging="361"/>
        <w:jc w:val="both"/>
        <w:rPr>
          <w:rFonts w:ascii="LM Roman 12" w:hAnsi="LM Roman 12" w:cs="LM Roman 12"/>
        </w:rPr>
      </w:pPr>
      <w:r>
        <w:rPr>
          <w:rFonts w:ascii="LM Roman 12" w:hAnsi="LM Roman 12" w:cs="LM Roman 12"/>
        </w:rPr>
        <w:t>Display the current date with current time, time</w:t>
      </w:r>
      <w:r>
        <w:rPr>
          <w:rFonts w:ascii="LM Roman 12" w:hAnsi="LM Roman 12" w:cs="LM Roman 12"/>
          <w:spacing w:val="-13"/>
        </w:rPr>
        <w:t xml:space="preserve"> </w:t>
      </w:r>
      <w:r>
        <w:rPr>
          <w:rFonts w:ascii="LM Roman 12" w:hAnsi="LM Roman 12" w:cs="LM Roman 12"/>
        </w:rPr>
        <w:t>zone.</w:t>
      </w:r>
    </w:p>
    <w:p w:rsidR="0009603D" w:rsidRDefault="0009603D" w:rsidP="008C5B9D">
      <w:pPr>
        <w:widowControl w:val="0"/>
        <w:numPr>
          <w:ilvl w:val="1"/>
          <w:numId w:val="57"/>
        </w:numPr>
        <w:tabs>
          <w:tab w:val="clear" w:pos="0"/>
          <w:tab w:val="left" w:pos="1850"/>
        </w:tabs>
        <w:ind w:left="1849" w:right="639" w:hanging="360"/>
        <w:jc w:val="both"/>
        <w:rPr>
          <w:rFonts w:ascii="LM Roman 12" w:hAnsi="LM Roman 12" w:cs="LM Roman 12"/>
        </w:rPr>
      </w:pPr>
      <w:r>
        <w:rPr>
          <w:rFonts w:ascii="LM Roman 12" w:hAnsi="LM Roman 12" w:cs="LM Roman 12"/>
        </w:rPr>
        <w:t>The</w:t>
      </w:r>
      <w:r>
        <w:rPr>
          <w:rFonts w:ascii="LM Roman 12" w:hAnsi="LM Roman 12" w:cs="LM Roman 12"/>
          <w:spacing w:val="-6"/>
        </w:rPr>
        <w:t xml:space="preserve"> </w:t>
      </w:r>
      <w:r>
        <w:rPr>
          <w:rFonts w:ascii="LM Roman 12" w:hAnsi="LM Roman 12" w:cs="LM Roman 12"/>
        </w:rPr>
        <w:t>command</w:t>
      </w:r>
      <w:r>
        <w:rPr>
          <w:rFonts w:ascii="LM Roman 12" w:hAnsi="LM Roman 12" w:cs="LM Roman 12"/>
          <w:spacing w:val="-7"/>
        </w:rPr>
        <w:t xml:space="preserve"> </w:t>
      </w:r>
      <w:r>
        <w:rPr>
          <w:rFonts w:ascii="LM Roman 12" w:hAnsi="LM Roman 12" w:cs="LM Roman 12"/>
        </w:rPr>
        <w:t>can</w:t>
      </w:r>
      <w:r>
        <w:rPr>
          <w:rFonts w:ascii="LM Roman 12" w:hAnsi="LM Roman 12" w:cs="LM Roman 12"/>
          <w:spacing w:val="-7"/>
        </w:rPr>
        <w:t xml:space="preserve"> </w:t>
      </w:r>
      <w:r>
        <w:rPr>
          <w:rFonts w:ascii="LM Roman 12" w:hAnsi="LM Roman 12" w:cs="LM Roman 12"/>
        </w:rPr>
        <w:t>also</w:t>
      </w:r>
      <w:r>
        <w:rPr>
          <w:rFonts w:ascii="LM Roman 12" w:hAnsi="LM Roman 12" w:cs="LM Roman 12"/>
          <w:spacing w:val="-3"/>
        </w:rPr>
        <w:t xml:space="preserve"> </w:t>
      </w:r>
      <w:r>
        <w:rPr>
          <w:rFonts w:ascii="LM Roman 12" w:hAnsi="LM Roman 12" w:cs="LM Roman 12"/>
        </w:rPr>
        <w:t>be</w:t>
      </w:r>
      <w:r>
        <w:rPr>
          <w:rFonts w:ascii="LM Roman 12" w:hAnsi="LM Roman 12" w:cs="LM Roman 12"/>
          <w:spacing w:val="-6"/>
        </w:rPr>
        <w:t xml:space="preserve"> </w:t>
      </w:r>
      <w:r>
        <w:rPr>
          <w:rFonts w:ascii="LM Roman 12" w:hAnsi="LM Roman 12" w:cs="LM Roman 12"/>
        </w:rPr>
        <w:t>used</w:t>
      </w:r>
      <w:r>
        <w:rPr>
          <w:rFonts w:ascii="LM Roman 12" w:hAnsi="LM Roman 12" w:cs="LM Roman 12"/>
          <w:spacing w:val="-2"/>
        </w:rPr>
        <w:t xml:space="preserve"> </w:t>
      </w:r>
      <w:r>
        <w:rPr>
          <w:rFonts w:ascii="LM Roman 12" w:hAnsi="LM Roman 12" w:cs="LM Roman 12"/>
        </w:rPr>
        <w:t>with</w:t>
      </w:r>
      <w:r>
        <w:rPr>
          <w:rFonts w:ascii="LM Roman 12" w:hAnsi="LM Roman 12" w:cs="LM Roman 12"/>
          <w:spacing w:val="-2"/>
        </w:rPr>
        <w:t xml:space="preserve"> </w:t>
      </w:r>
      <w:r>
        <w:rPr>
          <w:rFonts w:ascii="LM Roman 12" w:hAnsi="LM Roman 12" w:cs="LM Roman 12"/>
        </w:rPr>
        <w:t>suitable</w:t>
      </w:r>
      <w:r>
        <w:rPr>
          <w:rFonts w:ascii="LM Roman 12" w:hAnsi="LM Roman 12" w:cs="LM Roman 12"/>
          <w:spacing w:val="-5"/>
        </w:rPr>
        <w:t xml:space="preserve"> </w:t>
      </w:r>
      <w:r>
        <w:rPr>
          <w:rFonts w:ascii="LM Roman 12" w:hAnsi="LM Roman 12" w:cs="LM Roman 12"/>
        </w:rPr>
        <w:t>format</w:t>
      </w:r>
      <w:r>
        <w:rPr>
          <w:rFonts w:ascii="LM Roman 12" w:hAnsi="LM Roman 12" w:cs="LM Roman 12"/>
          <w:spacing w:val="-6"/>
        </w:rPr>
        <w:t xml:space="preserve"> </w:t>
      </w:r>
      <w:r>
        <w:rPr>
          <w:rFonts w:ascii="LM Roman 12" w:hAnsi="LM Roman 12" w:cs="LM Roman 12"/>
        </w:rPr>
        <w:t>specifies</w:t>
      </w:r>
      <w:r>
        <w:rPr>
          <w:rFonts w:ascii="LM Roman 12" w:hAnsi="LM Roman 12" w:cs="LM Roman 12"/>
          <w:spacing w:val="-8"/>
        </w:rPr>
        <w:t xml:space="preserve"> </w:t>
      </w:r>
      <w:r>
        <w:rPr>
          <w:rFonts w:ascii="LM Roman 12" w:hAnsi="LM Roman 12" w:cs="LM Roman 12"/>
        </w:rPr>
        <w:t>as</w:t>
      </w:r>
      <w:r>
        <w:rPr>
          <w:rFonts w:ascii="LM Roman 12" w:hAnsi="LM Roman 12" w:cs="LM Roman 12"/>
          <w:spacing w:val="-7"/>
        </w:rPr>
        <w:t xml:space="preserve"> </w:t>
      </w:r>
      <w:r>
        <w:rPr>
          <w:rFonts w:ascii="LM Roman 12" w:hAnsi="LM Roman 12" w:cs="LM Roman 12"/>
        </w:rPr>
        <w:t>arguments. Each format is preceded by a + symbol, followed by the % operator, and a single character describing the</w:t>
      </w:r>
      <w:r>
        <w:rPr>
          <w:rFonts w:ascii="LM Roman 12" w:hAnsi="LM Roman 12" w:cs="LM Roman 12"/>
          <w:spacing w:val="-5"/>
        </w:rPr>
        <w:t xml:space="preserve"> </w:t>
      </w:r>
      <w:r>
        <w:rPr>
          <w:rFonts w:ascii="LM Roman 12" w:hAnsi="LM Roman 12" w:cs="LM Roman 12"/>
        </w:rPr>
        <w:t>format.</w:t>
      </w:r>
    </w:p>
    <w:p w:rsidR="0009603D" w:rsidRDefault="0009603D" w:rsidP="0009603D">
      <w:pPr>
        <w:pStyle w:val="Heading1"/>
        <w:widowControl w:val="0"/>
        <w:spacing w:before="1" w:after="3"/>
        <w:rPr>
          <w:rFonts w:ascii="LM Roman 12" w:hAnsi="LM Roman 12" w:cs="LM Roman 12"/>
          <w:smallCaps w:val="0"/>
          <w:sz w:val="22"/>
          <w:szCs w:val="22"/>
        </w:rPr>
      </w:pPr>
      <w:r>
        <w:rPr>
          <w:smallCaps w:val="0"/>
          <w:sz w:val="20"/>
          <w:szCs w:val="20"/>
        </w:rPr>
        <w:t>LXXXIV.</w:t>
      </w:r>
      <w:r>
        <w:rPr>
          <w:smallCaps w:val="0"/>
          <w:sz w:val="20"/>
          <w:szCs w:val="20"/>
        </w:rPr>
        <w:tab/>
      </w:r>
      <w:r>
        <w:rPr>
          <w:rFonts w:ascii="LM Roman 12" w:hAnsi="LM Roman 12" w:cs="LM Roman 12"/>
          <w:smallCaps w:val="0"/>
          <w:sz w:val="22"/>
          <w:szCs w:val="22"/>
        </w:rPr>
        <w:t>Format</w:t>
      </w:r>
    </w:p>
    <w:tbl>
      <w:tblPr>
        <w:tblW w:w="0" w:type="auto"/>
        <w:tblInd w:w="1739"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1243"/>
        <w:gridCol w:w="6072"/>
      </w:tblGrid>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5" w:right="179"/>
              <w:jc w:val="center"/>
              <w:rPr>
                <w:rFonts w:ascii="LM Roman 12" w:hAnsi="LM Roman 12" w:cs="LM Roman 12"/>
                <w:b/>
                <w:bCs/>
              </w:rPr>
            </w:pPr>
            <w:r>
              <w:rPr>
                <w:rFonts w:ascii="LM Roman 12" w:hAnsi="LM Roman 12" w:cs="LM Roman 12"/>
                <w:b/>
                <w:bCs/>
              </w:rPr>
              <w:t>Option</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b/>
                <w:bCs/>
              </w:rPr>
            </w:pPr>
            <w:r>
              <w:rPr>
                <w:rFonts w:ascii="LM Roman 12" w:hAnsi="LM Roman 12" w:cs="LM Roman 12"/>
                <w:b/>
                <w:bCs/>
              </w:rPr>
              <w:t>Use</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2" w:right="179"/>
              <w:jc w:val="center"/>
              <w:rPr>
                <w:rFonts w:ascii="LM Roman 12" w:hAnsi="LM Roman 12" w:cs="LM Roman 12"/>
              </w:rPr>
            </w:pPr>
            <w:r>
              <w:rPr>
                <w:rFonts w:ascii="LM Roman 12" w:hAnsi="LM Roman 12" w:cs="LM Roman 12"/>
              </w:rPr>
              <w:t>%a</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Abbreviated weekday(Tue)</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3" w:right="179"/>
              <w:jc w:val="center"/>
              <w:rPr>
                <w:rFonts w:ascii="LM Roman 12" w:hAnsi="LM Roman 12" w:cs="LM Roman 12"/>
              </w:rPr>
            </w:pPr>
            <w:r>
              <w:rPr>
                <w:rFonts w:ascii="LM Roman 12" w:hAnsi="LM Roman 12" w:cs="LM Roman 12"/>
              </w:rPr>
              <w:t>%A</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Full weekday(Tuesday)</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5" w:right="179"/>
              <w:jc w:val="center"/>
              <w:rPr>
                <w:rFonts w:ascii="LM Roman 12" w:hAnsi="LM Roman 12" w:cs="LM Roman 12"/>
              </w:rPr>
            </w:pPr>
            <w:r>
              <w:rPr>
                <w:rFonts w:ascii="LM Roman 12" w:hAnsi="LM Roman 12" w:cs="LM Roman 12"/>
              </w:rPr>
              <w:t>%b</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Abbreviated month name(Jan)</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3" w:right="179"/>
              <w:jc w:val="center"/>
              <w:rPr>
                <w:rFonts w:ascii="LM Roman 12" w:hAnsi="LM Roman 12" w:cs="LM Roman 12"/>
              </w:rPr>
            </w:pPr>
            <w:r>
              <w:rPr>
                <w:rFonts w:ascii="LM Roman 12" w:hAnsi="LM Roman 12" w:cs="LM Roman 12"/>
              </w:rPr>
              <w:t>%B</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Full month name(January)</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79" w:right="179"/>
              <w:jc w:val="center"/>
              <w:rPr>
                <w:rFonts w:ascii="LM Roman 12" w:hAnsi="LM Roman 12" w:cs="LM Roman 12"/>
              </w:rPr>
            </w:pPr>
            <w:r>
              <w:rPr>
                <w:rFonts w:ascii="LM Roman 12" w:hAnsi="LM Roman 12" w:cs="LM Roman 12"/>
              </w:rPr>
              <w:t>%c</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Country-specific date and time format</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6" w:right="179"/>
              <w:jc w:val="center"/>
              <w:rPr>
                <w:rFonts w:ascii="LM Roman 12" w:hAnsi="LM Roman 12" w:cs="LM Roman 12"/>
              </w:rPr>
            </w:pPr>
            <w:r>
              <w:rPr>
                <w:rFonts w:ascii="LM Roman 12" w:hAnsi="LM Roman 12" w:cs="LM Roman 12"/>
              </w:rPr>
              <w:t>%D</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Date in the format %m/%d/%y</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4" w:right="179"/>
              <w:jc w:val="center"/>
              <w:rPr>
                <w:rFonts w:ascii="LM Roman 12" w:hAnsi="LM Roman 12" w:cs="LM Roman 12"/>
              </w:rPr>
            </w:pPr>
            <w:r>
              <w:rPr>
                <w:rFonts w:ascii="LM Roman 12" w:hAnsi="LM Roman 12" w:cs="LM Roman 12"/>
              </w:rPr>
              <w:t>%j</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Julian day of year (001-366)</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5" w:right="179"/>
              <w:jc w:val="center"/>
              <w:rPr>
                <w:rFonts w:ascii="LM Roman 12" w:hAnsi="LM Roman 12" w:cs="LM Roman 12"/>
              </w:rPr>
            </w:pPr>
            <w:r>
              <w:rPr>
                <w:rFonts w:ascii="LM Roman 12" w:hAnsi="LM Roman 12" w:cs="LM Roman 12"/>
              </w:rPr>
              <w:t>%p</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String to indicate a.m. or p.m.</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6" w:right="179"/>
              <w:jc w:val="center"/>
              <w:rPr>
                <w:rFonts w:ascii="LM Roman 12" w:hAnsi="LM Roman 12" w:cs="LM Roman 12"/>
              </w:rPr>
            </w:pPr>
            <w:r>
              <w:rPr>
                <w:rFonts w:ascii="LM Roman 12" w:hAnsi="LM Roman 12" w:cs="LM Roman 12"/>
              </w:rPr>
              <w:t>%T</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Time in the format %H:%M:%S</w:t>
            </w:r>
          </w:p>
        </w:tc>
      </w:tr>
      <w:tr w:rsidR="0009603D">
        <w:tblPrEx>
          <w:tblCellMar>
            <w:top w:w="0" w:type="dxa"/>
            <w:bottom w:w="0" w:type="dxa"/>
          </w:tblCellMar>
        </w:tblPrEx>
        <w:trPr>
          <w:trHeight w:val="335"/>
        </w:trPr>
        <w:tc>
          <w:tcPr>
            <w:tcW w:w="1243" w:type="dxa"/>
            <w:tcBorders>
              <w:top w:val="single" w:sz="4" w:space="0" w:color="000000"/>
              <w:bottom w:val="single" w:sz="4" w:space="0" w:color="000000"/>
              <w:right w:val="single" w:sz="4" w:space="0" w:color="000000"/>
            </w:tcBorders>
          </w:tcPr>
          <w:p w:rsidR="0009603D" w:rsidRDefault="0009603D">
            <w:pPr>
              <w:widowControl w:val="0"/>
              <w:spacing w:line="316" w:lineRule="exact"/>
              <w:ind w:left="185" w:right="179"/>
              <w:jc w:val="center"/>
              <w:rPr>
                <w:rFonts w:ascii="LM Roman 12" w:hAnsi="LM Roman 12" w:cs="LM Roman 12"/>
              </w:rPr>
            </w:pPr>
            <w:r>
              <w:rPr>
                <w:rFonts w:ascii="LM Roman 12" w:hAnsi="LM Roman 12" w:cs="LM Roman 12"/>
              </w:rPr>
              <w:t>%t</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16" w:lineRule="exact"/>
              <w:ind w:left="110"/>
              <w:rPr>
                <w:rFonts w:ascii="LM Roman 12" w:hAnsi="LM Roman 12" w:cs="LM Roman 12"/>
              </w:rPr>
            </w:pPr>
            <w:r>
              <w:rPr>
                <w:rFonts w:ascii="LM Roman 12" w:hAnsi="LM Roman 12" w:cs="LM Roman 12"/>
              </w:rPr>
              <w:t>Tab space</w:t>
            </w:r>
          </w:p>
        </w:tc>
      </w:tr>
      <w:tr w:rsidR="0009603D">
        <w:tblPrEx>
          <w:tblCellMar>
            <w:top w:w="0" w:type="dxa"/>
            <w:bottom w:w="0" w:type="dxa"/>
          </w:tblCellMar>
        </w:tblPrEx>
        <w:trPr>
          <w:trHeight w:val="340"/>
        </w:trPr>
        <w:tc>
          <w:tcPr>
            <w:tcW w:w="1243" w:type="dxa"/>
            <w:tcBorders>
              <w:top w:val="single" w:sz="4" w:space="0" w:color="000000"/>
              <w:bottom w:val="single" w:sz="4" w:space="0" w:color="000000"/>
              <w:right w:val="single" w:sz="4" w:space="0" w:color="000000"/>
            </w:tcBorders>
          </w:tcPr>
          <w:p w:rsidR="0009603D" w:rsidRDefault="0009603D">
            <w:pPr>
              <w:widowControl w:val="0"/>
              <w:spacing w:line="320" w:lineRule="exact"/>
              <w:ind w:left="183" w:right="179"/>
              <w:jc w:val="center"/>
              <w:rPr>
                <w:rFonts w:ascii="LM Roman 12" w:hAnsi="LM Roman 12" w:cs="LM Roman 12"/>
              </w:rPr>
            </w:pPr>
            <w:r>
              <w:rPr>
                <w:rFonts w:ascii="LM Roman 12" w:hAnsi="LM Roman 12" w:cs="LM Roman 12"/>
              </w:rPr>
              <w:t>%V</w:t>
            </w:r>
          </w:p>
        </w:tc>
        <w:tc>
          <w:tcPr>
            <w:tcW w:w="6072" w:type="dxa"/>
            <w:tcBorders>
              <w:top w:val="single" w:sz="4" w:space="0" w:color="000000"/>
              <w:left w:val="single" w:sz="4" w:space="0" w:color="000000"/>
              <w:bottom w:val="single" w:sz="4" w:space="0" w:color="000000"/>
            </w:tcBorders>
          </w:tcPr>
          <w:p w:rsidR="0009603D" w:rsidRDefault="0009603D">
            <w:pPr>
              <w:widowControl w:val="0"/>
              <w:spacing w:line="320" w:lineRule="exact"/>
              <w:ind w:left="110"/>
              <w:rPr>
                <w:rFonts w:ascii="LM Roman 12" w:hAnsi="LM Roman 12" w:cs="LM Roman 12"/>
              </w:rPr>
            </w:pPr>
            <w:r>
              <w:rPr>
                <w:rFonts w:ascii="LM Roman 12" w:hAnsi="LM Roman 12" w:cs="LM Roman 12"/>
              </w:rPr>
              <w:t>Week number in year (01-52); start week on Monday</w:t>
            </w:r>
          </w:p>
        </w:tc>
      </w:tr>
    </w:tbl>
    <w:p w:rsidR="0009603D" w:rsidRDefault="0009603D" w:rsidP="0009603D">
      <w:pPr>
        <w:widowControl w:val="0"/>
        <w:ind w:left="1129"/>
        <w:rPr>
          <w:rFonts w:ascii="LM Roman 12" w:hAnsi="LM Roman 12" w:cs="LM Roman 12"/>
          <w:b/>
          <w:bCs/>
        </w:rPr>
      </w:pPr>
      <w:r>
        <w:rPr>
          <w:rFonts w:ascii="LM Roman 12" w:hAnsi="LM Roman 12" w:cs="LM Roman 12"/>
          <w:b/>
          <w:bCs/>
        </w:rPr>
        <w:t>Example:-</w:t>
      </w:r>
    </w:p>
    <w:p w:rsidR="0009603D" w:rsidRDefault="0009603D" w:rsidP="0009603D">
      <w:pPr>
        <w:widowControl w:val="0"/>
        <w:spacing w:before="1"/>
        <w:rPr>
          <w:rFonts w:ascii="Carlito" w:hAnsi="Carlito" w:cs="Carlito"/>
          <w:b/>
          <w:bCs/>
          <w:sz w:val="20"/>
          <w:szCs w:val="20"/>
        </w:rPr>
      </w:pPr>
      <w:r>
        <w:rPr>
          <w:rFonts w:ascii="Calibri" w:hAnsi="Calibri" w:cs="Calibri"/>
          <w:noProof/>
          <w:sz w:val="22"/>
          <w:szCs w:val="22"/>
        </w:rPr>
        <w:drawing>
          <wp:inline distT="0" distB="0" distL="0" distR="0">
            <wp:extent cx="5397500" cy="2552700"/>
            <wp:effectExtent l="0" t="0" r="0" b="0"/>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7500" cy="2552700"/>
                    </a:xfrm>
                    <a:prstGeom prst="rect">
                      <a:avLst/>
                    </a:prstGeom>
                    <a:noFill/>
                    <a:ln>
                      <a:noFill/>
                    </a:ln>
                  </pic:spPr>
                </pic:pic>
              </a:graphicData>
            </a:graphic>
          </wp:inline>
        </w:drawing>
      </w:r>
    </w:p>
    <w:p w:rsidR="0009603D" w:rsidRDefault="0009603D" w:rsidP="0009603D">
      <w:pPr>
        <w:widowControl w:val="0"/>
        <w:spacing w:before="1"/>
        <w:rPr>
          <w:rFonts w:ascii="Carlito" w:hAnsi="Carlito" w:cs="Carlito"/>
          <w:b/>
          <w:bCs/>
          <w:sz w:val="32"/>
          <w:szCs w:val="32"/>
        </w:rPr>
      </w:pPr>
      <w:r>
        <w:rPr>
          <w:rFonts w:ascii="Carlito" w:hAnsi="Carlito" w:cs="Carlito"/>
          <w:b/>
          <w:bCs/>
          <w:sz w:val="32"/>
          <w:szCs w:val="32"/>
        </w:rPr>
        <w:t>37</w:t>
      </w:r>
    </w:p>
    <w:p w:rsidR="0009603D" w:rsidRDefault="0009603D" w:rsidP="0009603D">
      <w:pPr>
        <w:widowControl w:val="0"/>
        <w:ind w:left="102"/>
        <w:rPr>
          <w:rFonts w:ascii="LM Roman 12" w:hAnsi="LM Roman 12" w:cs="LM Roman 12"/>
          <w:sz w:val="20"/>
          <w:szCs w:val="20"/>
        </w:rPr>
      </w:pPr>
      <w:r>
        <w:rPr>
          <w:noProof/>
        </w:rPr>
        <w:lastRenderedPageBreak/>
        <w:drawing>
          <wp:inline distT="0" distB="0" distL="0" distR="0">
            <wp:extent cx="6388100" cy="28575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88100" cy="2857500"/>
                    </a:xfrm>
                    <a:prstGeom prst="rect">
                      <a:avLst/>
                    </a:prstGeom>
                    <a:noFill/>
                    <a:ln>
                      <a:noFill/>
                    </a:ln>
                  </pic:spPr>
                </pic:pic>
              </a:graphicData>
            </a:graphic>
          </wp:inline>
        </w:drawing>
      </w:r>
    </w:p>
    <w:p w:rsidR="0009603D" w:rsidRDefault="0009603D" w:rsidP="0009603D">
      <w:pPr>
        <w:widowControl w:val="0"/>
        <w:rPr>
          <w:rFonts w:ascii="LM Roman 12" w:hAnsi="LM Roman 12" w:cs="LM Roman 12"/>
          <w:sz w:val="20"/>
          <w:szCs w:val="20"/>
        </w:rPr>
      </w:pPr>
    </w:p>
    <w:p w:rsidR="0009603D" w:rsidRDefault="0009603D" w:rsidP="0009603D">
      <w:pPr>
        <w:widowControl w:val="0"/>
        <w:spacing w:before="12"/>
        <w:rPr>
          <w:rFonts w:ascii="LM Roman 12" w:hAnsi="LM Roman 12" w:cs="LM Roman 12"/>
          <w:b/>
          <w:bCs/>
          <w:sz w:val="18"/>
          <w:szCs w:val="18"/>
        </w:rPr>
      </w:pP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lastRenderedPageBreak/>
        <w:drawing>
          <wp:inline distT="0" distB="0" distL="0" distR="0">
            <wp:extent cx="5410200" cy="6629400"/>
            <wp:effectExtent l="0" t="0" r="0"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0" cy="6629400"/>
                    </a:xfrm>
                    <a:prstGeom prst="rect">
                      <a:avLst/>
                    </a:prstGeom>
                    <a:noFill/>
                    <a:ln>
                      <a:noFill/>
                    </a:ln>
                  </pic:spPr>
                </pic:pic>
              </a:graphicData>
            </a:graphic>
          </wp:inline>
        </w:drawing>
      </w:r>
    </w:p>
    <w:p w:rsidR="0009603D" w:rsidRDefault="0009603D" w:rsidP="0009603D">
      <w:pPr>
        <w:widowControl w:val="0"/>
        <w:spacing w:before="7"/>
        <w:rPr>
          <w:rFonts w:ascii="LM Roman 12" w:hAnsi="LM Roman 12" w:cs="LM Roman 12"/>
          <w:b/>
          <w:bCs/>
        </w:rPr>
      </w:pPr>
    </w:p>
    <w:p w:rsidR="0009603D" w:rsidRDefault="0009603D" w:rsidP="0009603D">
      <w:pPr>
        <w:widowControl w:val="0"/>
        <w:tabs>
          <w:tab w:val="left" w:pos="1130"/>
        </w:tabs>
        <w:spacing w:before="102" w:line="456" w:lineRule="exact"/>
        <w:ind w:left="1129" w:hanging="697"/>
        <w:rPr>
          <w:rFonts w:ascii="LM Roman 12" w:hAnsi="LM Roman 12" w:cs="LM Roman 12"/>
        </w:rPr>
      </w:pPr>
      <w:r>
        <w:rPr>
          <w:rFonts w:ascii="LM Roman 12" w:hAnsi="LM Roman 12" w:cs="LM Roman 12"/>
          <w:b/>
          <w:bCs/>
          <w:sz w:val="32"/>
          <w:szCs w:val="32"/>
        </w:rPr>
        <w:t>2)</w:t>
      </w:r>
      <w:r>
        <w:rPr>
          <w:rFonts w:ascii="LM Roman 12" w:hAnsi="LM Roman 12" w:cs="LM Roman 12"/>
          <w:b/>
          <w:bCs/>
          <w:sz w:val="32"/>
          <w:szCs w:val="32"/>
        </w:rPr>
        <w:tab/>
        <w:t xml:space="preserve">wall </w:t>
      </w:r>
      <w:r>
        <w:rPr>
          <w:rFonts w:ascii="LM Roman 12" w:hAnsi="LM Roman 12" w:cs="LM Roman 12"/>
          <w:b/>
          <w:bCs/>
        </w:rPr>
        <w:t xml:space="preserve">:- </w:t>
      </w:r>
      <w:r>
        <w:rPr>
          <w:rFonts w:ascii="LM Roman 12" w:hAnsi="LM Roman 12" w:cs="LM Roman 12"/>
        </w:rPr>
        <w:t>send a message to everybody's</w:t>
      </w:r>
      <w:r>
        <w:rPr>
          <w:rFonts w:ascii="LM Roman 12" w:hAnsi="LM Roman 12" w:cs="LM Roman 12"/>
          <w:spacing w:val="-50"/>
        </w:rPr>
        <w:t xml:space="preserve"> </w:t>
      </w:r>
      <w:r>
        <w:rPr>
          <w:rFonts w:ascii="LM Roman 12" w:hAnsi="LM Roman 12" w:cs="LM Roman 12"/>
        </w:rPr>
        <w:t>terminal.</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w:t>
      </w:r>
      <w:r>
        <w:rPr>
          <w:rFonts w:ascii="LM Roman 12" w:hAnsi="LM Roman 12" w:cs="LM Roman 12"/>
        </w:rPr>
        <w:t>:- wall [ message ]</w:t>
      </w:r>
    </w:p>
    <w:p w:rsidR="0009603D" w:rsidRDefault="0009603D" w:rsidP="0009603D">
      <w:pPr>
        <w:widowControl w:val="0"/>
        <w:spacing w:line="342" w:lineRule="exact"/>
        <w:rPr>
          <w:rFonts w:ascii="LM Roman 12" w:hAnsi="LM Roman 12" w:cs="LM Roman 12"/>
        </w:rPr>
      </w:pPr>
    </w:p>
    <w:p w:rsidR="0009603D" w:rsidRDefault="0009603D" w:rsidP="0009603D">
      <w:pPr>
        <w:widowControl w:val="0"/>
        <w:spacing w:before="12"/>
        <w:rPr>
          <w:rFonts w:ascii="LM Roman 12" w:hAnsi="LM Roman 12" w:cs="LM Roman 12"/>
          <w:sz w:val="11"/>
          <w:szCs w:val="11"/>
        </w:rPr>
      </w:pPr>
    </w:p>
    <w:p w:rsidR="0009603D" w:rsidRDefault="0009603D" w:rsidP="008C5B9D">
      <w:pPr>
        <w:widowControl w:val="0"/>
        <w:numPr>
          <w:ilvl w:val="1"/>
          <w:numId w:val="58"/>
        </w:numPr>
        <w:tabs>
          <w:tab w:val="clear" w:pos="0"/>
          <w:tab w:val="left" w:pos="1850"/>
        </w:tabs>
        <w:spacing w:before="100"/>
        <w:ind w:left="1849" w:right="637" w:hanging="360"/>
        <w:jc w:val="both"/>
        <w:rPr>
          <w:rFonts w:ascii="LM Roman 12" w:hAnsi="LM Roman 12" w:cs="LM Roman 12"/>
        </w:rPr>
      </w:pPr>
      <w:r>
        <w:rPr>
          <w:rFonts w:ascii="LM Roman 12" w:hAnsi="LM Roman 12" w:cs="LM Roman 12"/>
        </w:rPr>
        <w:t xml:space="preserve">Wall sends a message to everybody logged in with their mesg(1) permission set to yes. The message can be given as an argument to </w:t>
      </w:r>
      <w:r>
        <w:rPr>
          <w:rFonts w:ascii="LM Roman 12" w:hAnsi="LM Roman 12" w:cs="LM Roman 12"/>
          <w:i/>
          <w:iCs/>
        </w:rPr>
        <w:t>wall</w:t>
      </w:r>
      <w:r>
        <w:rPr>
          <w:rFonts w:ascii="LM Roman 12" w:hAnsi="LM Roman 12" w:cs="LM Roman 12"/>
        </w:rPr>
        <w:t xml:space="preserve">, or it can be sent to </w:t>
      </w:r>
      <w:r>
        <w:rPr>
          <w:rFonts w:ascii="LM Roman 12" w:hAnsi="LM Roman 12" w:cs="LM Roman 12"/>
          <w:i/>
          <w:iCs/>
        </w:rPr>
        <w:t>wall</w:t>
      </w:r>
      <w:r>
        <w:rPr>
          <w:rFonts w:ascii="LM Roman 12" w:hAnsi="LM Roman 12" w:cs="LM Roman 12"/>
        </w:rPr>
        <w:t>'s standard input. When using the standard input from a terminal, the message should be terminated with the EOF key (usually Control-D).</w:t>
      </w:r>
    </w:p>
    <w:p w:rsidR="0009603D" w:rsidRDefault="0009603D" w:rsidP="008C5B9D">
      <w:pPr>
        <w:widowControl w:val="0"/>
        <w:numPr>
          <w:ilvl w:val="1"/>
          <w:numId w:val="58"/>
        </w:numPr>
        <w:tabs>
          <w:tab w:val="clear" w:pos="0"/>
          <w:tab w:val="left" w:pos="1850"/>
        </w:tabs>
        <w:spacing w:before="2" w:line="337" w:lineRule="exact"/>
        <w:ind w:left="1849" w:hanging="361"/>
        <w:jc w:val="both"/>
        <w:rPr>
          <w:rFonts w:ascii="LM Roman 12" w:hAnsi="LM Roman 12" w:cs="LM Roman 12"/>
        </w:rPr>
      </w:pPr>
      <w:r>
        <w:rPr>
          <w:rFonts w:ascii="LM Roman 12" w:hAnsi="LM Roman 12" w:cs="LM Roman 12"/>
        </w:rPr>
        <w:t>The length of the message is limited to 20</w:t>
      </w:r>
      <w:r>
        <w:rPr>
          <w:rFonts w:ascii="LM Roman 12" w:hAnsi="LM Roman 12" w:cs="LM Roman 12"/>
          <w:spacing w:val="-16"/>
        </w:rPr>
        <w:t xml:space="preserve"> </w:t>
      </w:r>
      <w:r>
        <w:rPr>
          <w:rFonts w:ascii="LM Roman 12" w:hAnsi="LM Roman 12" w:cs="LM Roman 12"/>
        </w:rPr>
        <w:t>lines.</w:t>
      </w:r>
    </w:p>
    <w:p w:rsidR="0009603D" w:rsidRDefault="0009603D" w:rsidP="008C5B9D">
      <w:pPr>
        <w:widowControl w:val="0"/>
        <w:numPr>
          <w:ilvl w:val="1"/>
          <w:numId w:val="58"/>
        </w:numPr>
        <w:tabs>
          <w:tab w:val="clear" w:pos="0"/>
          <w:tab w:val="left" w:pos="1850"/>
        </w:tabs>
        <w:ind w:left="1849" w:right="642" w:hanging="360"/>
        <w:jc w:val="both"/>
        <w:rPr>
          <w:rFonts w:ascii="LM Roman 12" w:hAnsi="LM Roman 12" w:cs="LM Roman 12"/>
        </w:rPr>
      </w:pPr>
      <w:r>
        <w:rPr>
          <w:rFonts w:ascii="LM Roman 12" w:hAnsi="LM Roman 12" w:cs="LM Roman 12"/>
        </w:rPr>
        <w:t>wall sends a message to everybody logged in with their mesg permission set to</w:t>
      </w:r>
      <w:r>
        <w:rPr>
          <w:rFonts w:ascii="LM Roman 12" w:hAnsi="LM Roman 12" w:cs="LM Roman 12"/>
          <w:spacing w:val="-1"/>
        </w:rPr>
        <w:t xml:space="preserve"> </w:t>
      </w:r>
      <w:r>
        <w:rPr>
          <w:rFonts w:ascii="LM Roman 12" w:hAnsi="LM Roman 12" w:cs="LM Roman 12"/>
        </w:rPr>
        <w:t>yes.</w:t>
      </w:r>
    </w:p>
    <w:p w:rsidR="0009603D" w:rsidRDefault="0009603D" w:rsidP="0009603D">
      <w:pPr>
        <w:pStyle w:val="Heading1"/>
        <w:widowControl w:val="0"/>
        <w:spacing w:before="3"/>
        <w:jc w:val="both"/>
        <w:rPr>
          <w:rFonts w:ascii="LM Roman 12" w:hAnsi="LM Roman 12" w:cs="LM Roman 12"/>
          <w:smallCaps w:val="0"/>
          <w:sz w:val="22"/>
          <w:szCs w:val="22"/>
        </w:rPr>
      </w:pPr>
      <w:r>
        <w:rPr>
          <w:smallCaps w:val="0"/>
          <w:sz w:val="20"/>
          <w:szCs w:val="20"/>
        </w:rPr>
        <w:tab/>
      </w:r>
      <w:r>
        <w:rPr>
          <w:rFonts w:ascii="LM Roman 12" w:hAnsi="LM Roman 12" w:cs="LM Roman 12"/>
          <w:smallCaps w:val="0"/>
          <w:sz w:val="22"/>
          <w:szCs w:val="22"/>
        </w:rPr>
        <w:t>Example :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97500" cy="4000500"/>
            <wp:effectExtent l="0" t="0" r="0"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7500" cy="4000500"/>
                    </a:xfrm>
                    <a:prstGeom prst="rect">
                      <a:avLst/>
                    </a:prstGeom>
                    <a:noFill/>
                    <a:ln>
                      <a:noFill/>
                    </a:ln>
                  </pic:spPr>
                </pic:pic>
              </a:graphicData>
            </a:graphic>
          </wp:inline>
        </w:drawing>
      </w:r>
    </w:p>
    <w:p w:rsidR="0009603D" w:rsidRDefault="0009603D" w:rsidP="0009603D">
      <w:pPr>
        <w:widowControl w:val="0"/>
        <w:spacing w:before="12"/>
        <w:rPr>
          <w:rFonts w:ascii="LM Roman 12" w:hAnsi="LM Roman 12" w:cs="LM Roman 12"/>
          <w:b/>
          <w:bCs/>
          <w:sz w:val="32"/>
          <w:szCs w:val="32"/>
        </w:rPr>
      </w:pPr>
    </w:p>
    <w:p w:rsidR="0009603D" w:rsidRDefault="0009603D" w:rsidP="0009603D">
      <w:pPr>
        <w:widowControl w:val="0"/>
        <w:tabs>
          <w:tab w:val="left" w:pos="1130"/>
        </w:tabs>
        <w:spacing w:line="456" w:lineRule="exact"/>
        <w:ind w:left="1129" w:hanging="697"/>
        <w:rPr>
          <w:rFonts w:ascii="LM Roman 12" w:hAnsi="LM Roman 12" w:cs="LM Roman 12"/>
        </w:rPr>
      </w:pPr>
      <w:r>
        <w:rPr>
          <w:rFonts w:ascii="LM Roman 12" w:hAnsi="LM Roman 12" w:cs="LM Roman 12"/>
          <w:b/>
          <w:bCs/>
          <w:sz w:val="32"/>
          <w:szCs w:val="32"/>
        </w:rPr>
        <w:t>3)</w:t>
      </w:r>
      <w:r>
        <w:rPr>
          <w:rFonts w:ascii="LM Roman 12" w:hAnsi="LM Roman 12" w:cs="LM Roman 12"/>
          <w:b/>
          <w:bCs/>
          <w:sz w:val="32"/>
          <w:szCs w:val="32"/>
        </w:rPr>
        <w:tab/>
        <w:t xml:space="preserve">passwd </w:t>
      </w:r>
      <w:r>
        <w:rPr>
          <w:rFonts w:ascii="LM Roman 12" w:hAnsi="LM Roman 12" w:cs="LM Roman 12"/>
        </w:rPr>
        <w:t>:- It is used to change your</w:t>
      </w:r>
      <w:r>
        <w:rPr>
          <w:rFonts w:ascii="LM Roman 12" w:hAnsi="LM Roman 12" w:cs="LM Roman 12"/>
          <w:spacing w:val="-15"/>
        </w:rPr>
        <w:t xml:space="preserve"> </w:t>
      </w:r>
      <w:r>
        <w:rPr>
          <w:rFonts w:ascii="LM Roman 12" w:hAnsi="LM Roman 12" w:cs="LM Roman 12"/>
        </w:rPr>
        <w:t>password.</w:t>
      </w:r>
    </w:p>
    <w:p w:rsidR="0009603D" w:rsidRDefault="0009603D" w:rsidP="0009603D">
      <w:pPr>
        <w:widowControl w:val="0"/>
        <w:spacing w:line="342" w:lineRule="exact"/>
        <w:ind w:left="1129"/>
        <w:rPr>
          <w:rFonts w:ascii="LM Roman 12" w:hAnsi="LM Roman 12" w:cs="LM Roman 12"/>
        </w:rPr>
      </w:pPr>
      <w:r>
        <w:rPr>
          <w:rFonts w:ascii="LM Roman 12" w:hAnsi="LM Roman 12" w:cs="LM Roman 12"/>
          <w:b/>
          <w:bCs/>
        </w:rPr>
        <w:t xml:space="preserve">Syntax: - </w:t>
      </w:r>
      <w:r>
        <w:rPr>
          <w:rFonts w:ascii="LM Roman 12" w:hAnsi="LM Roman 12" w:cs="LM Roman 12"/>
        </w:rPr>
        <w:t>passwd</w:t>
      </w:r>
    </w:p>
    <w:p w:rsidR="0009603D" w:rsidRDefault="0009603D" w:rsidP="0009603D">
      <w:pPr>
        <w:pStyle w:val="Heading1"/>
        <w:widowControl w:val="0"/>
        <w:spacing w:before="114" w:line="340" w:lineRule="exact"/>
        <w:rPr>
          <w:rFonts w:ascii="LM Roman 12" w:hAnsi="LM Roman 12" w:cs="LM Roman 12"/>
          <w:smallCaps w:val="0"/>
          <w:sz w:val="22"/>
          <w:szCs w:val="22"/>
        </w:rPr>
      </w:pPr>
      <w:r>
        <w:rPr>
          <w:smallCaps w:val="0"/>
          <w:sz w:val="20"/>
          <w:szCs w:val="20"/>
        </w:rPr>
        <w:t>.</w:t>
      </w:r>
      <w:r>
        <w:rPr>
          <w:smallCaps w:val="0"/>
          <w:sz w:val="20"/>
          <w:szCs w:val="20"/>
        </w:rPr>
        <w:tab/>
      </w:r>
      <w:r>
        <w:rPr>
          <w:rFonts w:ascii="LM Roman 12" w:hAnsi="LM Roman 12" w:cs="LM Roman 12"/>
          <w:smallCaps w:val="0"/>
          <w:sz w:val="22"/>
          <w:szCs w:val="22"/>
        </w:rPr>
        <w:t>Description: -</w:t>
      </w:r>
    </w:p>
    <w:p w:rsidR="0009603D" w:rsidRDefault="0009603D" w:rsidP="008C5B9D">
      <w:pPr>
        <w:widowControl w:val="0"/>
        <w:numPr>
          <w:ilvl w:val="1"/>
          <w:numId w:val="59"/>
        </w:numPr>
        <w:tabs>
          <w:tab w:val="clear" w:pos="0"/>
          <w:tab w:val="left" w:pos="1850"/>
        </w:tabs>
        <w:ind w:left="1849" w:right="638" w:hanging="360"/>
        <w:rPr>
          <w:rFonts w:ascii="LM Roman 12" w:hAnsi="LM Roman 12" w:cs="LM Roman 12"/>
        </w:rPr>
      </w:pPr>
      <w:r>
        <w:rPr>
          <w:rFonts w:ascii="LM Roman 12" w:hAnsi="LM Roman 12" w:cs="LM Roman 12"/>
        </w:rPr>
        <w:t>Passwd changes the password or shell associated with the user given by name or the current user if name is</w:t>
      </w:r>
      <w:r>
        <w:rPr>
          <w:rFonts w:ascii="LM Roman 12" w:hAnsi="LM Roman 12" w:cs="LM Roman 12"/>
          <w:spacing w:val="-14"/>
        </w:rPr>
        <w:t xml:space="preserve"> </w:t>
      </w:r>
      <w:r>
        <w:rPr>
          <w:rFonts w:ascii="LM Roman 12" w:hAnsi="LM Roman 12" w:cs="LM Roman 12"/>
        </w:rPr>
        <w:t>omitted.</w:t>
      </w:r>
    </w:p>
    <w:p w:rsidR="0009603D" w:rsidRDefault="0009603D" w:rsidP="0009603D">
      <w:pPr>
        <w:widowControl w:val="0"/>
        <w:rPr>
          <w:rFonts w:ascii="LM Roman 12" w:hAnsi="LM Roman 12" w:cs="LM Roman 12"/>
        </w:rPr>
      </w:pPr>
    </w:p>
    <w:p w:rsidR="0009603D" w:rsidRDefault="0009603D" w:rsidP="0009603D">
      <w:pPr>
        <w:widowControl w:val="0"/>
        <w:spacing w:before="12"/>
        <w:rPr>
          <w:rFonts w:ascii="LM Roman 12" w:hAnsi="LM Roman 12" w:cs="LM Roman 12"/>
          <w:sz w:val="11"/>
          <w:szCs w:val="11"/>
        </w:rPr>
      </w:pPr>
    </w:p>
    <w:p w:rsidR="0009603D" w:rsidRDefault="0009603D" w:rsidP="008C5B9D">
      <w:pPr>
        <w:widowControl w:val="0"/>
        <w:numPr>
          <w:ilvl w:val="1"/>
          <w:numId w:val="60"/>
        </w:numPr>
        <w:tabs>
          <w:tab w:val="clear" w:pos="0"/>
          <w:tab w:val="left" w:pos="1850"/>
        </w:tabs>
        <w:spacing w:before="100"/>
        <w:ind w:left="1849" w:right="641" w:hanging="360"/>
        <w:rPr>
          <w:rFonts w:ascii="LM Roman 12" w:hAnsi="LM Roman 12" w:cs="LM Roman 12"/>
        </w:rPr>
      </w:pPr>
      <w:r>
        <w:rPr>
          <w:rFonts w:ascii="LM Roman 12" w:hAnsi="LM Roman 12" w:cs="LM Roman 12"/>
        </w:rPr>
        <w:t>First user has to insert current password. Then new password will be asked followed by confirm new password</w:t>
      </w:r>
      <w:r>
        <w:rPr>
          <w:rFonts w:ascii="LM Roman 12" w:hAnsi="LM Roman 12" w:cs="LM Roman 12"/>
          <w:spacing w:val="-12"/>
        </w:rPr>
        <w:t xml:space="preserve"> </w:t>
      </w:r>
      <w:r>
        <w:rPr>
          <w:rFonts w:ascii="LM Roman 12" w:hAnsi="LM Roman 12" w:cs="LM Roman 12"/>
        </w:rPr>
        <w:t>field.</w:t>
      </w:r>
    </w:p>
    <w:p w:rsidR="0009603D" w:rsidRDefault="0009603D" w:rsidP="008C5B9D">
      <w:pPr>
        <w:widowControl w:val="0"/>
        <w:numPr>
          <w:ilvl w:val="1"/>
          <w:numId w:val="60"/>
        </w:numPr>
        <w:tabs>
          <w:tab w:val="clear" w:pos="0"/>
          <w:tab w:val="left" w:pos="1850"/>
        </w:tabs>
        <w:spacing w:before="1"/>
        <w:ind w:left="1849" w:right="640" w:hanging="360"/>
        <w:rPr>
          <w:rFonts w:ascii="LM Roman 12" w:hAnsi="LM Roman 12" w:cs="LM Roman 12"/>
        </w:rPr>
      </w:pPr>
      <w:r>
        <w:rPr>
          <w:rFonts w:ascii="LM Roman 12" w:hAnsi="LM Roman 12" w:cs="LM Roman 12"/>
        </w:rPr>
        <w:t xml:space="preserve">passwd command can also be used to change </w:t>
      </w:r>
      <w:r>
        <w:rPr>
          <w:rFonts w:ascii="LM Roman 12" w:hAnsi="LM Roman 12" w:cs="LM Roman 12"/>
          <w:spacing w:val="-3"/>
        </w:rPr>
        <w:t xml:space="preserve">the </w:t>
      </w:r>
      <w:r>
        <w:rPr>
          <w:rFonts w:ascii="LM Roman 12" w:hAnsi="LM Roman 12" w:cs="LM Roman 12"/>
        </w:rPr>
        <w:t>home directory where the path stands for the home</w:t>
      </w:r>
      <w:r>
        <w:rPr>
          <w:rFonts w:ascii="LM Roman 12" w:hAnsi="LM Roman 12" w:cs="LM Roman 12"/>
          <w:spacing w:val="-11"/>
        </w:rPr>
        <w:t xml:space="preserve"> </w:t>
      </w:r>
      <w:r>
        <w:rPr>
          <w:rFonts w:ascii="LM Roman 12" w:hAnsi="LM Roman 12" w:cs="LM Roman 12"/>
        </w:rPr>
        <w:t>directory.</w:t>
      </w:r>
    </w:p>
    <w:p w:rsidR="0009603D" w:rsidRDefault="0009603D" w:rsidP="0009603D">
      <w:pPr>
        <w:pStyle w:val="Heading1"/>
        <w:widowControl w:val="0"/>
        <w:spacing w:before="4"/>
        <w:rPr>
          <w:rFonts w:ascii="LM Roman 12" w:hAnsi="LM Roman 12" w:cs="LM Roman 12"/>
          <w:smallCaps w:val="0"/>
          <w:sz w:val="22"/>
          <w:szCs w:val="22"/>
        </w:rPr>
      </w:pPr>
      <w:r>
        <w:rPr>
          <w:smallCaps w:val="0"/>
          <w:sz w:val="20"/>
          <w:szCs w:val="20"/>
        </w:rPr>
        <w:t>.</w:t>
      </w:r>
      <w:r>
        <w:rPr>
          <w:smallCaps w:val="0"/>
          <w:sz w:val="20"/>
          <w:szCs w:val="20"/>
        </w:rPr>
        <w:tab/>
      </w:r>
      <w:r>
        <w:rPr>
          <w:rFonts w:ascii="LM Roman 12" w:hAnsi="LM Roman 12" w:cs="LM Roman 12"/>
          <w:smallCaps w:val="0"/>
          <w:sz w:val="22"/>
          <w:szCs w:val="22"/>
        </w:rPr>
        <w:t>Example : -</w:t>
      </w:r>
    </w:p>
    <w:p w:rsidR="0009603D" w:rsidRDefault="0009603D" w:rsidP="0009603D">
      <w:pPr>
        <w:widowControl w:val="0"/>
        <w:ind w:left="1131"/>
        <w:rPr>
          <w:rFonts w:ascii="LM Roman 12" w:hAnsi="LM Roman 12" w:cs="LM Roman 12"/>
          <w:sz w:val="20"/>
          <w:szCs w:val="20"/>
        </w:rPr>
      </w:pPr>
      <w:r>
        <w:rPr>
          <w:rFonts w:ascii="Calibri" w:hAnsi="Calibri" w:cs="Calibri"/>
          <w:noProof/>
          <w:sz w:val="22"/>
          <w:szCs w:val="22"/>
        </w:rPr>
        <w:drawing>
          <wp:inline distT="0" distB="0" distL="0" distR="0">
            <wp:extent cx="5321300" cy="825500"/>
            <wp:effectExtent l="0" t="0" r="0" b="0"/>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21300" cy="825500"/>
                    </a:xfrm>
                    <a:prstGeom prst="rect">
                      <a:avLst/>
                    </a:prstGeom>
                    <a:noFill/>
                    <a:ln>
                      <a:noFill/>
                    </a:ln>
                  </pic:spPr>
                </pic:pic>
              </a:graphicData>
            </a:graphic>
          </wp:inline>
        </w:drawing>
      </w:r>
    </w:p>
    <w:p w:rsidR="0009603D" w:rsidRDefault="0009603D" w:rsidP="0009603D">
      <w:pPr>
        <w:widowControl w:val="0"/>
        <w:rPr>
          <w:rFonts w:ascii="LM Roman 12" w:hAnsi="LM Roman 12" w:cs="LM Roman 12"/>
          <w:sz w:val="22"/>
          <w:szCs w:val="22"/>
        </w:rPr>
      </w:pPr>
    </w:p>
    <w:p w:rsidR="0009603D" w:rsidRDefault="0009603D" w:rsidP="0009603D">
      <w:pPr>
        <w:spacing w:after="200" w:line="276" w:lineRule="auto"/>
        <w:rPr>
          <w:rFonts w:ascii="Calibri" w:hAnsi="Calibri" w:cs="Calibri"/>
          <w:sz w:val="22"/>
          <w:szCs w:val="22"/>
          <w:lang/>
        </w:rPr>
      </w:pPr>
    </w:p>
    <w:p w:rsidR="00A00F16" w:rsidRPr="0009603D" w:rsidRDefault="00A00F16">
      <w:bookmarkStart w:id="0" w:name="_GoBack"/>
      <w:bookmarkEnd w:id="0"/>
    </w:p>
    <w:sectPr w:rsidR="00A00F16" w:rsidRPr="0009603D">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B9D" w:rsidRDefault="008C5B9D" w:rsidP="0009603D">
      <w:r>
        <w:separator/>
      </w:r>
    </w:p>
  </w:endnote>
  <w:endnote w:type="continuationSeparator" w:id="0">
    <w:p w:rsidR="008C5B9D" w:rsidRDefault="008C5B9D" w:rsidP="00096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603D" w:rsidRDefault="0009603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Aayush Tyagi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09603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09603D" w:rsidRDefault="0009603D">
    <w:pPr>
      <w:pStyle w:val="Footer"/>
    </w:pPr>
  </w:p>
  <w:p w:rsidR="00000000" w:rsidRDefault="008C5B9D"/>
  <w:p w:rsidR="00000000" w:rsidRDefault="008C5B9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B9D" w:rsidRDefault="008C5B9D" w:rsidP="0009603D">
      <w:r>
        <w:separator/>
      </w:r>
    </w:p>
  </w:footnote>
  <w:footnote w:type="continuationSeparator" w:id="0">
    <w:p w:rsidR="008C5B9D" w:rsidRDefault="008C5B9D" w:rsidP="000960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2B76244A2F1C411292509F1BB232ED5D"/>
      </w:placeholder>
      <w:dataBinding w:prefixMappings="xmlns:ns0='http://schemas.openxmlformats.org/package/2006/metadata/core-properties' xmlns:ns1='http://purl.org/dc/elements/1.1/'" w:xpath="/ns0:coreProperties[1]/ns1:title[1]" w:storeItemID="{6C3C8BC8-F283-45AE-878A-BAB7291924A1}"/>
      <w:text/>
    </w:sdtPr>
    <w:sdtContent>
      <w:p w:rsidR="0009603D" w:rsidRDefault="0009603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OS Linux Command</w:t>
        </w:r>
      </w:p>
    </w:sdtContent>
  </w:sdt>
  <w:p w:rsidR="0009603D" w:rsidRDefault="0009603D">
    <w:pPr>
      <w:pStyle w:val="Header"/>
    </w:pPr>
  </w:p>
  <w:p w:rsidR="00000000" w:rsidRDefault="008C5B9D"/>
  <w:p w:rsidR="00000000" w:rsidRDefault="008C5B9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8223A80"/>
    <w:lvl w:ilvl="0">
      <w:numFmt w:val="bullet"/>
      <w:lvlText w:val="*"/>
      <w:lvlJc w:val="left"/>
    </w:lvl>
  </w:abstractNum>
  <w:abstractNum w:abstractNumId="1">
    <w:nsid w:val="00000001"/>
    <w:multiLevelType w:val="hybridMultilevel"/>
    <w:tmpl w:val="00000000"/>
    <w:lvl w:ilvl="0" w:tplc="FFFFFFFF">
      <w:start w:val="1"/>
      <w:numFmt w:val="bullet"/>
      <w:lvlText w:val="·"/>
      <w:lvlJc w:val="left"/>
      <w:pPr>
        <w:tabs>
          <w:tab w:val="num" w:pos="360"/>
        </w:tabs>
      </w:pPr>
      <w:rPr>
        <w:rFonts w:ascii="Symbol" w:hAnsi="Symbol" w:cs="Symbol"/>
      </w:r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4"/>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5"/>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6"/>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7"/>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8"/>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9"/>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A"/>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B"/>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C"/>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D"/>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E"/>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0F"/>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0"/>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1"/>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2"/>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3"/>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4"/>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5"/>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6"/>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7"/>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numFmt w:val="bullet"/>
      <w:lvlText w:val="·"/>
      <w:lvlJc w:val="left"/>
      <w:pPr>
        <w:tabs>
          <w:tab w:val="num" w:pos="0"/>
        </w:tabs>
      </w:pPr>
      <w:rPr>
        <w:rFonts w:ascii="Symbol" w:hAnsi="Symbol" w:cs="Symbol"/>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8"/>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9"/>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A"/>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B"/>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C"/>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D"/>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E"/>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1F"/>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0"/>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1"/>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2"/>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3"/>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4"/>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5"/>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6"/>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7"/>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8"/>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9"/>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A"/>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B"/>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C"/>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2D"/>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2E"/>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2F"/>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0"/>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bullet"/>
      <w:lvlText w:val="·"/>
      <w:lvlJc w:val="left"/>
      <w:pPr>
        <w:tabs>
          <w:tab w:val="num" w:pos="0"/>
        </w:tabs>
      </w:pPr>
      <w:rPr>
        <w:rFonts w:ascii="Symbol" w:hAnsi="Symbol" w:cs="Symbol"/>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1"/>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32"/>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0033"/>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0034"/>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0035"/>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0036"/>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0037"/>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0038"/>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0039"/>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003A"/>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003B"/>
    <w:multiLevelType w:val="hybridMultilevel"/>
    <w:tmpl w:val="00000000"/>
    <w:lvl w:ilvl="0" w:tplc="FFFFFFFF">
      <w:start w:val="1"/>
      <w:numFmt w:val="decimal"/>
      <w:lvlText w:val="%1."/>
      <w:lvlJc w:val="left"/>
      <w:pPr>
        <w:tabs>
          <w:tab w:val="num" w:pos="0"/>
        </w:tabs>
      </w:pPr>
    </w:lvl>
    <w:lvl w:ilvl="1" w:tplc="FFFFFFFF">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A516CC2"/>
    <w:multiLevelType w:val="singleLevel"/>
    <w:tmpl w:val="7BA4C5B4"/>
    <w:lvl w:ilvl="0">
      <w:start w:val="1"/>
      <w:numFmt w:val="decimal"/>
      <w:lvlText w:val="%1)"/>
      <w:legacy w:legacy="1" w:legacySpace="0" w:legacyIndent="0"/>
      <w:lvlJc w:val="left"/>
      <w:rPr>
        <w:rFonts w:ascii="LM Roman 12" w:hAnsi="LM Roman 12" w:hint="default"/>
      </w:rPr>
    </w:lvl>
  </w:abstractNum>
  <w:abstractNum w:abstractNumId="61">
    <w:nsid w:val="16626F06"/>
    <w:multiLevelType w:val="singleLevel"/>
    <w:tmpl w:val="767A8C74"/>
    <w:lvl w:ilvl="0">
      <w:start w:val="35"/>
      <w:numFmt w:val="decimal"/>
      <w:lvlText w:val="%1)"/>
      <w:legacy w:legacy="1" w:legacySpace="0" w:legacyIndent="0"/>
      <w:lvlJc w:val="left"/>
      <w:rPr>
        <w:rFonts w:ascii="LM Roman 12" w:hAnsi="LM Roman 12" w:hint="default"/>
      </w:rPr>
    </w:lvl>
  </w:abstractNum>
  <w:abstractNum w:abstractNumId="62">
    <w:nsid w:val="217134EF"/>
    <w:multiLevelType w:val="singleLevel"/>
    <w:tmpl w:val="149AB7C0"/>
    <w:lvl w:ilvl="0">
      <w:start w:val="11"/>
      <w:numFmt w:val="decimal"/>
      <w:lvlText w:val="%1)"/>
      <w:legacy w:legacy="1" w:legacySpace="0" w:legacyIndent="0"/>
      <w:lvlJc w:val="left"/>
      <w:rPr>
        <w:rFonts w:ascii="LM Roman 12" w:hAnsi="LM Roman 12" w:hint="default"/>
      </w:rPr>
    </w:lvl>
  </w:abstractNum>
  <w:abstractNum w:abstractNumId="63">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4">
    <w:nsid w:val="424877E7"/>
    <w:multiLevelType w:val="singleLevel"/>
    <w:tmpl w:val="92EC06D8"/>
    <w:lvl w:ilvl="0">
      <w:start w:val="8"/>
      <w:numFmt w:val="decimal"/>
      <w:lvlText w:val="%1)"/>
      <w:legacy w:legacy="1" w:legacySpace="0" w:legacyIndent="0"/>
      <w:lvlJc w:val="left"/>
      <w:rPr>
        <w:rFonts w:ascii="LM Roman 12" w:hAnsi="LM Roman 12" w:hint="default"/>
      </w:rPr>
    </w:lvl>
  </w:abstractNum>
  <w:abstractNum w:abstractNumId="65">
    <w:nsid w:val="4EF837AC"/>
    <w:multiLevelType w:val="singleLevel"/>
    <w:tmpl w:val="7BA4C5B4"/>
    <w:lvl w:ilvl="0">
      <w:start w:val="1"/>
      <w:numFmt w:val="decimal"/>
      <w:lvlText w:val="%1)"/>
      <w:legacy w:legacy="1" w:legacySpace="0" w:legacyIndent="0"/>
      <w:lvlJc w:val="left"/>
      <w:rPr>
        <w:rFonts w:ascii="LM Roman 12" w:hAnsi="LM Roman 12" w:hint="default"/>
      </w:rPr>
    </w:lvl>
  </w:abstractNum>
  <w:abstractNum w:abstractNumId="66">
    <w:nsid w:val="5A792B14"/>
    <w:multiLevelType w:val="singleLevel"/>
    <w:tmpl w:val="7BA4C5B4"/>
    <w:lvl w:ilvl="0">
      <w:start w:val="1"/>
      <w:numFmt w:val="decimal"/>
      <w:lvlText w:val="%1)"/>
      <w:legacy w:legacy="1" w:legacySpace="0" w:legacyIndent="0"/>
      <w:lvlJc w:val="left"/>
      <w:rPr>
        <w:rFonts w:ascii="LM Roman 12" w:hAnsi="LM Roman 12" w:hint="default"/>
      </w:rPr>
    </w:lvl>
  </w:abstractNum>
  <w:abstractNum w:abstractNumId="67">
    <w:nsid w:val="69692944"/>
    <w:multiLevelType w:val="singleLevel"/>
    <w:tmpl w:val="149AB7C0"/>
    <w:lvl w:ilvl="0">
      <w:start w:val="11"/>
      <w:numFmt w:val="decimal"/>
      <w:lvlText w:val="%1)"/>
      <w:legacy w:legacy="1" w:legacySpace="0" w:legacyIndent="0"/>
      <w:lvlJc w:val="left"/>
      <w:rPr>
        <w:rFonts w:ascii="LM Roman 12" w:hAnsi="LM Roman 12" w:hint="default"/>
      </w:rPr>
    </w:lvl>
  </w:abstractNum>
  <w:abstractNum w:abstractNumId="68">
    <w:nsid w:val="761B2887"/>
    <w:multiLevelType w:val="singleLevel"/>
    <w:tmpl w:val="432E8DD4"/>
    <w:lvl w:ilvl="0">
      <w:start w:val="49"/>
      <w:numFmt w:val="decimal"/>
      <w:lvlText w:val="%1)"/>
      <w:legacy w:legacy="1" w:legacySpace="0" w:legacyIndent="0"/>
      <w:lvlJc w:val="left"/>
      <w:rPr>
        <w:rFonts w:ascii="LM Roman 12" w:hAnsi="LM Roman 12" w:hint="default"/>
      </w:rPr>
    </w:lvl>
  </w:abstractNum>
  <w:abstractNum w:abstractNumId="69">
    <w:nsid w:val="7B665450"/>
    <w:multiLevelType w:val="singleLevel"/>
    <w:tmpl w:val="6C7C4568"/>
    <w:lvl w:ilvl="0">
      <w:start w:val="32"/>
      <w:numFmt w:val="decimal"/>
      <w:lvlText w:val="%1)"/>
      <w:legacy w:legacy="1" w:legacySpace="0" w:legacyIndent="0"/>
      <w:lvlJc w:val="left"/>
      <w:rPr>
        <w:rFonts w:ascii="LM Roman 12" w:hAnsi="LM Roman 12" w:hint="default"/>
      </w:rPr>
    </w:lvl>
  </w:abstractNum>
  <w:abstractNum w:abstractNumId="70">
    <w:nsid w:val="7B7168EA"/>
    <w:multiLevelType w:val="singleLevel"/>
    <w:tmpl w:val="67F6C512"/>
    <w:lvl w:ilvl="0">
      <w:start w:val="46"/>
      <w:numFmt w:val="decimal"/>
      <w:lvlText w:val="%1)"/>
      <w:legacy w:legacy="1" w:legacySpace="0" w:legacyIndent="0"/>
      <w:lvlJc w:val="left"/>
      <w:rPr>
        <w:rFonts w:ascii="LM Roman 12" w:hAnsi="LM Roman 12" w:hint="default"/>
      </w:rPr>
    </w:lvl>
  </w:abstractNum>
  <w:num w:numId="1">
    <w:abstractNumId w:val="63"/>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0"/>
    <w:lvlOverride w:ilvl="0">
      <w:lvl w:ilvl="0">
        <w:numFmt w:val="bullet"/>
        <w:lvlText w:val=""/>
        <w:legacy w:legacy="1" w:legacySpace="0" w:legacyIndent="576"/>
        <w:lvlJc w:val="left"/>
        <w:rPr>
          <w:rFonts w:ascii="Symbol" w:hAnsi="Symbol" w:hint="default"/>
        </w:rPr>
      </w:lvl>
    </w:lvlOverride>
  </w:num>
  <w:num w:numId="62">
    <w:abstractNumId w:val="60"/>
  </w:num>
  <w:num w:numId="63">
    <w:abstractNumId w:val="64"/>
  </w:num>
  <w:num w:numId="64">
    <w:abstractNumId w:val="62"/>
  </w:num>
  <w:num w:numId="65">
    <w:abstractNumId w:val="66"/>
  </w:num>
  <w:num w:numId="66">
    <w:abstractNumId w:val="67"/>
  </w:num>
  <w:num w:numId="67">
    <w:abstractNumId w:val="69"/>
  </w:num>
  <w:num w:numId="68">
    <w:abstractNumId w:val="61"/>
  </w:num>
  <w:num w:numId="69">
    <w:abstractNumId w:val="70"/>
  </w:num>
  <w:num w:numId="70">
    <w:abstractNumId w:val="68"/>
  </w:num>
  <w:num w:numId="71">
    <w:abstractNumId w:val="6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03D"/>
    <w:rsid w:val="0009603D"/>
    <w:rsid w:val="00690129"/>
    <w:rsid w:val="008C5B9D"/>
    <w:rsid w:val="00A00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03D"/>
    <w:pPr>
      <w:autoSpaceDE w:val="0"/>
      <w:autoSpaceDN w:val="0"/>
      <w:adjustRightInd w:val="0"/>
    </w:pPr>
    <w:rPr>
      <w:sz w:val="24"/>
      <w:szCs w:val="24"/>
    </w:rPr>
  </w:style>
  <w:style w:type="paragraph" w:styleId="Heading1">
    <w:name w:val="heading 1"/>
    <w:basedOn w:val="Normal"/>
    <w:next w:val="Normal"/>
    <w:link w:val="Heading1Char"/>
    <w:uiPriority w:val="99"/>
    <w:qFormat/>
    <w:rsid w:val="00690129"/>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690129"/>
    <w:pPr>
      <w:keepNext/>
      <w:keepLines/>
      <w:numPr>
        <w:ilvl w:val="1"/>
        <w:numId w:val="1"/>
      </w:numPr>
      <w:spacing w:before="120" w:after="60"/>
      <w:outlineLvl w:val="1"/>
    </w:pPr>
    <w:rPr>
      <w:i/>
      <w:iCs/>
      <w:noProof/>
    </w:rPr>
  </w:style>
  <w:style w:type="paragraph" w:styleId="Heading3">
    <w:name w:val="heading 3"/>
    <w:basedOn w:val="Normal"/>
    <w:next w:val="Normal"/>
    <w:link w:val="Heading3Char"/>
    <w:qFormat/>
    <w:rsid w:val="00690129"/>
    <w:pPr>
      <w:numPr>
        <w:ilvl w:val="2"/>
        <w:numId w:val="1"/>
      </w:numPr>
      <w:spacing w:line="240" w:lineRule="exact"/>
      <w:jc w:val="both"/>
      <w:outlineLvl w:val="2"/>
    </w:pPr>
    <w:rPr>
      <w:i/>
      <w:iCs/>
      <w:noProof/>
    </w:rPr>
  </w:style>
  <w:style w:type="paragraph" w:styleId="Heading4">
    <w:name w:val="heading 4"/>
    <w:basedOn w:val="Normal"/>
    <w:next w:val="Normal"/>
    <w:link w:val="Heading4Char"/>
    <w:qFormat/>
    <w:rsid w:val="00690129"/>
    <w:pPr>
      <w:numPr>
        <w:ilvl w:val="3"/>
        <w:numId w:val="1"/>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690129"/>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690129"/>
    <w:pPr>
      <w:spacing w:after="120"/>
      <w:ind w:firstLine="274"/>
      <w:jc w:val="both"/>
    </w:pPr>
    <w:rPr>
      <w:b/>
      <w:bCs/>
      <w:i/>
      <w:sz w:val="18"/>
      <w:szCs w:val="18"/>
    </w:rPr>
  </w:style>
  <w:style w:type="character" w:customStyle="1" w:styleId="Heading1Char">
    <w:name w:val="Heading 1 Char"/>
    <w:basedOn w:val="DefaultParagraphFont"/>
    <w:link w:val="Heading1"/>
    <w:uiPriority w:val="99"/>
    <w:rsid w:val="00690129"/>
    <w:rPr>
      <w:smallCaps/>
      <w:noProof/>
      <w:sz w:val="24"/>
      <w:szCs w:val="24"/>
    </w:rPr>
  </w:style>
  <w:style w:type="character" w:customStyle="1" w:styleId="Heading2Char">
    <w:name w:val="Heading 2 Char"/>
    <w:basedOn w:val="DefaultParagraphFont"/>
    <w:link w:val="Heading2"/>
    <w:rsid w:val="00690129"/>
    <w:rPr>
      <w:i/>
      <w:iCs/>
      <w:noProof/>
      <w:sz w:val="24"/>
      <w:szCs w:val="24"/>
    </w:rPr>
  </w:style>
  <w:style w:type="character" w:customStyle="1" w:styleId="Heading3Char">
    <w:name w:val="Heading 3 Char"/>
    <w:basedOn w:val="DefaultParagraphFont"/>
    <w:link w:val="Heading3"/>
    <w:rsid w:val="00690129"/>
    <w:rPr>
      <w:i/>
      <w:iCs/>
      <w:noProof/>
      <w:sz w:val="24"/>
      <w:szCs w:val="24"/>
    </w:rPr>
  </w:style>
  <w:style w:type="character" w:customStyle="1" w:styleId="Heading4Char">
    <w:name w:val="Heading 4 Char"/>
    <w:basedOn w:val="DefaultParagraphFont"/>
    <w:link w:val="Heading4"/>
    <w:rsid w:val="00690129"/>
    <w:rPr>
      <w:i/>
      <w:iCs/>
      <w:noProof/>
      <w:sz w:val="24"/>
      <w:szCs w:val="24"/>
    </w:rPr>
  </w:style>
  <w:style w:type="character" w:customStyle="1" w:styleId="Heading5Char">
    <w:name w:val="Heading 5 Char"/>
    <w:basedOn w:val="DefaultParagraphFont"/>
    <w:link w:val="Heading5"/>
    <w:rsid w:val="00690129"/>
    <w:rPr>
      <w:smallCaps/>
      <w:noProof/>
    </w:rPr>
  </w:style>
  <w:style w:type="character" w:styleId="BookTitle">
    <w:name w:val="Book Title"/>
    <w:uiPriority w:val="33"/>
    <w:qFormat/>
    <w:rsid w:val="00690129"/>
    <w:rPr>
      <w:b/>
      <w:bCs/>
      <w:smallCaps/>
      <w:spacing w:val="5"/>
    </w:rPr>
  </w:style>
  <w:style w:type="paragraph" w:styleId="Header">
    <w:name w:val="header"/>
    <w:basedOn w:val="Normal"/>
    <w:link w:val="HeaderChar"/>
    <w:uiPriority w:val="99"/>
    <w:unhideWhenUsed/>
    <w:rsid w:val="0009603D"/>
    <w:pPr>
      <w:tabs>
        <w:tab w:val="center" w:pos="4680"/>
        <w:tab w:val="right" w:pos="9360"/>
      </w:tabs>
    </w:pPr>
  </w:style>
  <w:style w:type="character" w:customStyle="1" w:styleId="HeaderChar">
    <w:name w:val="Header Char"/>
    <w:basedOn w:val="DefaultParagraphFont"/>
    <w:link w:val="Header"/>
    <w:uiPriority w:val="99"/>
    <w:rsid w:val="0009603D"/>
  </w:style>
  <w:style w:type="paragraph" w:styleId="Footer">
    <w:name w:val="footer"/>
    <w:basedOn w:val="Normal"/>
    <w:link w:val="FooterChar"/>
    <w:uiPriority w:val="99"/>
    <w:unhideWhenUsed/>
    <w:rsid w:val="0009603D"/>
    <w:pPr>
      <w:tabs>
        <w:tab w:val="center" w:pos="4680"/>
        <w:tab w:val="right" w:pos="9360"/>
      </w:tabs>
    </w:pPr>
  </w:style>
  <w:style w:type="character" w:customStyle="1" w:styleId="FooterChar">
    <w:name w:val="Footer Char"/>
    <w:basedOn w:val="DefaultParagraphFont"/>
    <w:link w:val="Footer"/>
    <w:uiPriority w:val="99"/>
    <w:rsid w:val="0009603D"/>
  </w:style>
  <w:style w:type="paragraph" w:styleId="BalloonText">
    <w:name w:val="Balloon Text"/>
    <w:basedOn w:val="Normal"/>
    <w:link w:val="BalloonTextChar"/>
    <w:uiPriority w:val="99"/>
    <w:semiHidden/>
    <w:unhideWhenUsed/>
    <w:rsid w:val="0009603D"/>
    <w:rPr>
      <w:rFonts w:ascii="Tahoma" w:hAnsi="Tahoma" w:cs="Tahoma"/>
      <w:sz w:val="16"/>
      <w:szCs w:val="16"/>
    </w:rPr>
  </w:style>
  <w:style w:type="character" w:customStyle="1" w:styleId="BalloonTextChar">
    <w:name w:val="Balloon Text Char"/>
    <w:basedOn w:val="DefaultParagraphFont"/>
    <w:link w:val="BalloonText"/>
    <w:uiPriority w:val="99"/>
    <w:semiHidden/>
    <w:rsid w:val="0009603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03D"/>
    <w:pPr>
      <w:autoSpaceDE w:val="0"/>
      <w:autoSpaceDN w:val="0"/>
      <w:adjustRightInd w:val="0"/>
    </w:pPr>
    <w:rPr>
      <w:sz w:val="24"/>
      <w:szCs w:val="24"/>
    </w:rPr>
  </w:style>
  <w:style w:type="paragraph" w:styleId="Heading1">
    <w:name w:val="heading 1"/>
    <w:basedOn w:val="Normal"/>
    <w:next w:val="Normal"/>
    <w:link w:val="Heading1Char"/>
    <w:uiPriority w:val="99"/>
    <w:qFormat/>
    <w:rsid w:val="00690129"/>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690129"/>
    <w:pPr>
      <w:keepNext/>
      <w:keepLines/>
      <w:numPr>
        <w:ilvl w:val="1"/>
        <w:numId w:val="1"/>
      </w:numPr>
      <w:spacing w:before="120" w:after="60"/>
      <w:outlineLvl w:val="1"/>
    </w:pPr>
    <w:rPr>
      <w:i/>
      <w:iCs/>
      <w:noProof/>
    </w:rPr>
  </w:style>
  <w:style w:type="paragraph" w:styleId="Heading3">
    <w:name w:val="heading 3"/>
    <w:basedOn w:val="Normal"/>
    <w:next w:val="Normal"/>
    <w:link w:val="Heading3Char"/>
    <w:qFormat/>
    <w:rsid w:val="00690129"/>
    <w:pPr>
      <w:numPr>
        <w:ilvl w:val="2"/>
        <w:numId w:val="1"/>
      </w:numPr>
      <w:spacing w:line="240" w:lineRule="exact"/>
      <w:jc w:val="both"/>
      <w:outlineLvl w:val="2"/>
    </w:pPr>
    <w:rPr>
      <w:i/>
      <w:iCs/>
      <w:noProof/>
    </w:rPr>
  </w:style>
  <w:style w:type="paragraph" w:styleId="Heading4">
    <w:name w:val="heading 4"/>
    <w:basedOn w:val="Normal"/>
    <w:next w:val="Normal"/>
    <w:link w:val="Heading4Char"/>
    <w:qFormat/>
    <w:rsid w:val="00690129"/>
    <w:pPr>
      <w:numPr>
        <w:ilvl w:val="3"/>
        <w:numId w:val="1"/>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690129"/>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690129"/>
    <w:pPr>
      <w:spacing w:after="120"/>
      <w:ind w:firstLine="274"/>
      <w:jc w:val="both"/>
    </w:pPr>
    <w:rPr>
      <w:b/>
      <w:bCs/>
      <w:i/>
      <w:sz w:val="18"/>
      <w:szCs w:val="18"/>
    </w:rPr>
  </w:style>
  <w:style w:type="character" w:customStyle="1" w:styleId="Heading1Char">
    <w:name w:val="Heading 1 Char"/>
    <w:basedOn w:val="DefaultParagraphFont"/>
    <w:link w:val="Heading1"/>
    <w:uiPriority w:val="99"/>
    <w:rsid w:val="00690129"/>
    <w:rPr>
      <w:smallCaps/>
      <w:noProof/>
      <w:sz w:val="24"/>
      <w:szCs w:val="24"/>
    </w:rPr>
  </w:style>
  <w:style w:type="character" w:customStyle="1" w:styleId="Heading2Char">
    <w:name w:val="Heading 2 Char"/>
    <w:basedOn w:val="DefaultParagraphFont"/>
    <w:link w:val="Heading2"/>
    <w:rsid w:val="00690129"/>
    <w:rPr>
      <w:i/>
      <w:iCs/>
      <w:noProof/>
      <w:sz w:val="24"/>
      <w:szCs w:val="24"/>
    </w:rPr>
  </w:style>
  <w:style w:type="character" w:customStyle="1" w:styleId="Heading3Char">
    <w:name w:val="Heading 3 Char"/>
    <w:basedOn w:val="DefaultParagraphFont"/>
    <w:link w:val="Heading3"/>
    <w:rsid w:val="00690129"/>
    <w:rPr>
      <w:i/>
      <w:iCs/>
      <w:noProof/>
      <w:sz w:val="24"/>
      <w:szCs w:val="24"/>
    </w:rPr>
  </w:style>
  <w:style w:type="character" w:customStyle="1" w:styleId="Heading4Char">
    <w:name w:val="Heading 4 Char"/>
    <w:basedOn w:val="DefaultParagraphFont"/>
    <w:link w:val="Heading4"/>
    <w:rsid w:val="00690129"/>
    <w:rPr>
      <w:i/>
      <w:iCs/>
      <w:noProof/>
      <w:sz w:val="24"/>
      <w:szCs w:val="24"/>
    </w:rPr>
  </w:style>
  <w:style w:type="character" w:customStyle="1" w:styleId="Heading5Char">
    <w:name w:val="Heading 5 Char"/>
    <w:basedOn w:val="DefaultParagraphFont"/>
    <w:link w:val="Heading5"/>
    <w:rsid w:val="00690129"/>
    <w:rPr>
      <w:smallCaps/>
      <w:noProof/>
    </w:rPr>
  </w:style>
  <w:style w:type="character" w:styleId="BookTitle">
    <w:name w:val="Book Title"/>
    <w:uiPriority w:val="33"/>
    <w:qFormat/>
    <w:rsid w:val="00690129"/>
    <w:rPr>
      <w:b/>
      <w:bCs/>
      <w:smallCaps/>
      <w:spacing w:val="5"/>
    </w:rPr>
  </w:style>
  <w:style w:type="paragraph" w:styleId="Header">
    <w:name w:val="header"/>
    <w:basedOn w:val="Normal"/>
    <w:link w:val="HeaderChar"/>
    <w:uiPriority w:val="99"/>
    <w:unhideWhenUsed/>
    <w:rsid w:val="0009603D"/>
    <w:pPr>
      <w:tabs>
        <w:tab w:val="center" w:pos="4680"/>
        <w:tab w:val="right" w:pos="9360"/>
      </w:tabs>
    </w:pPr>
  </w:style>
  <w:style w:type="character" w:customStyle="1" w:styleId="HeaderChar">
    <w:name w:val="Header Char"/>
    <w:basedOn w:val="DefaultParagraphFont"/>
    <w:link w:val="Header"/>
    <w:uiPriority w:val="99"/>
    <w:rsid w:val="0009603D"/>
  </w:style>
  <w:style w:type="paragraph" w:styleId="Footer">
    <w:name w:val="footer"/>
    <w:basedOn w:val="Normal"/>
    <w:link w:val="FooterChar"/>
    <w:uiPriority w:val="99"/>
    <w:unhideWhenUsed/>
    <w:rsid w:val="0009603D"/>
    <w:pPr>
      <w:tabs>
        <w:tab w:val="center" w:pos="4680"/>
        <w:tab w:val="right" w:pos="9360"/>
      </w:tabs>
    </w:pPr>
  </w:style>
  <w:style w:type="character" w:customStyle="1" w:styleId="FooterChar">
    <w:name w:val="Footer Char"/>
    <w:basedOn w:val="DefaultParagraphFont"/>
    <w:link w:val="Footer"/>
    <w:uiPriority w:val="99"/>
    <w:rsid w:val="0009603D"/>
  </w:style>
  <w:style w:type="paragraph" w:styleId="BalloonText">
    <w:name w:val="Balloon Text"/>
    <w:basedOn w:val="Normal"/>
    <w:link w:val="BalloonTextChar"/>
    <w:uiPriority w:val="99"/>
    <w:semiHidden/>
    <w:unhideWhenUsed/>
    <w:rsid w:val="0009603D"/>
    <w:rPr>
      <w:rFonts w:ascii="Tahoma" w:hAnsi="Tahoma" w:cs="Tahoma"/>
      <w:sz w:val="16"/>
      <w:szCs w:val="16"/>
    </w:rPr>
  </w:style>
  <w:style w:type="character" w:customStyle="1" w:styleId="BalloonTextChar">
    <w:name w:val="Balloon Text Char"/>
    <w:basedOn w:val="DefaultParagraphFont"/>
    <w:link w:val="BalloonText"/>
    <w:uiPriority w:val="99"/>
    <w:semiHidden/>
    <w:rsid w:val="000960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w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wmf"/><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76244A2F1C411292509F1BB232ED5D"/>
        <w:category>
          <w:name w:val="General"/>
          <w:gallery w:val="placeholder"/>
        </w:category>
        <w:types>
          <w:type w:val="bbPlcHdr"/>
        </w:types>
        <w:behaviors>
          <w:behavior w:val="content"/>
        </w:behaviors>
        <w:guid w:val="{B43013CF-AC13-49F1-930F-23CD0CFD3675}"/>
      </w:docPartPr>
      <w:docPartBody>
        <w:p w:rsidR="00000000" w:rsidRDefault="002B1462" w:rsidP="002B1462">
          <w:pPr>
            <w:pStyle w:val="2B76244A2F1C411292509F1BB232ED5D"/>
          </w:pPr>
          <w:r>
            <w:rPr>
              <w:color w:val="4F81BD" w:themeColor="accent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462"/>
    <w:rsid w:val="002B1462"/>
    <w:rsid w:val="005C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C8529914284DC091F6888CD6AA116D">
    <w:name w:val="84C8529914284DC091F6888CD6AA116D"/>
    <w:rsid w:val="002B1462"/>
  </w:style>
  <w:style w:type="paragraph" w:customStyle="1" w:styleId="F313F657E63C4F5DB63DC06B79698C40">
    <w:name w:val="F313F657E63C4F5DB63DC06B79698C40"/>
    <w:rsid w:val="002B1462"/>
  </w:style>
  <w:style w:type="paragraph" w:customStyle="1" w:styleId="5C10FC75E314474FAB095A14D7257FAC">
    <w:name w:val="5C10FC75E314474FAB095A14D7257FAC"/>
    <w:rsid w:val="002B1462"/>
  </w:style>
  <w:style w:type="paragraph" w:customStyle="1" w:styleId="33EA06EB22974B3EACF319C4545F47F3">
    <w:name w:val="33EA06EB22974B3EACF319C4545F47F3"/>
    <w:rsid w:val="002B1462"/>
  </w:style>
  <w:style w:type="paragraph" w:customStyle="1" w:styleId="2B76244A2F1C411292509F1BB232ED5D">
    <w:name w:val="2B76244A2F1C411292509F1BB232ED5D"/>
    <w:rsid w:val="002B146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C8529914284DC091F6888CD6AA116D">
    <w:name w:val="84C8529914284DC091F6888CD6AA116D"/>
    <w:rsid w:val="002B1462"/>
  </w:style>
  <w:style w:type="paragraph" w:customStyle="1" w:styleId="F313F657E63C4F5DB63DC06B79698C40">
    <w:name w:val="F313F657E63C4F5DB63DC06B79698C40"/>
    <w:rsid w:val="002B1462"/>
  </w:style>
  <w:style w:type="paragraph" w:customStyle="1" w:styleId="5C10FC75E314474FAB095A14D7257FAC">
    <w:name w:val="5C10FC75E314474FAB095A14D7257FAC"/>
    <w:rsid w:val="002B1462"/>
  </w:style>
  <w:style w:type="paragraph" w:customStyle="1" w:styleId="33EA06EB22974B3EACF319C4545F47F3">
    <w:name w:val="33EA06EB22974B3EACF319C4545F47F3"/>
    <w:rsid w:val="002B1462"/>
  </w:style>
  <w:style w:type="paragraph" w:customStyle="1" w:styleId="2B76244A2F1C411292509F1BB232ED5D">
    <w:name w:val="2B76244A2F1C411292509F1BB232ED5D"/>
    <w:rsid w:val="002B14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43</Pages>
  <Words>4420</Words>
  <Characters>25195</Characters>
  <Application>Microsoft Office Word</Application>
  <DocSecurity>0</DocSecurity>
  <Lines>209</Lines>
  <Paragraphs>59</Paragraphs>
  <ScaleCrop>false</ScaleCrop>
  <Company/>
  <LinksUpToDate>false</LinksUpToDate>
  <CharactersWithSpaces>29556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 Linux Command</dc:title>
  <dc:creator>aayush tyagi</dc:creator>
  <cp:lastModifiedBy>aayush tyagi</cp:lastModifiedBy>
  <cp:revision>1</cp:revision>
  <dcterms:created xsi:type="dcterms:W3CDTF">2020-10-13T08:27:00Z</dcterms:created>
  <dcterms:modified xsi:type="dcterms:W3CDTF">2020-10-13T08:34:00Z</dcterms:modified>
</cp:coreProperties>
</file>